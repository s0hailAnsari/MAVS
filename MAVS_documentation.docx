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727A" w:rsidRDefault="00C20D8F" w:rsidP="00097F52">
      <w:pPr>
        <w:spacing w:line="360" w:lineRule="auto"/>
        <w:jc w:val="center"/>
      </w:pPr>
      <w:r w:rsidRPr="00E31254">
        <w:rPr>
          <w:rFonts w:ascii="Times New Roman" w:hAnsi="Times New Roman" w:cs="Times New Roman"/>
          <w:noProof/>
          <w:lang w:val="en-US"/>
        </w:rPr>
        <w:drawing>
          <wp:inline distT="0" distB="0" distL="0" distR="0">
            <wp:extent cx="1662050" cy="1421765"/>
            <wp:effectExtent l="0" t="0" r="0" b="0"/>
            <wp:docPr id="3" name="Picture 3" descr="https://www.collegesearch.in/upload/univ/121203050709_Bharti%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ollegesearch.in/upload/univ/121203050709_Bharti%20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9638" cy="1428256"/>
                    </a:xfrm>
                    <a:prstGeom prst="rect">
                      <a:avLst/>
                    </a:prstGeom>
                    <a:noFill/>
                    <a:ln>
                      <a:noFill/>
                    </a:ln>
                  </pic:spPr>
                </pic:pic>
              </a:graphicData>
            </a:graphic>
          </wp:inline>
        </w:drawing>
      </w:r>
    </w:p>
    <w:p w:rsidR="0085727A" w:rsidRDefault="0085727A" w:rsidP="00097F52">
      <w:pPr>
        <w:spacing w:line="360" w:lineRule="auto"/>
        <w:jc w:val="center"/>
      </w:pPr>
    </w:p>
    <w:p w:rsidR="00A126B1" w:rsidRDefault="0085727A" w:rsidP="00097F52">
      <w:pPr>
        <w:spacing w:after="0" w:line="360" w:lineRule="auto"/>
        <w:jc w:val="center"/>
        <w:rPr>
          <w:rFonts w:ascii="Times New Roman" w:hAnsi="Times New Roman" w:cs="Times New Roman"/>
          <w:b/>
          <w:bCs/>
          <w:sz w:val="28"/>
          <w:szCs w:val="28"/>
        </w:rPr>
      </w:pPr>
      <w:r w:rsidRPr="009609E5">
        <w:rPr>
          <w:rFonts w:ascii="Times New Roman" w:hAnsi="Times New Roman" w:cs="Times New Roman"/>
          <w:b/>
          <w:bCs/>
          <w:sz w:val="28"/>
          <w:szCs w:val="28"/>
        </w:rPr>
        <w:t>BHAR</w:t>
      </w:r>
      <w:r w:rsidR="00A51913">
        <w:rPr>
          <w:rFonts w:ascii="Times New Roman" w:hAnsi="Times New Roman" w:cs="Times New Roman"/>
          <w:b/>
          <w:bCs/>
          <w:sz w:val="28"/>
          <w:szCs w:val="28"/>
        </w:rPr>
        <w:t>A</w:t>
      </w:r>
      <w:r w:rsidRPr="009609E5">
        <w:rPr>
          <w:rFonts w:ascii="Times New Roman" w:hAnsi="Times New Roman" w:cs="Times New Roman"/>
          <w:b/>
          <w:bCs/>
          <w:sz w:val="28"/>
          <w:szCs w:val="28"/>
        </w:rPr>
        <w:t xml:space="preserve">TI VIDYAPEETH </w:t>
      </w:r>
    </w:p>
    <w:p w:rsidR="00A126B1" w:rsidRPr="00A126B1" w:rsidRDefault="00A126B1" w:rsidP="00097F52">
      <w:pPr>
        <w:spacing w:after="0" w:line="360" w:lineRule="auto"/>
        <w:jc w:val="center"/>
        <w:rPr>
          <w:rFonts w:ascii="Times New Roman" w:hAnsi="Times New Roman" w:cs="Times New Roman"/>
          <w:b/>
          <w:bCs/>
          <w:sz w:val="28"/>
          <w:szCs w:val="28"/>
        </w:rPr>
      </w:pPr>
      <w:r w:rsidRPr="00A126B1">
        <w:rPr>
          <w:rFonts w:ascii="Times New Roman" w:hAnsi="Times New Roman" w:cs="Times New Roman"/>
          <w:b/>
          <w:bCs/>
          <w:sz w:val="28"/>
          <w:szCs w:val="28"/>
        </w:rPr>
        <w:t>(Deemed to be University)</w:t>
      </w:r>
    </w:p>
    <w:p w:rsidR="0085727A" w:rsidRPr="00A126B1" w:rsidRDefault="00A126B1" w:rsidP="00097F52">
      <w:pPr>
        <w:spacing w:after="0" w:line="360" w:lineRule="auto"/>
        <w:jc w:val="center"/>
        <w:rPr>
          <w:rFonts w:ascii="Helvetica" w:eastAsia="Times New Roman" w:hAnsi="Helvetica" w:cs="Times New Roman"/>
          <w:color w:val="FFFFFF"/>
          <w:lang w:eastAsia="en-IN" w:bidi="mr-IN"/>
        </w:rPr>
      </w:pPr>
      <w:r w:rsidRPr="00A126B1">
        <w:rPr>
          <w:rFonts w:ascii="Helvetica" w:eastAsia="Times New Roman" w:hAnsi="Helvetica" w:cs="Times New Roman"/>
          <w:color w:val="FFFFFF"/>
          <w:lang w:eastAsia="en-IN" w:bidi="mr-IN"/>
        </w:rPr>
        <w:br/>
      </w:r>
      <w:r w:rsidR="0085727A" w:rsidRPr="009609E5">
        <w:rPr>
          <w:rFonts w:ascii="Times New Roman" w:hAnsi="Times New Roman" w:cs="Times New Roman"/>
          <w:b/>
          <w:bCs/>
          <w:sz w:val="28"/>
          <w:szCs w:val="28"/>
        </w:rPr>
        <w:t>INST</w:t>
      </w:r>
      <w:r w:rsidR="0085727A">
        <w:rPr>
          <w:rFonts w:ascii="Times New Roman" w:hAnsi="Times New Roman" w:cs="Times New Roman"/>
          <w:b/>
          <w:bCs/>
          <w:sz w:val="28"/>
          <w:szCs w:val="28"/>
        </w:rPr>
        <w:t>IUTE OF MANAGEMENT AND ENTRE</w:t>
      </w:r>
      <w:r w:rsidR="0085727A" w:rsidRPr="009609E5">
        <w:rPr>
          <w:rFonts w:ascii="Times New Roman" w:hAnsi="Times New Roman" w:cs="Times New Roman"/>
          <w:b/>
          <w:bCs/>
          <w:sz w:val="28"/>
          <w:szCs w:val="28"/>
        </w:rPr>
        <w:t>P</w:t>
      </w:r>
      <w:r w:rsidR="0085727A">
        <w:rPr>
          <w:rFonts w:ascii="Times New Roman" w:hAnsi="Times New Roman" w:cs="Times New Roman"/>
          <w:b/>
          <w:bCs/>
          <w:sz w:val="28"/>
          <w:szCs w:val="28"/>
        </w:rPr>
        <w:t>R</w:t>
      </w:r>
      <w:r w:rsidR="0085727A" w:rsidRPr="009609E5">
        <w:rPr>
          <w:rFonts w:ascii="Times New Roman" w:hAnsi="Times New Roman" w:cs="Times New Roman"/>
          <w:b/>
          <w:bCs/>
          <w:sz w:val="28"/>
          <w:szCs w:val="28"/>
        </w:rPr>
        <w:t>ENEURSHIP DEVELOPMENT</w:t>
      </w:r>
    </w:p>
    <w:p w:rsidR="0085727A" w:rsidRDefault="0085727A" w:rsidP="00097F52">
      <w:pPr>
        <w:spacing w:line="360" w:lineRule="auto"/>
        <w:ind w:left="-284" w:right="-449"/>
        <w:jc w:val="center"/>
        <w:rPr>
          <w:rFonts w:ascii="Times New Roman" w:hAnsi="Times New Roman" w:cs="Times New Roman"/>
          <w:b/>
          <w:bCs/>
          <w:sz w:val="28"/>
          <w:szCs w:val="28"/>
        </w:rPr>
      </w:pPr>
      <w:r>
        <w:rPr>
          <w:rFonts w:ascii="Times New Roman" w:hAnsi="Times New Roman" w:cs="Times New Roman"/>
          <w:b/>
          <w:bCs/>
          <w:sz w:val="28"/>
          <w:szCs w:val="28"/>
        </w:rPr>
        <w:t>Navi Mumbai</w:t>
      </w:r>
    </w:p>
    <w:p w:rsidR="0085727A" w:rsidRPr="00D95F9D" w:rsidRDefault="0085727A" w:rsidP="004A52CE">
      <w:pPr>
        <w:spacing w:line="360" w:lineRule="auto"/>
        <w:ind w:left="-284" w:right="-449"/>
        <w:jc w:val="center"/>
        <w:rPr>
          <w:rFonts w:ascii="Times New Roman" w:hAnsi="Times New Roman" w:cs="Times New Roman"/>
          <w:sz w:val="28"/>
          <w:szCs w:val="28"/>
        </w:rPr>
      </w:pPr>
      <w:r w:rsidRPr="00D95F9D">
        <w:rPr>
          <w:rFonts w:ascii="Times New Roman" w:hAnsi="Times New Roman" w:cs="Times New Roman"/>
          <w:sz w:val="28"/>
          <w:szCs w:val="28"/>
        </w:rPr>
        <w:t>A</w:t>
      </w:r>
      <w:r w:rsidR="004A52CE">
        <w:rPr>
          <w:rFonts w:ascii="Times New Roman" w:hAnsi="Times New Roman" w:cs="Times New Roman"/>
          <w:sz w:val="28"/>
          <w:szCs w:val="28"/>
        </w:rPr>
        <w:t xml:space="preserve"> </w:t>
      </w:r>
      <w:r w:rsidRPr="00D95F9D">
        <w:rPr>
          <w:rFonts w:ascii="Times New Roman" w:hAnsi="Times New Roman" w:cs="Times New Roman"/>
          <w:sz w:val="28"/>
          <w:szCs w:val="28"/>
        </w:rPr>
        <w:t>Project</w:t>
      </w:r>
      <w:r w:rsidR="004A52CE">
        <w:rPr>
          <w:rFonts w:ascii="Times New Roman" w:hAnsi="Times New Roman" w:cs="Times New Roman"/>
          <w:sz w:val="28"/>
          <w:szCs w:val="28"/>
        </w:rPr>
        <w:t xml:space="preserve"> </w:t>
      </w:r>
      <w:r w:rsidRPr="00D95F9D">
        <w:rPr>
          <w:rFonts w:ascii="Times New Roman" w:hAnsi="Times New Roman" w:cs="Times New Roman"/>
          <w:sz w:val="28"/>
          <w:szCs w:val="28"/>
        </w:rPr>
        <w:t>On</w:t>
      </w:r>
    </w:p>
    <w:p w:rsidR="0085727A" w:rsidRPr="00A34172" w:rsidRDefault="00225E9E" w:rsidP="00097F52">
      <w:pPr>
        <w:spacing w:line="360" w:lineRule="auto"/>
        <w:ind w:left="720" w:right="-449"/>
        <w:jc w:val="center"/>
        <w:rPr>
          <w:rFonts w:ascii="Times New Roman" w:hAnsi="Times New Roman" w:cs="Times New Roman"/>
          <w:b/>
          <w:bCs/>
          <w:color w:val="000000" w:themeColor="text1"/>
          <w:sz w:val="30"/>
          <w:szCs w:val="30"/>
        </w:rPr>
      </w:pPr>
      <w:bookmarkStart w:id="0" w:name="_Hlk510562517"/>
      <w:r w:rsidRPr="00A34172">
        <w:rPr>
          <w:rFonts w:ascii="Times New Roman" w:hAnsi="Times New Roman" w:cs="Times New Roman"/>
          <w:b/>
          <w:bCs/>
          <w:color w:val="000000" w:themeColor="text1"/>
          <w:sz w:val="30"/>
          <w:szCs w:val="30"/>
        </w:rPr>
        <w:t>Macro Access Variable Search Engine</w:t>
      </w:r>
      <w:r w:rsidR="000069FA">
        <w:rPr>
          <w:rFonts w:ascii="Times New Roman" w:hAnsi="Times New Roman" w:cs="Times New Roman"/>
          <w:b/>
          <w:bCs/>
          <w:color w:val="000000" w:themeColor="text1"/>
          <w:sz w:val="30"/>
          <w:szCs w:val="30"/>
        </w:rPr>
        <w:t xml:space="preserve"> </w:t>
      </w:r>
      <w:r w:rsidRPr="00A34172">
        <w:rPr>
          <w:rFonts w:ascii="Times New Roman" w:hAnsi="Times New Roman" w:cs="Times New Roman"/>
          <w:b/>
          <w:bCs/>
          <w:color w:val="000000" w:themeColor="text1"/>
          <w:sz w:val="30"/>
          <w:szCs w:val="30"/>
        </w:rPr>
        <w:t>(MAVS)</w:t>
      </w:r>
    </w:p>
    <w:bookmarkEnd w:id="0"/>
    <w:p w:rsidR="0085727A" w:rsidRPr="00D95F9D" w:rsidRDefault="0085727A" w:rsidP="00097F52">
      <w:pPr>
        <w:spacing w:line="360" w:lineRule="auto"/>
        <w:ind w:left="-284" w:right="-449"/>
        <w:jc w:val="center"/>
        <w:rPr>
          <w:rFonts w:ascii="Times New Roman" w:hAnsi="Times New Roman" w:cs="Times New Roman"/>
          <w:sz w:val="28"/>
          <w:szCs w:val="28"/>
        </w:rPr>
      </w:pPr>
      <w:r w:rsidRPr="00D95F9D">
        <w:rPr>
          <w:rFonts w:ascii="Times New Roman" w:hAnsi="Times New Roman" w:cs="Times New Roman"/>
          <w:sz w:val="28"/>
          <w:szCs w:val="28"/>
        </w:rPr>
        <w:t xml:space="preserve">Submitted to </w:t>
      </w:r>
    </w:p>
    <w:p w:rsidR="0085727A" w:rsidRDefault="0085727A" w:rsidP="00097F52">
      <w:pPr>
        <w:spacing w:line="360" w:lineRule="auto"/>
        <w:ind w:left="-284" w:right="-449"/>
        <w:jc w:val="center"/>
        <w:rPr>
          <w:rFonts w:ascii="Times New Roman" w:hAnsi="Times New Roman" w:cs="Times New Roman"/>
          <w:b/>
          <w:bCs/>
          <w:sz w:val="32"/>
          <w:szCs w:val="32"/>
        </w:rPr>
      </w:pPr>
      <w:r w:rsidRPr="009609E5">
        <w:rPr>
          <w:rFonts w:ascii="Times New Roman" w:hAnsi="Times New Roman" w:cs="Times New Roman"/>
          <w:b/>
          <w:bCs/>
          <w:sz w:val="32"/>
          <w:szCs w:val="32"/>
        </w:rPr>
        <w:t xml:space="preserve">“Bachelor of Computer </w:t>
      </w:r>
      <w:r w:rsidR="000069FA">
        <w:rPr>
          <w:rFonts w:ascii="Times New Roman" w:hAnsi="Times New Roman" w:cs="Times New Roman"/>
          <w:b/>
          <w:bCs/>
          <w:sz w:val="32"/>
          <w:szCs w:val="32"/>
        </w:rPr>
        <w:t>Application (</w:t>
      </w:r>
      <w:r w:rsidR="00A51913">
        <w:rPr>
          <w:rFonts w:ascii="Times New Roman" w:hAnsi="Times New Roman" w:cs="Times New Roman"/>
          <w:b/>
          <w:bCs/>
          <w:sz w:val="32"/>
          <w:szCs w:val="32"/>
        </w:rPr>
        <w:t>B.C.A Sem-</w:t>
      </w:r>
      <w:r w:rsidR="00184A13">
        <w:rPr>
          <w:rFonts w:ascii="Times New Roman" w:hAnsi="Times New Roman" w:cs="Times New Roman"/>
          <w:b/>
          <w:bCs/>
          <w:sz w:val="32"/>
          <w:szCs w:val="32"/>
        </w:rPr>
        <w:t>IV</w:t>
      </w:r>
      <w:r>
        <w:rPr>
          <w:rFonts w:ascii="Times New Roman" w:hAnsi="Times New Roman" w:cs="Times New Roman"/>
          <w:b/>
          <w:bCs/>
          <w:sz w:val="32"/>
          <w:szCs w:val="32"/>
        </w:rPr>
        <w:t>)”</w:t>
      </w:r>
    </w:p>
    <w:p w:rsidR="0085727A" w:rsidRPr="00696DE5" w:rsidRDefault="0085727A" w:rsidP="00097F52">
      <w:pPr>
        <w:spacing w:line="360" w:lineRule="auto"/>
        <w:ind w:left="-284" w:right="-449"/>
        <w:jc w:val="center"/>
        <w:rPr>
          <w:rFonts w:ascii="Times New Roman" w:hAnsi="Times New Roman" w:cs="Times New Roman"/>
          <w:sz w:val="28"/>
          <w:szCs w:val="32"/>
        </w:rPr>
      </w:pPr>
      <w:r w:rsidRPr="00696DE5">
        <w:rPr>
          <w:rFonts w:ascii="Times New Roman" w:hAnsi="Times New Roman" w:cs="Times New Roman"/>
          <w:sz w:val="28"/>
          <w:szCs w:val="32"/>
        </w:rPr>
        <w:t>Submitted By</w:t>
      </w:r>
    </w:p>
    <w:p w:rsidR="00A51913" w:rsidRPr="00696DE5" w:rsidRDefault="00E87787" w:rsidP="004A52CE">
      <w:pPr>
        <w:spacing w:line="360" w:lineRule="auto"/>
        <w:ind w:left="-284" w:right="-449"/>
        <w:jc w:val="center"/>
        <w:rPr>
          <w:rFonts w:ascii="Times New Roman" w:hAnsi="Times New Roman" w:cs="Times New Roman"/>
          <w:color w:val="000000" w:themeColor="text1"/>
          <w:sz w:val="28"/>
          <w:szCs w:val="32"/>
        </w:rPr>
      </w:pPr>
      <w:r w:rsidRPr="00696DE5">
        <w:rPr>
          <w:rFonts w:ascii="Times New Roman" w:hAnsi="Times New Roman" w:cs="Times New Roman"/>
          <w:color w:val="000000" w:themeColor="text1"/>
          <w:sz w:val="28"/>
          <w:szCs w:val="32"/>
        </w:rPr>
        <w:t>Sohail Ansari, Zahir Amiri</w:t>
      </w:r>
      <w:r w:rsidR="004A52CE" w:rsidRPr="00696DE5">
        <w:rPr>
          <w:rFonts w:ascii="Times New Roman" w:hAnsi="Times New Roman" w:cs="Times New Roman"/>
          <w:color w:val="000000" w:themeColor="text1"/>
          <w:sz w:val="28"/>
          <w:szCs w:val="32"/>
        </w:rPr>
        <w:t xml:space="preserve"> </w:t>
      </w:r>
      <w:r w:rsidRPr="00696DE5">
        <w:rPr>
          <w:rFonts w:ascii="Times New Roman" w:hAnsi="Times New Roman" w:cs="Times New Roman"/>
          <w:color w:val="000000" w:themeColor="text1"/>
          <w:sz w:val="28"/>
          <w:szCs w:val="32"/>
        </w:rPr>
        <w:t>Mehul Jain, Vasanta Kumari</w:t>
      </w:r>
    </w:p>
    <w:p w:rsidR="00A51913" w:rsidRDefault="005E092E" w:rsidP="00097F52">
      <w:pPr>
        <w:tabs>
          <w:tab w:val="left" w:pos="990"/>
        </w:tabs>
        <w:spacing w:line="36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BATCH: 2016</w:t>
      </w:r>
      <w:r w:rsidR="00A51913" w:rsidRPr="009A4233">
        <w:rPr>
          <w:rFonts w:ascii="Times New Roman" w:eastAsia="Times New Roman" w:hAnsi="Times New Roman"/>
          <w:b/>
          <w:color w:val="000000"/>
          <w:sz w:val="24"/>
          <w:szCs w:val="24"/>
        </w:rPr>
        <w:t>-201</w:t>
      </w:r>
      <w:r>
        <w:rPr>
          <w:rFonts w:ascii="Times New Roman" w:eastAsia="Times New Roman" w:hAnsi="Times New Roman"/>
          <w:b/>
          <w:color w:val="000000"/>
          <w:sz w:val="24"/>
          <w:szCs w:val="24"/>
        </w:rPr>
        <w:t>9</w:t>
      </w:r>
    </w:p>
    <w:p w:rsidR="004A52CE" w:rsidRPr="009A4233" w:rsidRDefault="004A52CE" w:rsidP="00097F52">
      <w:pPr>
        <w:tabs>
          <w:tab w:val="left" w:pos="990"/>
        </w:tabs>
        <w:spacing w:line="360" w:lineRule="auto"/>
        <w:jc w:val="center"/>
        <w:rPr>
          <w:rFonts w:ascii="Times New Roman" w:eastAsia="Times New Roman" w:hAnsi="Times New Roman"/>
          <w:color w:val="000000"/>
          <w:sz w:val="24"/>
          <w:szCs w:val="24"/>
        </w:rPr>
      </w:pPr>
    </w:p>
    <w:p w:rsidR="0085727A" w:rsidRDefault="0085727A" w:rsidP="00097F52">
      <w:pPr>
        <w:spacing w:line="360" w:lineRule="auto"/>
        <w:ind w:left="-284" w:right="-449"/>
        <w:jc w:val="center"/>
        <w:rPr>
          <w:rFonts w:ascii="Times New Roman" w:hAnsi="Times New Roman" w:cs="Times New Roman"/>
          <w:sz w:val="28"/>
          <w:szCs w:val="28"/>
        </w:rPr>
      </w:pPr>
      <w:r>
        <w:rPr>
          <w:rFonts w:ascii="Times New Roman" w:hAnsi="Times New Roman" w:cs="Times New Roman"/>
          <w:sz w:val="28"/>
          <w:szCs w:val="28"/>
        </w:rPr>
        <w:t>Under the guidance of</w:t>
      </w:r>
    </w:p>
    <w:p w:rsidR="004A52CE" w:rsidRDefault="004A52CE" w:rsidP="00097F52">
      <w:pPr>
        <w:spacing w:line="360" w:lineRule="auto"/>
        <w:ind w:left="-284" w:right="-449"/>
        <w:jc w:val="center"/>
        <w:rPr>
          <w:rFonts w:ascii="Times New Roman" w:hAnsi="Times New Roman" w:cs="Times New Roman"/>
          <w:b/>
          <w:bCs/>
          <w:sz w:val="28"/>
          <w:szCs w:val="28"/>
        </w:rPr>
      </w:pPr>
    </w:p>
    <w:p w:rsidR="004A52CE" w:rsidRDefault="004A52CE" w:rsidP="00097F52">
      <w:pPr>
        <w:spacing w:line="360" w:lineRule="auto"/>
        <w:ind w:left="-284" w:right="-449"/>
        <w:jc w:val="center"/>
        <w:rPr>
          <w:rFonts w:ascii="Times New Roman" w:hAnsi="Times New Roman" w:cs="Times New Roman"/>
          <w:b/>
          <w:bCs/>
          <w:sz w:val="28"/>
          <w:szCs w:val="28"/>
        </w:rPr>
      </w:pPr>
    </w:p>
    <w:p w:rsidR="00A51913" w:rsidRDefault="002E21C8" w:rsidP="004A52CE">
      <w:pPr>
        <w:spacing w:line="360" w:lineRule="auto"/>
        <w:ind w:left="-284" w:right="-449"/>
        <w:jc w:val="center"/>
      </w:pPr>
      <w:r>
        <w:rPr>
          <w:rFonts w:ascii="Times New Roman" w:hAnsi="Times New Roman" w:cs="Times New Roman"/>
          <w:b/>
          <w:bCs/>
          <w:sz w:val="28"/>
          <w:szCs w:val="28"/>
        </w:rPr>
        <w:t>Prof.</w:t>
      </w:r>
      <w:r w:rsidR="00A51913">
        <w:rPr>
          <w:rFonts w:ascii="Times New Roman" w:hAnsi="Times New Roman" w:cs="Times New Roman"/>
          <w:b/>
          <w:bCs/>
          <w:sz w:val="28"/>
          <w:szCs w:val="28"/>
        </w:rPr>
        <w:t xml:space="preserve"> </w:t>
      </w:r>
      <w:r w:rsidR="007968FF">
        <w:rPr>
          <w:rFonts w:ascii="Times New Roman" w:hAnsi="Times New Roman" w:cs="Times New Roman"/>
          <w:b/>
          <w:bCs/>
          <w:sz w:val="28"/>
          <w:szCs w:val="28"/>
        </w:rPr>
        <w:t>Mayuri Dendge</w:t>
      </w:r>
      <w:r w:rsidR="00A51913">
        <w:rPr>
          <w:rFonts w:ascii="Times New Roman" w:hAnsi="Times New Roman" w:cs="Times New Roman"/>
          <w:b/>
          <w:bCs/>
          <w:sz w:val="28"/>
          <w:szCs w:val="28"/>
        </w:rPr>
        <w:br w:type="page"/>
      </w:r>
      <w:r w:rsidR="00A51913" w:rsidRPr="00E31254">
        <w:rPr>
          <w:rFonts w:ascii="Times New Roman" w:hAnsi="Times New Roman" w:cs="Times New Roman"/>
          <w:noProof/>
          <w:lang w:val="en-US"/>
        </w:rPr>
        <w:lastRenderedPageBreak/>
        <w:drawing>
          <wp:inline distT="0" distB="0" distL="0" distR="0">
            <wp:extent cx="1662050" cy="1421765"/>
            <wp:effectExtent l="0" t="0" r="0" b="0"/>
            <wp:docPr id="5" name="Picture 3" descr="https://www.collegesearch.in/upload/univ/121203050709_Bharti%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ollegesearch.in/upload/univ/121203050709_Bharti%20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9638" cy="1428256"/>
                    </a:xfrm>
                    <a:prstGeom prst="rect">
                      <a:avLst/>
                    </a:prstGeom>
                    <a:noFill/>
                    <a:ln>
                      <a:noFill/>
                    </a:ln>
                  </pic:spPr>
                </pic:pic>
              </a:graphicData>
            </a:graphic>
          </wp:inline>
        </w:drawing>
      </w:r>
    </w:p>
    <w:p w:rsidR="00A51913" w:rsidRDefault="00A51913" w:rsidP="00097F52">
      <w:pPr>
        <w:spacing w:line="360" w:lineRule="auto"/>
        <w:jc w:val="center"/>
      </w:pPr>
    </w:p>
    <w:p w:rsidR="00A126B1" w:rsidRDefault="00A126B1" w:rsidP="00097F52">
      <w:pPr>
        <w:spacing w:after="0" w:line="360" w:lineRule="auto"/>
        <w:jc w:val="center"/>
        <w:rPr>
          <w:rFonts w:ascii="Times New Roman" w:hAnsi="Times New Roman" w:cs="Times New Roman"/>
          <w:b/>
          <w:bCs/>
          <w:sz w:val="28"/>
          <w:szCs w:val="28"/>
        </w:rPr>
      </w:pPr>
      <w:r w:rsidRPr="009609E5">
        <w:rPr>
          <w:rFonts w:ascii="Times New Roman" w:hAnsi="Times New Roman" w:cs="Times New Roman"/>
          <w:b/>
          <w:bCs/>
          <w:sz w:val="28"/>
          <w:szCs w:val="28"/>
        </w:rPr>
        <w:t>BHAR</w:t>
      </w:r>
      <w:r>
        <w:rPr>
          <w:rFonts w:ascii="Times New Roman" w:hAnsi="Times New Roman" w:cs="Times New Roman"/>
          <w:b/>
          <w:bCs/>
          <w:sz w:val="28"/>
          <w:szCs w:val="28"/>
        </w:rPr>
        <w:t>A</w:t>
      </w:r>
      <w:r w:rsidRPr="009609E5">
        <w:rPr>
          <w:rFonts w:ascii="Times New Roman" w:hAnsi="Times New Roman" w:cs="Times New Roman"/>
          <w:b/>
          <w:bCs/>
          <w:sz w:val="28"/>
          <w:szCs w:val="28"/>
        </w:rPr>
        <w:t xml:space="preserve">TI VIDYAPEETH </w:t>
      </w:r>
    </w:p>
    <w:p w:rsidR="00A126B1" w:rsidRPr="00A126B1" w:rsidRDefault="00A126B1" w:rsidP="00097F52">
      <w:pPr>
        <w:spacing w:after="0" w:line="360" w:lineRule="auto"/>
        <w:jc w:val="center"/>
        <w:rPr>
          <w:rFonts w:ascii="Times New Roman" w:hAnsi="Times New Roman" w:cs="Times New Roman"/>
          <w:b/>
          <w:bCs/>
          <w:sz w:val="28"/>
          <w:szCs w:val="28"/>
        </w:rPr>
      </w:pPr>
      <w:r w:rsidRPr="00A126B1">
        <w:rPr>
          <w:rFonts w:ascii="Times New Roman" w:hAnsi="Times New Roman" w:cs="Times New Roman"/>
          <w:b/>
          <w:bCs/>
          <w:sz w:val="28"/>
          <w:szCs w:val="28"/>
        </w:rPr>
        <w:t>(Deemed to be University)</w:t>
      </w:r>
    </w:p>
    <w:p w:rsidR="00A51913" w:rsidRPr="00C72E84" w:rsidRDefault="00A126B1" w:rsidP="00C72E84">
      <w:pPr>
        <w:spacing w:after="0" w:line="360" w:lineRule="auto"/>
        <w:jc w:val="center"/>
        <w:rPr>
          <w:rFonts w:ascii="Helvetica" w:eastAsia="Times New Roman" w:hAnsi="Helvetica" w:cs="Times New Roman"/>
          <w:color w:val="FFFFFF"/>
          <w:lang w:eastAsia="en-IN" w:bidi="mr-IN"/>
        </w:rPr>
      </w:pPr>
      <w:r w:rsidRPr="00A126B1">
        <w:rPr>
          <w:rFonts w:ascii="Helvetica" w:eastAsia="Times New Roman" w:hAnsi="Helvetica" w:cs="Times New Roman"/>
          <w:color w:val="FFFFFF"/>
          <w:lang w:eastAsia="en-IN" w:bidi="mr-IN"/>
        </w:rPr>
        <w:br/>
      </w:r>
      <w:r w:rsidRPr="009609E5">
        <w:rPr>
          <w:rFonts w:ascii="Times New Roman" w:hAnsi="Times New Roman" w:cs="Times New Roman"/>
          <w:b/>
          <w:bCs/>
          <w:sz w:val="28"/>
          <w:szCs w:val="28"/>
        </w:rPr>
        <w:t>INST</w:t>
      </w:r>
      <w:r>
        <w:rPr>
          <w:rFonts w:ascii="Times New Roman" w:hAnsi="Times New Roman" w:cs="Times New Roman"/>
          <w:b/>
          <w:bCs/>
          <w:sz w:val="28"/>
          <w:szCs w:val="28"/>
        </w:rPr>
        <w:t>IUTE OF MANAGEMENT AND ENTRE</w:t>
      </w:r>
      <w:r w:rsidRPr="009609E5">
        <w:rPr>
          <w:rFonts w:ascii="Times New Roman" w:hAnsi="Times New Roman" w:cs="Times New Roman"/>
          <w:b/>
          <w:bCs/>
          <w:sz w:val="28"/>
          <w:szCs w:val="28"/>
        </w:rPr>
        <w:t>P</w:t>
      </w:r>
      <w:r>
        <w:rPr>
          <w:rFonts w:ascii="Times New Roman" w:hAnsi="Times New Roman" w:cs="Times New Roman"/>
          <w:b/>
          <w:bCs/>
          <w:sz w:val="28"/>
          <w:szCs w:val="28"/>
        </w:rPr>
        <w:t>R</w:t>
      </w:r>
      <w:r w:rsidRPr="009609E5">
        <w:rPr>
          <w:rFonts w:ascii="Times New Roman" w:hAnsi="Times New Roman" w:cs="Times New Roman"/>
          <w:b/>
          <w:bCs/>
          <w:sz w:val="28"/>
          <w:szCs w:val="28"/>
        </w:rPr>
        <w:t>ENEURSHIP DEVELOPMENT</w:t>
      </w:r>
      <w:r w:rsidR="00C72E84">
        <w:rPr>
          <w:rFonts w:ascii="Helvetica" w:eastAsia="Times New Roman" w:hAnsi="Helvetica" w:cs="Times New Roman"/>
          <w:color w:val="FFFFFF"/>
          <w:lang w:eastAsia="en-IN" w:bidi="mr-IN"/>
        </w:rPr>
        <w:t xml:space="preserve"> </w:t>
      </w:r>
      <w:r>
        <w:rPr>
          <w:rFonts w:ascii="Times New Roman" w:hAnsi="Times New Roman" w:cs="Times New Roman"/>
          <w:b/>
          <w:bCs/>
          <w:sz w:val="28"/>
          <w:szCs w:val="28"/>
        </w:rPr>
        <w:t>Navi Mumbai</w:t>
      </w:r>
    </w:p>
    <w:p w:rsidR="00A51913" w:rsidRPr="009A4233" w:rsidRDefault="00A51913" w:rsidP="00C72E84">
      <w:pPr>
        <w:spacing w:line="360" w:lineRule="auto"/>
        <w:jc w:val="center"/>
        <w:rPr>
          <w:rFonts w:ascii="Times New Roman" w:hAnsi="Times New Roman"/>
          <w:b/>
          <w:sz w:val="28"/>
          <w:szCs w:val="24"/>
          <w:u w:val="single"/>
        </w:rPr>
      </w:pPr>
      <w:r w:rsidRPr="009A4233">
        <w:rPr>
          <w:rFonts w:ascii="Times New Roman" w:hAnsi="Times New Roman"/>
          <w:b/>
          <w:sz w:val="28"/>
          <w:szCs w:val="24"/>
          <w:u w:val="single"/>
        </w:rPr>
        <w:t>CERTIFICATE</w:t>
      </w:r>
    </w:p>
    <w:p w:rsidR="00A51913" w:rsidRPr="009A4233" w:rsidRDefault="00A51913" w:rsidP="00097F52">
      <w:pPr>
        <w:spacing w:line="360" w:lineRule="auto"/>
        <w:jc w:val="center"/>
        <w:rPr>
          <w:rFonts w:ascii="Times New Roman" w:hAnsi="Times New Roman"/>
          <w:sz w:val="24"/>
          <w:szCs w:val="24"/>
        </w:rPr>
      </w:pPr>
    </w:p>
    <w:p w:rsidR="00A51913" w:rsidRPr="009A4233" w:rsidRDefault="00A51913" w:rsidP="00097F52">
      <w:pPr>
        <w:spacing w:line="360" w:lineRule="auto"/>
        <w:jc w:val="both"/>
        <w:rPr>
          <w:rFonts w:ascii="Times New Roman" w:hAnsi="Times New Roman"/>
          <w:sz w:val="24"/>
          <w:szCs w:val="24"/>
        </w:rPr>
      </w:pPr>
      <w:r w:rsidRPr="009A4233">
        <w:rPr>
          <w:rFonts w:ascii="Times New Roman" w:hAnsi="Times New Roman"/>
          <w:sz w:val="24"/>
          <w:szCs w:val="24"/>
        </w:rPr>
        <w:t xml:space="preserve">This is to certify that the project titled </w:t>
      </w:r>
      <w:r w:rsidR="000069FA" w:rsidRPr="000069FA">
        <w:rPr>
          <w:rFonts w:ascii="Times New Roman" w:hAnsi="Times New Roman"/>
          <w:b/>
          <w:sz w:val="24"/>
          <w:szCs w:val="24"/>
          <w:u w:val="single"/>
        </w:rPr>
        <w:t>Macro Access Variable Search Engine</w:t>
      </w:r>
      <w:r w:rsidR="000069FA">
        <w:rPr>
          <w:rFonts w:ascii="Times New Roman" w:hAnsi="Times New Roman"/>
          <w:b/>
          <w:sz w:val="24"/>
          <w:szCs w:val="24"/>
          <w:u w:val="single"/>
        </w:rPr>
        <w:t xml:space="preserve"> </w:t>
      </w:r>
      <w:r w:rsidR="000069FA" w:rsidRPr="000069FA">
        <w:rPr>
          <w:rFonts w:ascii="Times New Roman" w:hAnsi="Times New Roman"/>
          <w:b/>
          <w:sz w:val="24"/>
          <w:szCs w:val="24"/>
          <w:u w:val="single"/>
        </w:rPr>
        <w:t>(MAVS)</w:t>
      </w:r>
      <w:r>
        <w:rPr>
          <w:rFonts w:ascii="Times New Roman" w:eastAsia="Times New Roman" w:hAnsi="Times New Roman"/>
          <w:b/>
          <w:color w:val="000000"/>
          <w:sz w:val="24"/>
          <w:szCs w:val="24"/>
        </w:rPr>
        <w:t xml:space="preserve"> </w:t>
      </w:r>
      <w:r w:rsidRPr="009A4233">
        <w:rPr>
          <w:rFonts w:ascii="Times New Roman" w:hAnsi="Times New Roman"/>
          <w:sz w:val="24"/>
          <w:szCs w:val="24"/>
        </w:rPr>
        <w:t>is successfully</w:t>
      </w:r>
      <w:r w:rsidR="000069FA">
        <w:rPr>
          <w:rFonts w:ascii="Times New Roman" w:hAnsi="Times New Roman"/>
          <w:sz w:val="24"/>
          <w:szCs w:val="24"/>
        </w:rPr>
        <w:t xml:space="preserve"> </w:t>
      </w:r>
      <w:r w:rsidRPr="009A4233">
        <w:rPr>
          <w:rFonts w:ascii="Times New Roman" w:hAnsi="Times New Roman"/>
          <w:sz w:val="24"/>
          <w:szCs w:val="24"/>
        </w:rPr>
        <w:t>done</w:t>
      </w:r>
      <w:r w:rsidR="00CC7CFA">
        <w:rPr>
          <w:rFonts w:ascii="Times New Roman" w:eastAsia="Times New Roman" w:hAnsi="Times New Roman"/>
          <w:b/>
          <w:color w:val="000000"/>
          <w:sz w:val="28"/>
          <w:szCs w:val="24"/>
        </w:rPr>
        <w:t xml:space="preserve"> </w:t>
      </w:r>
      <w:r w:rsidRPr="009A4233">
        <w:rPr>
          <w:rFonts w:ascii="Times New Roman" w:hAnsi="Times New Roman"/>
          <w:sz w:val="24"/>
          <w:szCs w:val="24"/>
        </w:rPr>
        <w:t>by</w:t>
      </w:r>
      <w:r w:rsidR="000069FA">
        <w:rPr>
          <w:rFonts w:ascii="Times New Roman" w:hAnsi="Times New Roman"/>
          <w:sz w:val="24"/>
          <w:szCs w:val="24"/>
        </w:rPr>
        <w:t xml:space="preserve"> </w:t>
      </w:r>
      <w:r w:rsidRPr="009A4233">
        <w:rPr>
          <w:rFonts w:ascii="Times New Roman" w:hAnsi="Times New Roman"/>
          <w:b/>
          <w:sz w:val="24"/>
          <w:szCs w:val="24"/>
        </w:rPr>
        <w:t>M</w:t>
      </w:r>
      <w:r>
        <w:rPr>
          <w:rFonts w:ascii="Times New Roman" w:hAnsi="Times New Roman"/>
          <w:b/>
          <w:sz w:val="24"/>
          <w:szCs w:val="24"/>
        </w:rPr>
        <w:t>r</w:t>
      </w:r>
      <w:r w:rsidR="00D67BD2">
        <w:rPr>
          <w:rFonts w:ascii="Times New Roman" w:hAnsi="Times New Roman"/>
          <w:b/>
          <w:sz w:val="24"/>
          <w:szCs w:val="24"/>
        </w:rPr>
        <w:t xml:space="preserve">./Ms. </w:t>
      </w:r>
      <w:r w:rsidR="00E87787">
        <w:rPr>
          <w:rFonts w:ascii="Times New Roman" w:hAnsi="Times New Roman"/>
          <w:b/>
          <w:sz w:val="24"/>
          <w:szCs w:val="24"/>
          <w:u w:val="single"/>
        </w:rPr>
        <w:t>Sohail Ansari, Mehul Jain, Zahir Amiri, Vasanta Kumari</w:t>
      </w:r>
      <w:r w:rsidRPr="009A4233">
        <w:rPr>
          <w:rFonts w:ascii="Times New Roman" w:hAnsi="Times New Roman"/>
          <w:b/>
          <w:sz w:val="24"/>
          <w:szCs w:val="24"/>
        </w:rPr>
        <w:t xml:space="preserve"> </w:t>
      </w:r>
      <w:r>
        <w:rPr>
          <w:rFonts w:ascii="Times New Roman" w:hAnsi="Times New Roman"/>
          <w:sz w:val="24"/>
          <w:szCs w:val="24"/>
        </w:rPr>
        <w:t xml:space="preserve">during BCA SEM </w:t>
      </w:r>
      <w:r w:rsidR="00184A13">
        <w:rPr>
          <w:rFonts w:ascii="Times New Roman" w:hAnsi="Times New Roman"/>
          <w:sz w:val="24"/>
          <w:szCs w:val="24"/>
        </w:rPr>
        <w:t>IV</w:t>
      </w:r>
      <w:r>
        <w:rPr>
          <w:rFonts w:ascii="Times New Roman" w:hAnsi="Times New Roman"/>
          <w:sz w:val="24"/>
          <w:szCs w:val="24"/>
        </w:rPr>
        <w:t xml:space="preserve"> of his/her</w:t>
      </w:r>
      <w:r w:rsidRPr="009A4233">
        <w:rPr>
          <w:rFonts w:ascii="Times New Roman" w:hAnsi="Times New Roman"/>
          <w:sz w:val="24"/>
          <w:szCs w:val="24"/>
        </w:rPr>
        <w:t xml:space="preserve"> course in partial </w:t>
      </w:r>
      <w:r w:rsidR="00D67BD2" w:rsidRPr="009A4233">
        <w:rPr>
          <w:rFonts w:ascii="Times New Roman" w:hAnsi="Times New Roman"/>
          <w:sz w:val="24"/>
          <w:szCs w:val="24"/>
        </w:rPr>
        <w:t>fulfilment</w:t>
      </w:r>
      <w:r w:rsidRPr="009A4233">
        <w:rPr>
          <w:rFonts w:ascii="Times New Roman" w:hAnsi="Times New Roman"/>
          <w:sz w:val="24"/>
          <w:szCs w:val="24"/>
        </w:rPr>
        <w:t xml:space="preserve"> </w:t>
      </w:r>
      <w:r w:rsidR="000069FA" w:rsidRPr="009A4233">
        <w:rPr>
          <w:rFonts w:ascii="Times New Roman" w:hAnsi="Times New Roman"/>
          <w:sz w:val="24"/>
          <w:szCs w:val="24"/>
        </w:rPr>
        <w:t xml:space="preserve">of </w:t>
      </w:r>
      <w:r w:rsidR="000069FA" w:rsidRPr="000069FA">
        <w:rPr>
          <w:rFonts w:ascii="Times New Roman" w:hAnsi="Times New Roman"/>
          <w:b/>
          <w:sz w:val="24"/>
          <w:szCs w:val="24"/>
          <w:u w:val="single"/>
        </w:rPr>
        <w:t>Bachelor</w:t>
      </w:r>
      <w:r w:rsidRPr="00E87787">
        <w:rPr>
          <w:rFonts w:ascii="Times New Roman" w:hAnsi="Times New Roman"/>
          <w:b/>
          <w:sz w:val="24"/>
          <w:szCs w:val="24"/>
          <w:u w:val="single"/>
        </w:rPr>
        <w:t xml:space="preserve"> of Computer Application</w:t>
      </w:r>
      <w:r w:rsidRPr="009A4233">
        <w:rPr>
          <w:rFonts w:ascii="Times New Roman" w:hAnsi="Times New Roman"/>
          <w:b/>
          <w:sz w:val="24"/>
          <w:szCs w:val="24"/>
        </w:rPr>
        <w:t xml:space="preserve"> </w:t>
      </w:r>
      <w:r w:rsidRPr="009A4233">
        <w:rPr>
          <w:rFonts w:ascii="Times New Roman" w:hAnsi="Times New Roman"/>
          <w:sz w:val="24"/>
          <w:szCs w:val="24"/>
        </w:rPr>
        <w:t xml:space="preserve">under the </w:t>
      </w:r>
      <w:r w:rsidRPr="00E87787">
        <w:rPr>
          <w:rFonts w:ascii="Times New Roman" w:hAnsi="Times New Roman"/>
          <w:b/>
          <w:sz w:val="24"/>
          <w:szCs w:val="24"/>
          <w:u w:val="single"/>
        </w:rPr>
        <w:t xml:space="preserve">Bharati Vidyapeeth </w:t>
      </w:r>
      <w:r w:rsidR="00A126B1" w:rsidRPr="00E87787">
        <w:rPr>
          <w:rFonts w:ascii="Times New Roman" w:hAnsi="Times New Roman"/>
          <w:b/>
          <w:sz w:val="24"/>
          <w:szCs w:val="24"/>
          <w:u w:val="single"/>
        </w:rPr>
        <w:t>(</w:t>
      </w:r>
      <w:r w:rsidRPr="00E87787">
        <w:rPr>
          <w:rFonts w:ascii="Times New Roman" w:hAnsi="Times New Roman"/>
          <w:b/>
          <w:sz w:val="24"/>
          <w:szCs w:val="24"/>
          <w:u w:val="single"/>
        </w:rPr>
        <w:t>Deemed</w:t>
      </w:r>
      <w:r w:rsidR="00A126B1" w:rsidRPr="00E87787">
        <w:rPr>
          <w:rFonts w:ascii="Times New Roman" w:hAnsi="Times New Roman"/>
          <w:b/>
          <w:sz w:val="24"/>
          <w:szCs w:val="24"/>
          <w:u w:val="single"/>
        </w:rPr>
        <w:t xml:space="preserve"> to be</w:t>
      </w:r>
      <w:r w:rsidRPr="00E87787">
        <w:rPr>
          <w:rFonts w:ascii="Times New Roman" w:hAnsi="Times New Roman"/>
          <w:b/>
          <w:sz w:val="24"/>
          <w:szCs w:val="24"/>
          <w:u w:val="single"/>
        </w:rPr>
        <w:t xml:space="preserve"> University</w:t>
      </w:r>
      <w:r w:rsidR="000069FA" w:rsidRPr="00E87787">
        <w:rPr>
          <w:rFonts w:ascii="Times New Roman" w:hAnsi="Times New Roman"/>
          <w:b/>
          <w:sz w:val="24"/>
          <w:szCs w:val="24"/>
          <w:u w:val="single"/>
        </w:rPr>
        <w:t>)</w:t>
      </w:r>
      <w:r w:rsidR="000069FA">
        <w:rPr>
          <w:rFonts w:ascii="Times New Roman" w:hAnsi="Times New Roman"/>
          <w:b/>
          <w:sz w:val="24"/>
          <w:szCs w:val="24"/>
        </w:rPr>
        <w:t>,</w:t>
      </w:r>
      <w:r w:rsidRPr="009A4233">
        <w:rPr>
          <w:rFonts w:ascii="Times New Roman" w:hAnsi="Times New Roman"/>
          <w:sz w:val="24"/>
          <w:szCs w:val="24"/>
        </w:rPr>
        <w:t xml:space="preserve"> </w:t>
      </w:r>
      <w:r>
        <w:rPr>
          <w:rFonts w:ascii="Times New Roman" w:hAnsi="Times New Roman"/>
          <w:sz w:val="24"/>
          <w:szCs w:val="24"/>
        </w:rPr>
        <w:t xml:space="preserve">Navi </w:t>
      </w:r>
      <w:r w:rsidRPr="009A4233">
        <w:rPr>
          <w:rFonts w:ascii="Times New Roman" w:hAnsi="Times New Roman"/>
          <w:sz w:val="24"/>
          <w:szCs w:val="24"/>
        </w:rPr>
        <w:t xml:space="preserve">Mumbai </w:t>
      </w:r>
      <w:r>
        <w:rPr>
          <w:rFonts w:ascii="Times New Roman" w:hAnsi="Times New Roman"/>
          <w:sz w:val="24"/>
          <w:szCs w:val="24"/>
        </w:rPr>
        <w:t>carried out by him/her</w:t>
      </w:r>
      <w:r w:rsidRPr="009A4233">
        <w:rPr>
          <w:rFonts w:ascii="Times New Roman" w:hAnsi="Times New Roman"/>
          <w:sz w:val="24"/>
          <w:szCs w:val="24"/>
        </w:rPr>
        <w:t xml:space="preserve"> under our guidance and supervision</w:t>
      </w:r>
      <w:r>
        <w:rPr>
          <w:rFonts w:ascii="Times New Roman" w:hAnsi="Times New Roman"/>
          <w:sz w:val="24"/>
          <w:szCs w:val="24"/>
        </w:rPr>
        <w:t>.</w:t>
      </w:r>
    </w:p>
    <w:p w:rsidR="00A51913" w:rsidRPr="009A4233" w:rsidRDefault="00A51913" w:rsidP="00097F52">
      <w:pPr>
        <w:spacing w:line="360" w:lineRule="auto"/>
        <w:jc w:val="both"/>
        <w:rPr>
          <w:rFonts w:ascii="Times New Roman" w:hAnsi="Times New Roman"/>
          <w:sz w:val="24"/>
          <w:szCs w:val="24"/>
        </w:rPr>
      </w:pPr>
    </w:p>
    <w:p w:rsidR="00A51913" w:rsidRPr="009A4233" w:rsidRDefault="00A51913" w:rsidP="00097F52">
      <w:pPr>
        <w:spacing w:line="360" w:lineRule="auto"/>
        <w:jc w:val="both"/>
        <w:rPr>
          <w:rFonts w:ascii="Times New Roman" w:hAnsi="Times New Roman"/>
          <w:sz w:val="24"/>
          <w:szCs w:val="24"/>
        </w:rPr>
      </w:pPr>
    </w:p>
    <w:p w:rsidR="00A51913" w:rsidRPr="009A4233" w:rsidRDefault="00A51913" w:rsidP="00097F52">
      <w:pPr>
        <w:spacing w:line="360" w:lineRule="auto"/>
        <w:jc w:val="both"/>
        <w:rPr>
          <w:rFonts w:ascii="Times New Roman" w:hAnsi="Times New Roman"/>
          <w:sz w:val="24"/>
          <w:szCs w:val="24"/>
        </w:rPr>
      </w:pPr>
    </w:p>
    <w:p w:rsidR="00A51913" w:rsidRPr="009A4233" w:rsidRDefault="00A51913" w:rsidP="00097F52">
      <w:pPr>
        <w:spacing w:line="360" w:lineRule="auto"/>
        <w:jc w:val="both"/>
        <w:rPr>
          <w:rFonts w:ascii="Times New Roman" w:hAnsi="Times New Roman"/>
          <w:sz w:val="24"/>
          <w:szCs w:val="24"/>
        </w:rPr>
      </w:pPr>
    </w:p>
    <w:p w:rsidR="00A51913" w:rsidRPr="009A4233" w:rsidRDefault="00DD4BC7" w:rsidP="00097F52">
      <w:pPr>
        <w:spacing w:line="36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9525</wp:posOffset>
                </wp:positionH>
                <wp:positionV relativeFrom="paragraph">
                  <wp:posOffset>88265</wp:posOffset>
                </wp:positionV>
                <wp:extent cx="1581150" cy="0"/>
                <wp:effectExtent l="6985" t="12065" r="12065" b="6985"/>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7351A0B" id="_x0000_t32" coordsize="21600,21600" o:spt="32" o:oned="t" path="m,l21600,21600e" filled="f">
                <v:path arrowok="t" fillok="f" o:connecttype="none"/>
                <o:lock v:ext="edit" shapetype="t"/>
              </v:shapetype>
              <v:shape id="AutoShape 2" o:spid="_x0000_s1026" type="#_x0000_t32" style="position:absolute;margin-left:.75pt;margin-top:6.95pt;width:124.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Uk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"/>
            </w:pict>
          </mc:Fallback>
        </mc:AlternateContent>
      </w:r>
      <w:r>
        <w:rPr>
          <w:rFonts w:ascii="Times New Roman" w:hAnsi="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4972050</wp:posOffset>
                </wp:positionH>
                <wp:positionV relativeFrom="paragraph">
                  <wp:posOffset>88265</wp:posOffset>
                </wp:positionV>
                <wp:extent cx="1581150" cy="0"/>
                <wp:effectExtent l="6985" t="12065" r="12065" b="698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651C88" id="AutoShape 3" o:spid="_x0000_s1026" type="#_x0000_t32" style="position:absolute;margin-left:391.5pt;margin-top:6.95pt;width:124.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TVjHgIAADsEAAAOAAAAZHJzL2Uyb0RvYy54bWysU02P2jAQvVfqf7B8hyRso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"/>
            </w:pict>
          </mc:Fallback>
        </mc:AlternateContent>
      </w:r>
      <w:r w:rsidR="00A51913" w:rsidRPr="009A4233">
        <w:rPr>
          <w:rFonts w:ascii="Times New Roman" w:hAnsi="Times New Roman"/>
          <w:sz w:val="24"/>
          <w:szCs w:val="24"/>
        </w:rPr>
        <w:tab/>
      </w:r>
      <w:r w:rsidR="00A51913" w:rsidRPr="009A4233">
        <w:rPr>
          <w:rFonts w:ascii="Times New Roman" w:hAnsi="Times New Roman"/>
          <w:sz w:val="24"/>
          <w:szCs w:val="24"/>
        </w:rPr>
        <w:tab/>
      </w:r>
      <w:r w:rsidR="00A51913" w:rsidRPr="009A4233">
        <w:rPr>
          <w:rFonts w:ascii="Times New Roman" w:hAnsi="Times New Roman"/>
          <w:sz w:val="24"/>
          <w:szCs w:val="24"/>
        </w:rPr>
        <w:tab/>
      </w:r>
      <w:r w:rsidR="00A51913" w:rsidRPr="009A4233">
        <w:rPr>
          <w:rFonts w:ascii="Times New Roman" w:hAnsi="Times New Roman"/>
          <w:sz w:val="24"/>
          <w:szCs w:val="24"/>
        </w:rPr>
        <w:tab/>
      </w:r>
      <w:r w:rsidR="00A51913" w:rsidRPr="009A4233">
        <w:rPr>
          <w:rFonts w:ascii="Times New Roman" w:hAnsi="Times New Roman"/>
          <w:sz w:val="24"/>
          <w:szCs w:val="24"/>
        </w:rPr>
        <w:tab/>
      </w:r>
      <w:r w:rsidR="00A51913" w:rsidRPr="009A4233">
        <w:rPr>
          <w:rFonts w:ascii="Times New Roman" w:hAnsi="Times New Roman"/>
          <w:sz w:val="24"/>
          <w:szCs w:val="24"/>
        </w:rPr>
        <w:tab/>
      </w:r>
      <w:r w:rsidR="00A51913" w:rsidRPr="009A4233">
        <w:rPr>
          <w:rFonts w:ascii="Times New Roman" w:hAnsi="Times New Roman"/>
          <w:sz w:val="24"/>
          <w:szCs w:val="24"/>
        </w:rPr>
        <w:tab/>
      </w:r>
      <w:r w:rsidR="00A51913" w:rsidRPr="009A4233">
        <w:rPr>
          <w:rFonts w:ascii="Times New Roman" w:hAnsi="Times New Roman"/>
          <w:sz w:val="24"/>
          <w:szCs w:val="24"/>
        </w:rPr>
        <w:tab/>
      </w:r>
    </w:p>
    <w:p w:rsidR="00A51913" w:rsidRPr="009A4233" w:rsidRDefault="00246A10" w:rsidP="00246A10">
      <w:pPr>
        <w:spacing w:line="360" w:lineRule="auto"/>
        <w:rPr>
          <w:rFonts w:ascii="Times New Roman" w:hAnsi="Times New Roman"/>
          <w:b/>
          <w:sz w:val="24"/>
          <w:szCs w:val="24"/>
        </w:rPr>
      </w:pPr>
      <w:r>
        <w:rPr>
          <w:rFonts w:ascii="Times New Roman" w:hAnsi="Times New Roman"/>
          <w:b/>
          <w:sz w:val="24"/>
          <w:szCs w:val="24"/>
        </w:rPr>
        <w:t xml:space="preserve">    </w:t>
      </w:r>
      <w:r w:rsidR="00A51913" w:rsidRPr="009A4233">
        <w:rPr>
          <w:rFonts w:ascii="Times New Roman" w:hAnsi="Times New Roman"/>
          <w:b/>
          <w:sz w:val="24"/>
          <w:szCs w:val="24"/>
        </w:rPr>
        <w:t xml:space="preserve">External Examiner </w:t>
      </w:r>
      <w:r w:rsidR="00A51913" w:rsidRPr="009A4233">
        <w:rPr>
          <w:rFonts w:ascii="Times New Roman" w:hAnsi="Times New Roman"/>
          <w:b/>
          <w:sz w:val="24"/>
          <w:szCs w:val="24"/>
        </w:rPr>
        <w:tab/>
      </w:r>
      <w:r w:rsidR="00A51913" w:rsidRPr="009A4233">
        <w:rPr>
          <w:rFonts w:ascii="Times New Roman" w:hAnsi="Times New Roman"/>
          <w:b/>
          <w:sz w:val="24"/>
          <w:szCs w:val="24"/>
        </w:rPr>
        <w:tab/>
      </w:r>
      <w:r w:rsidR="00A51913" w:rsidRPr="009A4233">
        <w:rPr>
          <w:rFonts w:ascii="Times New Roman" w:hAnsi="Times New Roman"/>
          <w:b/>
          <w:sz w:val="24"/>
          <w:szCs w:val="24"/>
        </w:rPr>
        <w:tab/>
      </w:r>
      <w:r w:rsidR="00A51913">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A51913" w:rsidRPr="009A4233">
        <w:rPr>
          <w:rFonts w:ascii="Times New Roman" w:hAnsi="Times New Roman"/>
          <w:b/>
          <w:sz w:val="24"/>
          <w:szCs w:val="24"/>
        </w:rPr>
        <w:t xml:space="preserve"> Internal Examiner</w:t>
      </w:r>
    </w:p>
    <w:p w:rsidR="00A51913" w:rsidRPr="009A4233" w:rsidRDefault="00A51913" w:rsidP="00097F52">
      <w:pPr>
        <w:tabs>
          <w:tab w:val="left" w:pos="1684"/>
          <w:tab w:val="center" w:pos="4874"/>
        </w:tabs>
        <w:spacing w:line="360" w:lineRule="auto"/>
        <w:rPr>
          <w:rFonts w:ascii="Times New Roman" w:hAnsi="Times New Roman"/>
          <w:sz w:val="24"/>
          <w:szCs w:val="24"/>
        </w:rPr>
      </w:pPr>
      <w:r w:rsidRPr="009A4233">
        <w:rPr>
          <w:rFonts w:ascii="Times New Roman" w:hAnsi="Times New Roman"/>
          <w:sz w:val="24"/>
          <w:szCs w:val="24"/>
        </w:rPr>
        <w:t xml:space="preserve">    </w:t>
      </w:r>
      <w:r w:rsidR="00394252">
        <w:rPr>
          <w:rFonts w:ascii="Times New Roman" w:hAnsi="Times New Roman"/>
          <w:sz w:val="24"/>
          <w:szCs w:val="24"/>
        </w:rPr>
        <w:t xml:space="preserve"> </w:t>
      </w:r>
      <w:r w:rsidRPr="009A4233">
        <w:rPr>
          <w:rFonts w:ascii="Times New Roman" w:hAnsi="Times New Roman"/>
          <w:sz w:val="24"/>
          <w:szCs w:val="24"/>
        </w:rPr>
        <w:t>(Signature &amp; Date)</w:t>
      </w:r>
      <w:r w:rsidRPr="009A4233">
        <w:rPr>
          <w:rFonts w:ascii="Times New Roman" w:hAnsi="Times New Roman"/>
          <w:sz w:val="24"/>
          <w:szCs w:val="24"/>
        </w:rPr>
        <w:tab/>
      </w:r>
      <w:r w:rsidRPr="009A4233">
        <w:rPr>
          <w:rFonts w:ascii="Times New Roman" w:hAnsi="Times New Roman"/>
          <w:sz w:val="24"/>
          <w:szCs w:val="24"/>
        </w:rPr>
        <w:tab/>
      </w:r>
      <w:r w:rsidRPr="009A4233">
        <w:rPr>
          <w:rFonts w:ascii="Times New Roman" w:hAnsi="Times New Roman"/>
          <w:sz w:val="24"/>
          <w:szCs w:val="24"/>
        </w:rPr>
        <w:tab/>
      </w:r>
      <w:r w:rsidRPr="009A4233">
        <w:rPr>
          <w:rFonts w:ascii="Times New Roman" w:hAnsi="Times New Roman"/>
          <w:sz w:val="24"/>
          <w:szCs w:val="24"/>
        </w:rPr>
        <w:tab/>
        <w:t xml:space="preserve">       </w:t>
      </w:r>
      <w:r w:rsidR="00246A10">
        <w:rPr>
          <w:rFonts w:ascii="Times New Roman" w:hAnsi="Times New Roman"/>
          <w:sz w:val="24"/>
          <w:szCs w:val="24"/>
        </w:rPr>
        <w:tab/>
      </w:r>
      <w:r w:rsidR="00246A10">
        <w:rPr>
          <w:rFonts w:ascii="Times New Roman" w:hAnsi="Times New Roman"/>
          <w:sz w:val="24"/>
          <w:szCs w:val="24"/>
        </w:rPr>
        <w:tab/>
        <w:t xml:space="preserve">     </w:t>
      </w:r>
      <w:r w:rsidRPr="009A4233">
        <w:rPr>
          <w:rFonts w:ascii="Times New Roman" w:hAnsi="Times New Roman"/>
          <w:sz w:val="24"/>
          <w:szCs w:val="24"/>
        </w:rPr>
        <w:t xml:space="preserve">(Signature &amp; Date) </w:t>
      </w:r>
    </w:p>
    <w:p w:rsidR="00A51913" w:rsidRPr="009A4233" w:rsidRDefault="00A51913" w:rsidP="00097F52">
      <w:pPr>
        <w:tabs>
          <w:tab w:val="left" w:pos="1684"/>
          <w:tab w:val="center" w:pos="4874"/>
        </w:tabs>
        <w:spacing w:line="360" w:lineRule="auto"/>
        <w:rPr>
          <w:rFonts w:ascii="Times New Roman" w:hAnsi="Times New Roman"/>
          <w:sz w:val="24"/>
          <w:szCs w:val="24"/>
        </w:rPr>
      </w:pPr>
    </w:p>
    <w:p w:rsidR="00A51913" w:rsidRDefault="00A51913" w:rsidP="00097F52">
      <w:pPr>
        <w:spacing w:line="360" w:lineRule="auto"/>
        <w:jc w:val="center"/>
      </w:pPr>
      <w:r w:rsidRPr="00E31254">
        <w:rPr>
          <w:rFonts w:ascii="Times New Roman" w:hAnsi="Times New Roman" w:cs="Times New Roman"/>
          <w:noProof/>
          <w:lang w:val="en-US"/>
        </w:rPr>
        <w:lastRenderedPageBreak/>
        <w:drawing>
          <wp:inline distT="0" distB="0" distL="0" distR="0">
            <wp:extent cx="1662050" cy="1421765"/>
            <wp:effectExtent l="0" t="0" r="0" b="0"/>
            <wp:docPr id="6" name="Picture 3" descr="https://www.collegesearch.in/upload/univ/121203050709_Bharti%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ollegesearch.in/upload/univ/121203050709_Bharti%20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9638" cy="1428256"/>
                    </a:xfrm>
                    <a:prstGeom prst="rect">
                      <a:avLst/>
                    </a:prstGeom>
                    <a:noFill/>
                    <a:ln>
                      <a:noFill/>
                    </a:ln>
                  </pic:spPr>
                </pic:pic>
              </a:graphicData>
            </a:graphic>
          </wp:inline>
        </w:drawing>
      </w:r>
    </w:p>
    <w:p w:rsidR="00A51913" w:rsidRDefault="00A51913" w:rsidP="00097F52">
      <w:pPr>
        <w:spacing w:line="360" w:lineRule="auto"/>
        <w:jc w:val="center"/>
      </w:pPr>
    </w:p>
    <w:p w:rsidR="00A126B1" w:rsidRDefault="00A126B1" w:rsidP="00097F52">
      <w:pPr>
        <w:spacing w:after="0" w:line="360" w:lineRule="auto"/>
        <w:jc w:val="center"/>
        <w:rPr>
          <w:rFonts w:ascii="Times New Roman" w:hAnsi="Times New Roman" w:cs="Times New Roman"/>
          <w:b/>
          <w:bCs/>
          <w:sz w:val="28"/>
          <w:szCs w:val="28"/>
        </w:rPr>
      </w:pPr>
      <w:r w:rsidRPr="009609E5">
        <w:rPr>
          <w:rFonts w:ascii="Times New Roman" w:hAnsi="Times New Roman" w:cs="Times New Roman"/>
          <w:b/>
          <w:bCs/>
          <w:sz w:val="28"/>
          <w:szCs w:val="28"/>
        </w:rPr>
        <w:t>BHAR</w:t>
      </w:r>
      <w:r>
        <w:rPr>
          <w:rFonts w:ascii="Times New Roman" w:hAnsi="Times New Roman" w:cs="Times New Roman"/>
          <w:b/>
          <w:bCs/>
          <w:sz w:val="28"/>
          <w:szCs w:val="28"/>
        </w:rPr>
        <w:t>A</w:t>
      </w:r>
      <w:r w:rsidRPr="009609E5">
        <w:rPr>
          <w:rFonts w:ascii="Times New Roman" w:hAnsi="Times New Roman" w:cs="Times New Roman"/>
          <w:b/>
          <w:bCs/>
          <w:sz w:val="28"/>
          <w:szCs w:val="28"/>
        </w:rPr>
        <w:t xml:space="preserve">TI VIDYAPEETH </w:t>
      </w:r>
    </w:p>
    <w:p w:rsidR="00A126B1" w:rsidRPr="00A126B1" w:rsidRDefault="00A126B1" w:rsidP="00097F52">
      <w:pPr>
        <w:spacing w:after="0" w:line="360" w:lineRule="auto"/>
        <w:jc w:val="center"/>
        <w:rPr>
          <w:rFonts w:ascii="Times New Roman" w:hAnsi="Times New Roman" w:cs="Times New Roman"/>
          <w:b/>
          <w:bCs/>
          <w:sz w:val="28"/>
          <w:szCs w:val="28"/>
        </w:rPr>
      </w:pPr>
      <w:r w:rsidRPr="00A126B1">
        <w:rPr>
          <w:rFonts w:ascii="Times New Roman" w:hAnsi="Times New Roman" w:cs="Times New Roman"/>
          <w:b/>
          <w:bCs/>
          <w:sz w:val="28"/>
          <w:szCs w:val="28"/>
        </w:rPr>
        <w:t>(Deemed to be University)</w:t>
      </w:r>
    </w:p>
    <w:p w:rsidR="00A126B1" w:rsidRPr="00A126B1" w:rsidRDefault="00A126B1" w:rsidP="00097F52">
      <w:pPr>
        <w:spacing w:after="0" w:line="360" w:lineRule="auto"/>
        <w:jc w:val="center"/>
        <w:rPr>
          <w:rFonts w:ascii="Helvetica" w:eastAsia="Times New Roman" w:hAnsi="Helvetica" w:cs="Times New Roman"/>
          <w:color w:val="FFFFFF"/>
          <w:lang w:eastAsia="en-IN" w:bidi="mr-IN"/>
        </w:rPr>
      </w:pPr>
      <w:r w:rsidRPr="00A126B1">
        <w:rPr>
          <w:rFonts w:ascii="Helvetica" w:eastAsia="Times New Roman" w:hAnsi="Helvetica" w:cs="Times New Roman"/>
          <w:color w:val="FFFFFF"/>
          <w:lang w:eastAsia="en-IN" w:bidi="mr-IN"/>
        </w:rPr>
        <w:br/>
      </w:r>
      <w:r w:rsidRPr="009609E5">
        <w:rPr>
          <w:rFonts w:ascii="Times New Roman" w:hAnsi="Times New Roman" w:cs="Times New Roman"/>
          <w:b/>
          <w:bCs/>
          <w:sz w:val="28"/>
          <w:szCs w:val="28"/>
        </w:rPr>
        <w:t>INST</w:t>
      </w:r>
      <w:r>
        <w:rPr>
          <w:rFonts w:ascii="Times New Roman" w:hAnsi="Times New Roman" w:cs="Times New Roman"/>
          <w:b/>
          <w:bCs/>
          <w:sz w:val="28"/>
          <w:szCs w:val="28"/>
        </w:rPr>
        <w:t>IUTE OF MANAGEMENT AND ENTRE</w:t>
      </w:r>
      <w:r w:rsidRPr="009609E5">
        <w:rPr>
          <w:rFonts w:ascii="Times New Roman" w:hAnsi="Times New Roman" w:cs="Times New Roman"/>
          <w:b/>
          <w:bCs/>
          <w:sz w:val="28"/>
          <w:szCs w:val="28"/>
        </w:rPr>
        <w:t>P</w:t>
      </w:r>
      <w:r>
        <w:rPr>
          <w:rFonts w:ascii="Times New Roman" w:hAnsi="Times New Roman" w:cs="Times New Roman"/>
          <w:b/>
          <w:bCs/>
          <w:sz w:val="28"/>
          <w:szCs w:val="28"/>
        </w:rPr>
        <w:t>R</w:t>
      </w:r>
      <w:r w:rsidRPr="009609E5">
        <w:rPr>
          <w:rFonts w:ascii="Times New Roman" w:hAnsi="Times New Roman" w:cs="Times New Roman"/>
          <w:b/>
          <w:bCs/>
          <w:sz w:val="28"/>
          <w:szCs w:val="28"/>
        </w:rPr>
        <w:t>ENEURSHIP DEVELOPMENT</w:t>
      </w:r>
    </w:p>
    <w:p w:rsidR="00A126B1" w:rsidRDefault="00A126B1" w:rsidP="00097F52">
      <w:pPr>
        <w:spacing w:line="360" w:lineRule="auto"/>
        <w:ind w:left="-284" w:right="-449"/>
        <w:jc w:val="center"/>
        <w:rPr>
          <w:rFonts w:ascii="Times New Roman" w:hAnsi="Times New Roman" w:cs="Times New Roman"/>
          <w:b/>
          <w:bCs/>
          <w:sz w:val="28"/>
          <w:szCs w:val="28"/>
        </w:rPr>
      </w:pPr>
      <w:r>
        <w:rPr>
          <w:rFonts w:ascii="Times New Roman" w:hAnsi="Times New Roman" w:cs="Times New Roman"/>
          <w:b/>
          <w:bCs/>
          <w:sz w:val="28"/>
          <w:szCs w:val="28"/>
        </w:rPr>
        <w:t>Navi Mumbai</w:t>
      </w:r>
    </w:p>
    <w:p w:rsidR="00A51913" w:rsidRPr="009A4233" w:rsidRDefault="00A51913" w:rsidP="00097F52">
      <w:pPr>
        <w:spacing w:line="360" w:lineRule="auto"/>
        <w:jc w:val="center"/>
        <w:rPr>
          <w:rFonts w:ascii="Times New Roman" w:hAnsi="Times New Roman"/>
          <w:b/>
          <w:sz w:val="28"/>
          <w:szCs w:val="24"/>
          <w:u w:val="single"/>
        </w:rPr>
      </w:pPr>
    </w:p>
    <w:p w:rsidR="00A51913" w:rsidRDefault="00A51913" w:rsidP="00E73F78">
      <w:pPr>
        <w:spacing w:line="360" w:lineRule="auto"/>
        <w:jc w:val="center"/>
        <w:rPr>
          <w:rFonts w:ascii="Times New Roman" w:hAnsi="Times New Roman"/>
          <w:b/>
          <w:sz w:val="28"/>
          <w:szCs w:val="24"/>
          <w:u w:val="single"/>
        </w:rPr>
      </w:pPr>
      <w:r w:rsidRPr="009A4233">
        <w:rPr>
          <w:rFonts w:ascii="Times New Roman" w:hAnsi="Times New Roman"/>
          <w:b/>
          <w:sz w:val="28"/>
          <w:szCs w:val="24"/>
          <w:u w:val="single"/>
        </w:rPr>
        <w:t>CERTIFICATE</w:t>
      </w:r>
    </w:p>
    <w:p w:rsidR="00E73F78" w:rsidRPr="00E73F78" w:rsidRDefault="00E73F78" w:rsidP="00E73F78">
      <w:pPr>
        <w:spacing w:line="360" w:lineRule="auto"/>
        <w:jc w:val="center"/>
        <w:rPr>
          <w:rFonts w:ascii="Times New Roman" w:hAnsi="Times New Roman"/>
          <w:b/>
          <w:sz w:val="28"/>
          <w:szCs w:val="24"/>
          <w:u w:val="single"/>
        </w:rPr>
      </w:pPr>
    </w:p>
    <w:p w:rsidR="00A51913" w:rsidRPr="009A4233" w:rsidRDefault="00A51913" w:rsidP="00097F52">
      <w:pPr>
        <w:spacing w:line="360" w:lineRule="auto"/>
        <w:jc w:val="both"/>
        <w:rPr>
          <w:rFonts w:ascii="Times New Roman" w:hAnsi="Times New Roman"/>
          <w:sz w:val="24"/>
          <w:szCs w:val="24"/>
        </w:rPr>
      </w:pPr>
      <w:r w:rsidRPr="009A4233">
        <w:rPr>
          <w:rFonts w:ascii="Times New Roman" w:hAnsi="Times New Roman"/>
          <w:sz w:val="24"/>
          <w:szCs w:val="24"/>
        </w:rPr>
        <w:t xml:space="preserve">This is to certify that the project titled </w:t>
      </w:r>
      <w:r w:rsidR="000069FA" w:rsidRPr="000069FA">
        <w:rPr>
          <w:rFonts w:ascii="Times New Roman" w:hAnsi="Times New Roman"/>
          <w:b/>
          <w:sz w:val="24"/>
          <w:szCs w:val="24"/>
          <w:u w:val="single"/>
        </w:rPr>
        <w:t>Macro Access Variable Search Engine</w:t>
      </w:r>
      <w:r w:rsidR="000069FA">
        <w:rPr>
          <w:rFonts w:ascii="Times New Roman" w:hAnsi="Times New Roman"/>
          <w:b/>
          <w:sz w:val="24"/>
          <w:szCs w:val="24"/>
          <w:u w:val="single"/>
        </w:rPr>
        <w:t xml:space="preserve"> </w:t>
      </w:r>
      <w:r w:rsidR="000069FA" w:rsidRPr="000069FA">
        <w:rPr>
          <w:rFonts w:ascii="Times New Roman" w:hAnsi="Times New Roman"/>
          <w:b/>
          <w:sz w:val="24"/>
          <w:szCs w:val="24"/>
          <w:u w:val="single"/>
        </w:rPr>
        <w:t>(MAVS)</w:t>
      </w:r>
      <w:r w:rsidR="000069FA" w:rsidRPr="000069FA">
        <w:rPr>
          <w:rFonts w:ascii="Times New Roman" w:hAnsi="Times New Roman"/>
          <w:b/>
          <w:sz w:val="24"/>
          <w:szCs w:val="24"/>
        </w:rPr>
        <w:t xml:space="preserve"> </w:t>
      </w:r>
      <w:r w:rsidRPr="009A4233">
        <w:rPr>
          <w:rFonts w:ascii="Times New Roman" w:hAnsi="Times New Roman"/>
          <w:sz w:val="24"/>
          <w:szCs w:val="24"/>
        </w:rPr>
        <w:t xml:space="preserve">is successfully </w:t>
      </w:r>
      <w:r w:rsidR="000069FA" w:rsidRPr="009A4233">
        <w:rPr>
          <w:rFonts w:ascii="Times New Roman" w:hAnsi="Times New Roman"/>
          <w:sz w:val="24"/>
          <w:szCs w:val="24"/>
        </w:rPr>
        <w:t>done</w:t>
      </w:r>
      <w:r w:rsidR="000069FA" w:rsidRPr="009A4233">
        <w:rPr>
          <w:rFonts w:ascii="Times New Roman" w:eastAsia="Times New Roman" w:hAnsi="Times New Roman"/>
          <w:b/>
          <w:color w:val="000000"/>
          <w:sz w:val="28"/>
          <w:szCs w:val="24"/>
        </w:rPr>
        <w:t xml:space="preserve"> </w:t>
      </w:r>
      <w:r w:rsidR="000069FA" w:rsidRPr="009A4233">
        <w:rPr>
          <w:rFonts w:ascii="Times New Roman" w:hAnsi="Times New Roman"/>
          <w:sz w:val="24"/>
          <w:szCs w:val="24"/>
        </w:rPr>
        <w:t>by</w:t>
      </w:r>
      <w:r w:rsidR="000069FA">
        <w:rPr>
          <w:rFonts w:ascii="Times New Roman" w:hAnsi="Times New Roman"/>
          <w:sz w:val="24"/>
          <w:szCs w:val="24"/>
        </w:rPr>
        <w:t xml:space="preserve"> </w:t>
      </w:r>
      <w:bookmarkStart w:id="1" w:name="_Hlk510562743"/>
      <w:r w:rsidRPr="009A4233">
        <w:rPr>
          <w:rFonts w:ascii="Times New Roman" w:hAnsi="Times New Roman"/>
          <w:b/>
          <w:sz w:val="24"/>
          <w:szCs w:val="24"/>
        </w:rPr>
        <w:t>M</w:t>
      </w:r>
      <w:r>
        <w:rPr>
          <w:rFonts w:ascii="Times New Roman" w:hAnsi="Times New Roman"/>
          <w:b/>
          <w:sz w:val="24"/>
          <w:szCs w:val="24"/>
        </w:rPr>
        <w:t>r</w:t>
      </w:r>
      <w:r w:rsidR="000069FA">
        <w:rPr>
          <w:rFonts w:ascii="Times New Roman" w:hAnsi="Times New Roman"/>
          <w:b/>
          <w:sz w:val="24"/>
          <w:szCs w:val="24"/>
        </w:rPr>
        <w:t>/Ms</w:t>
      </w:r>
      <w:r w:rsidR="00E87787">
        <w:rPr>
          <w:rFonts w:ascii="Times New Roman" w:hAnsi="Times New Roman"/>
          <w:b/>
          <w:sz w:val="24"/>
          <w:szCs w:val="24"/>
        </w:rPr>
        <w:t xml:space="preserve">. </w:t>
      </w:r>
      <w:r w:rsidR="00E87787">
        <w:rPr>
          <w:rFonts w:ascii="Times New Roman" w:hAnsi="Times New Roman"/>
          <w:b/>
          <w:sz w:val="24"/>
          <w:szCs w:val="24"/>
          <w:u w:val="single"/>
        </w:rPr>
        <w:t>Sohail Ansari, Mehul Jain, Zahir Amiri, Vasanta Kumari</w:t>
      </w:r>
      <w:bookmarkEnd w:id="1"/>
      <w:r w:rsidR="00E87787" w:rsidRPr="009A4233">
        <w:rPr>
          <w:rFonts w:ascii="Times New Roman" w:hAnsi="Times New Roman"/>
          <w:b/>
          <w:sz w:val="24"/>
          <w:szCs w:val="24"/>
        </w:rPr>
        <w:t xml:space="preserve"> </w:t>
      </w:r>
      <w:r>
        <w:rPr>
          <w:rFonts w:ascii="Times New Roman" w:hAnsi="Times New Roman"/>
          <w:sz w:val="24"/>
          <w:szCs w:val="24"/>
        </w:rPr>
        <w:t xml:space="preserve">during BCA SEM </w:t>
      </w:r>
      <w:r w:rsidR="00184A13">
        <w:rPr>
          <w:rFonts w:ascii="Times New Roman" w:hAnsi="Times New Roman"/>
          <w:sz w:val="24"/>
          <w:szCs w:val="24"/>
        </w:rPr>
        <w:t>IV</w:t>
      </w:r>
      <w:r>
        <w:rPr>
          <w:rFonts w:ascii="Times New Roman" w:hAnsi="Times New Roman"/>
          <w:sz w:val="24"/>
          <w:szCs w:val="24"/>
        </w:rPr>
        <w:t xml:space="preserve"> of his/her</w:t>
      </w:r>
      <w:r w:rsidRPr="009A4233">
        <w:rPr>
          <w:rFonts w:ascii="Times New Roman" w:hAnsi="Times New Roman"/>
          <w:sz w:val="24"/>
          <w:szCs w:val="24"/>
        </w:rPr>
        <w:t xml:space="preserve"> course in partial fulfilment </w:t>
      </w:r>
      <w:r w:rsidR="000069FA" w:rsidRPr="009A4233">
        <w:rPr>
          <w:rFonts w:ascii="Times New Roman" w:hAnsi="Times New Roman"/>
          <w:sz w:val="24"/>
          <w:szCs w:val="24"/>
        </w:rPr>
        <w:t>of Bachelor</w:t>
      </w:r>
      <w:r w:rsidRPr="009A4233">
        <w:rPr>
          <w:rFonts w:ascii="Times New Roman" w:hAnsi="Times New Roman"/>
          <w:b/>
          <w:sz w:val="24"/>
          <w:szCs w:val="24"/>
        </w:rPr>
        <w:t xml:space="preserve"> of Computer Application </w:t>
      </w:r>
      <w:r w:rsidRPr="009A4233">
        <w:rPr>
          <w:rFonts w:ascii="Times New Roman" w:hAnsi="Times New Roman"/>
          <w:sz w:val="24"/>
          <w:szCs w:val="24"/>
        </w:rPr>
        <w:t xml:space="preserve">under the </w:t>
      </w:r>
      <w:r>
        <w:rPr>
          <w:rFonts w:ascii="Times New Roman" w:hAnsi="Times New Roman"/>
          <w:b/>
          <w:sz w:val="24"/>
          <w:szCs w:val="24"/>
        </w:rPr>
        <w:t xml:space="preserve">Bharati Vidyapeeth </w:t>
      </w:r>
      <w:r w:rsidR="00A126B1">
        <w:rPr>
          <w:rFonts w:ascii="Times New Roman" w:hAnsi="Times New Roman"/>
          <w:b/>
          <w:sz w:val="24"/>
          <w:szCs w:val="24"/>
        </w:rPr>
        <w:t>(</w:t>
      </w:r>
      <w:r>
        <w:rPr>
          <w:rFonts w:ascii="Times New Roman" w:hAnsi="Times New Roman"/>
          <w:b/>
          <w:sz w:val="24"/>
          <w:szCs w:val="24"/>
        </w:rPr>
        <w:t xml:space="preserve">Deemed </w:t>
      </w:r>
      <w:r w:rsidR="00A126B1">
        <w:rPr>
          <w:rFonts w:ascii="Times New Roman" w:hAnsi="Times New Roman"/>
          <w:b/>
          <w:sz w:val="24"/>
          <w:szCs w:val="24"/>
        </w:rPr>
        <w:t xml:space="preserve">to be </w:t>
      </w:r>
      <w:r>
        <w:rPr>
          <w:rFonts w:ascii="Times New Roman" w:hAnsi="Times New Roman"/>
          <w:b/>
          <w:sz w:val="24"/>
          <w:szCs w:val="24"/>
        </w:rPr>
        <w:t>University</w:t>
      </w:r>
      <w:r w:rsidR="000069FA">
        <w:rPr>
          <w:rFonts w:ascii="Times New Roman" w:hAnsi="Times New Roman"/>
          <w:b/>
          <w:sz w:val="24"/>
          <w:szCs w:val="24"/>
        </w:rPr>
        <w:t>),</w:t>
      </w:r>
      <w:r w:rsidRPr="009A4233">
        <w:rPr>
          <w:rFonts w:ascii="Times New Roman" w:hAnsi="Times New Roman"/>
          <w:sz w:val="24"/>
          <w:szCs w:val="24"/>
        </w:rPr>
        <w:t xml:space="preserve"> </w:t>
      </w:r>
      <w:r>
        <w:rPr>
          <w:rFonts w:ascii="Times New Roman" w:hAnsi="Times New Roman"/>
          <w:sz w:val="24"/>
          <w:szCs w:val="24"/>
        </w:rPr>
        <w:t xml:space="preserve">Navi </w:t>
      </w:r>
      <w:r w:rsidRPr="009A4233">
        <w:rPr>
          <w:rFonts w:ascii="Times New Roman" w:hAnsi="Times New Roman"/>
          <w:sz w:val="24"/>
          <w:szCs w:val="24"/>
        </w:rPr>
        <w:t xml:space="preserve">Mumbai </w:t>
      </w:r>
      <w:r>
        <w:rPr>
          <w:rFonts w:ascii="Times New Roman" w:hAnsi="Times New Roman"/>
          <w:sz w:val="24"/>
          <w:szCs w:val="24"/>
        </w:rPr>
        <w:t>carried out by him/her</w:t>
      </w:r>
      <w:r w:rsidRPr="009A4233">
        <w:rPr>
          <w:rFonts w:ascii="Times New Roman" w:hAnsi="Times New Roman"/>
          <w:sz w:val="24"/>
          <w:szCs w:val="24"/>
        </w:rPr>
        <w:t xml:space="preserve"> under our guidance and supervision</w:t>
      </w:r>
      <w:r>
        <w:rPr>
          <w:rFonts w:ascii="Times New Roman" w:hAnsi="Times New Roman"/>
          <w:sz w:val="24"/>
          <w:szCs w:val="24"/>
        </w:rPr>
        <w:t xml:space="preserve"> during academic year 2017-18.</w:t>
      </w:r>
    </w:p>
    <w:p w:rsidR="00A51913" w:rsidRPr="009A4233" w:rsidRDefault="00A51913" w:rsidP="00097F52">
      <w:pPr>
        <w:spacing w:line="360" w:lineRule="auto"/>
        <w:jc w:val="both"/>
        <w:rPr>
          <w:rFonts w:ascii="Times New Roman" w:hAnsi="Times New Roman"/>
          <w:sz w:val="24"/>
          <w:szCs w:val="24"/>
        </w:rPr>
      </w:pPr>
    </w:p>
    <w:p w:rsidR="00A51913" w:rsidRPr="009A4233" w:rsidRDefault="00A51913" w:rsidP="00097F52">
      <w:pPr>
        <w:spacing w:line="360" w:lineRule="auto"/>
        <w:jc w:val="both"/>
        <w:rPr>
          <w:rFonts w:ascii="Times New Roman" w:hAnsi="Times New Roman"/>
          <w:sz w:val="24"/>
          <w:szCs w:val="24"/>
        </w:rPr>
      </w:pPr>
    </w:p>
    <w:p w:rsidR="00A51913" w:rsidRPr="009A4233" w:rsidRDefault="00A51913" w:rsidP="00097F52">
      <w:pPr>
        <w:spacing w:line="360" w:lineRule="auto"/>
        <w:jc w:val="both"/>
        <w:rPr>
          <w:rFonts w:ascii="Times New Roman" w:hAnsi="Times New Roman"/>
          <w:sz w:val="24"/>
          <w:szCs w:val="24"/>
        </w:rPr>
      </w:pPr>
    </w:p>
    <w:p w:rsidR="00A51913" w:rsidRPr="009A4233" w:rsidRDefault="00DD4BC7" w:rsidP="00097F52">
      <w:pPr>
        <w:spacing w:line="36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4972050</wp:posOffset>
                </wp:positionH>
                <wp:positionV relativeFrom="paragraph">
                  <wp:posOffset>170180</wp:posOffset>
                </wp:positionV>
                <wp:extent cx="1581150" cy="0"/>
                <wp:effectExtent l="6985" t="12700" r="12065" b="63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72A525" id="AutoShape 4" o:spid="_x0000_s1026" type="#_x0000_t32" style="position:absolute;margin-left:391.5pt;margin-top:13.4pt;width:124.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"/>
            </w:pict>
          </mc:Fallback>
        </mc:AlternateContent>
      </w:r>
      <w:r w:rsidR="00A51913">
        <w:rPr>
          <w:rFonts w:ascii="Times New Roman" w:hAnsi="Times New Roman"/>
          <w:sz w:val="24"/>
          <w:szCs w:val="24"/>
        </w:rPr>
        <w:tab/>
      </w:r>
      <w:r w:rsidR="00A51913" w:rsidRPr="009A4233">
        <w:rPr>
          <w:rFonts w:ascii="Times New Roman" w:hAnsi="Times New Roman"/>
          <w:sz w:val="24"/>
          <w:szCs w:val="24"/>
        </w:rPr>
        <w:tab/>
      </w:r>
      <w:r w:rsidR="00A51913" w:rsidRPr="009A4233">
        <w:rPr>
          <w:rFonts w:ascii="Times New Roman" w:hAnsi="Times New Roman"/>
          <w:sz w:val="24"/>
          <w:szCs w:val="24"/>
        </w:rPr>
        <w:tab/>
      </w:r>
      <w:r w:rsidR="00A51913" w:rsidRPr="009A4233">
        <w:rPr>
          <w:rFonts w:ascii="Times New Roman" w:hAnsi="Times New Roman"/>
          <w:sz w:val="24"/>
          <w:szCs w:val="24"/>
        </w:rPr>
        <w:tab/>
      </w:r>
      <w:r w:rsidR="00A51913" w:rsidRPr="009A4233">
        <w:rPr>
          <w:rFonts w:ascii="Times New Roman" w:hAnsi="Times New Roman"/>
          <w:sz w:val="24"/>
          <w:szCs w:val="24"/>
        </w:rPr>
        <w:tab/>
      </w:r>
    </w:p>
    <w:p w:rsidR="00A51913" w:rsidRPr="009A4233" w:rsidRDefault="00A51913" w:rsidP="00E73F78">
      <w:pPr>
        <w:spacing w:line="360" w:lineRule="auto"/>
        <w:jc w:val="right"/>
        <w:rPr>
          <w:rFonts w:ascii="Times New Roman" w:hAnsi="Times New Roman"/>
          <w:b/>
          <w:sz w:val="24"/>
          <w:szCs w:val="24"/>
        </w:rPr>
      </w:pPr>
      <w:r w:rsidRPr="009A4233">
        <w:rPr>
          <w:rFonts w:ascii="Times New Roman" w:hAnsi="Times New Roman"/>
          <w:b/>
          <w:sz w:val="24"/>
          <w:szCs w:val="24"/>
        </w:rPr>
        <w:tab/>
      </w:r>
      <w:r w:rsidRPr="009A4233">
        <w:rPr>
          <w:rFonts w:ascii="Times New Roman" w:hAnsi="Times New Roman"/>
          <w:b/>
          <w:sz w:val="24"/>
          <w:szCs w:val="24"/>
        </w:rPr>
        <w:tab/>
      </w:r>
      <w:r w:rsidRPr="009A4233">
        <w:rPr>
          <w:rFonts w:ascii="Times New Roman" w:hAnsi="Times New Roman"/>
          <w:b/>
          <w:sz w:val="24"/>
          <w:szCs w:val="24"/>
        </w:rPr>
        <w:tab/>
      </w:r>
      <w:r>
        <w:rPr>
          <w:rFonts w:ascii="Times New Roman" w:hAnsi="Times New Roman"/>
          <w:b/>
          <w:sz w:val="24"/>
          <w:szCs w:val="24"/>
        </w:rPr>
        <w:t xml:space="preserve">                                         </w:t>
      </w:r>
      <w:r w:rsidR="00D67BD2">
        <w:rPr>
          <w:rFonts w:ascii="Times New Roman" w:hAnsi="Times New Roman"/>
          <w:b/>
          <w:sz w:val="24"/>
          <w:szCs w:val="24"/>
        </w:rPr>
        <w:tab/>
      </w:r>
      <w:r w:rsidR="00D67BD2">
        <w:rPr>
          <w:rFonts w:ascii="Times New Roman" w:hAnsi="Times New Roman"/>
          <w:b/>
          <w:sz w:val="24"/>
          <w:szCs w:val="24"/>
        </w:rPr>
        <w:tab/>
        <w:t>Dr. Suhasini Vijaykumar</w:t>
      </w:r>
    </w:p>
    <w:p w:rsidR="00A51913" w:rsidRPr="009A4233" w:rsidRDefault="00A51913" w:rsidP="00E73F78">
      <w:pPr>
        <w:tabs>
          <w:tab w:val="left" w:pos="1684"/>
          <w:tab w:val="center" w:pos="4874"/>
        </w:tabs>
        <w:spacing w:line="360" w:lineRule="auto"/>
        <w:jc w:val="righ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 xml:space="preserve"> </w:t>
      </w:r>
      <w:r w:rsidR="000069FA">
        <w:rPr>
          <w:rFonts w:ascii="Times New Roman" w:hAnsi="Times New Roman"/>
          <w:sz w:val="24"/>
          <w:szCs w:val="24"/>
        </w:rPr>
        <w:t>In charge Director</w:t>
      </w:r>
    </w:p>
    <w:p w:rsidR="00A51913" w:rsidRPr="009A4233" w:rsidRDefault="00A51913" w:rsidP="00097F52">
      <w:pPr>
        <w:tabs>
          <w:tab w:val="left" w:pos="1684"/>
          <w:tab w:val="center" w:pos="4874"/>
        </w:tabs>
        <w:spacing w:line="360" w:lineRule="auto"/>
        <w:rPr>
          <w:rFonts w:ascii="Times New Roman" w:hAnsi="Times New Roman"/>
          <w:sz w:val="24"/>
          <w:szCs w:val="24"/>
        </w:rPr>
      </w:pPr>
    </w:p>
    <w:p w:rsidR="00A51913" w:rsidRDefault="00A51913" w:rsidP="00097F52">
      <w:pPr>
        <w:tabs>
          <w:tab w:val="left" w:pos="1684"/>
          <w:tab w:val="center" w:pos="4874"/>
        </w:tabs>
        <w:spacing w:line="360" w:lineRule="auto"/>
        <w:rPr>
          <w:rFonts w:ascii="Times New Roman" w:hAnsi="Times New Roman"/>
          <w:b/>
          <w:sz w:val="36"/>
          <w:szCs w:val="36"/>
          <w:u w:val="single"/>
        </w:rPr>
      </w:pPr>
    </w:p>
    <w:p w:rsidR="00A51913" w:rsidRDefault="00A51913" w:rsidP="00097F52">
      <w:pPr>
        <w:tabs>
          <w:tab w:val="left" w:pos="1684"/>
          <w:tab w:val="center" w:pos="4874"/>
        </w:tabs>
        <w:spacing w:line="360" w:lineRule="auto"/>
        <w:jc w:val="center"/>
        <w:rPr>
          <w:rFonts w:ascii="Times New Roman" w:hAnsi="Times New Roman"/>
          <w:b/>
          <w:sz w:val="36"/>
          <w:szCs w:val="36"/>
          <w:u w:val="single"/>
        </w:rPr>
      </w:pPr>
    </w:p>
    <w:p w:rsidR="00A51913" w:rsidRDefault="00A51913" w:rsidP="00097F52">
      <w:pPr>
        <w:tabs>
          <w:tab w:val="left" w:pos="1684"/>
          <w:tab w:val="center" w:pos="4874"/>
        </w:tabs>
        <w:spacing w:line="360" w:lineRule="auto"/>
        <w:jc w:val="center"/>
        <w:rPr>
          <w:rFonts w:ascii="Times New Roman" w:hAnsi="Times New Roman"/>
          <w:b/>
          <w:sz w:val="36"/>
          <w:szCs w:val="36"/>
          <w:u w:val="single"/>
        </w:rPr>
      </w:pPr>
      <w:r w:rsidRPr="00362E67">
        <w:rPr>
          <w:rFonts w:ascii="Times New Roman" w:hAnsi="Times New Roman"/>
          <w:b/>
          <w:sz w:val="36"/>
          <w:szCs w:val="36"/>
          <w:u w:val="single"/>
        </w:rPr>
        <w:t>Declaration</w:t>
      </w:r>
    </w:p>
    <w:p w:rsidR="00A51913" w:rsidRDefault="00A51913" w:rsidP="00097F52">
      <w:pPr>
        <w:tabs>
          <w:tab w:val="left" w:pos="1684"/>
          <w:tab w:val="center" w:pos="4874"/>
        </w:tabs>
        <w:spacing w:line="360" w:lineRule="auto"/>
        <w:jc w:val="center"/>
        <w:rPr>
          <w:rFonts w:ascii="Times New Roman" w:hAnsi="Times New Roman"/>
          <w:b/>
          <w:sz w:val="36"/>
          <w:szCs w:val="36"/>
          <w:u w:val="single"/>
        </w:rPr>
      </w:pPr>
    </w:p>
    <w:p w:rsidR="00A51913" w:rsidRPr="00363511" w:rsidRDefault="00A51913" w:rsidP="00097F52">
      <w:pPr>
        <w:tabs>
          <w:tab w:val="left" w:pos="1684"/>
          <w:tab w:val="center" w:pos="4874"/>
        </w:tabs>
        <w:spacing w:line="360" w:lineRule="auto"/>
        <w:jc w:val="both"/>
        <w:rPr>
          <w:rFonts w:ascii="Times New Roman" w:hAnsi="Times New Roman"/>
          <w:sz w:val="24"/>
          <w:szCs w:val="24"/>
        </w:rPr>
      </w:pPr>
      <w:r w:rsidRPr="00363511">
        <w:rPr>
          <w:rFonts w:ascii="Times New Roman" w:hAnsi="Times New Roman"/>
          <w:sz w:val="24"/>
          <w:szCs w:val="24"/>
        </w:rPr>
        <w:t>I hereby solemnly declare that the project entitled “</w:t>
      </w:r>
      <w:r w:rsidR="000069FA" w:rsidRPr="000069FA">
        <w:rPr>
          <w:rFonts w:ascii="Times New Roman" w:hAnsi="Times New Roman"/>
          <w:b/>
          <w:sz w:val="24"/>
          <w:szCs w:val="24"/>
          <w:u w:val="single"/>
        </w:rPr>
        <w:t>Macro Access Variable Search Engine</w:t>
      </w:r>
      <w:r w:rsidR="000069FA">
        <w:rPr>
          <w:rFonts w:ascii="Times New Roman" w:hAnsi="Times New Roman"/>
          <w:b/>
          <w:sz w:val="24"/>
          <w:szCs w:val="24"/>
          <w:u w:val="single"/>
        </w:rPr>
        <w:t xml:space="preserve"> </w:t>
      </w:r>
      <w:r w:rsidR="000069FA" w:rsidRPr="000069FA">
        <w:rPr>
          <w:rFonts w:ascii="Times New Roman" w:hAnsi="Times New Roman"/>
          <w:b/>
          <w:sz w:val="24"/>
          <w:szCs w:val="24"/>
          <w:u w:val="single"/>
        </w:rPr>
        <w:t>(MAVS)</w:t>
      </w:r>
      <w:r>
        <w:rPr>
          <w:rFonts w:ascii="Times New Roman" w:hAnsi="Times New Roman"/>
          <w:sz w:val="24"/>
          <w:szCs w:val="24"/>
        </w:rPr>
        <w:t>” is an original work done by me</w:t>
      </w:r>
      <w:r w:rsidRPr="00363511">
        <w:rPr>
          <w:rFonts w:ascii="Times New Roman" w:hAnsi="Times New Roman"/>
          <w:sz w:val="24"/>
          <w:szCs w:val="24"/>
        </w:rPr>
        <w:t xml:space="preserve"> unde</w:t>
      </w:r>
      <w:r>
        <w:rPr>
          <w:rFonts w:ascii="Times New Roman" w:hAnsi="Times New Roman"/>
          <w:sz w:val="24"/>
          <w:szCs w:val="24"/>
        </w:rPr>
        <w:t xml:space="preserve">r the guidance and supervision of </w:t>
      </w:r>
      <w:r w:rsidRPr="00363511">
        <w:rPr>
          <w:rFonts w:ascii="Times New Roman" w:hAnsi="Times New Roman"/>
          <w:sz w:val="24"/>
          <w:szCs w:val="24"/>
        </w:rPr>
        <w:t xml:space="preserve">Prof. </w:t>
      </w:r>
      <w:r w:rsidR="007968FF">
        <w:rPr>
          <w:rFonts w:ascii="Times New Roman" w:hAnsi="Times New Roman"/>
          <w:sz w:val="24"/>
          <w:szCs w:val="24"/>
        </w:rPr>
        <w:t>Mayuri Dendge</w:t>
      </w:r>
      <w:r w:rsidR="00A126B1">
        <w:rPr>
          <w:rFonts w:ascii="Times New Roman" w:hAnsi="Times New Roman"/>
          <w:sz w:val="24"/>
          <w:szCs w:val="24"/>
        </w:rPr>
        <w:t xml:space="preserve"> </w:t>
      </w:r>
      <w:r w:rsidRPr="00363511">
        <w:rPr>
          <w:rFonts w:ascii="Times New Roman" w:hAnsi="Times New Roman"/>
          <w:sz w:val="24"/>
          <w:szCs w:val="24"/>
        </w:rPr>
        <w:t xml:space="preserve">submitted to </w:t>
      </w:r>
      <w:r w:rsidR="00A126B1" w:rsidRPr="009A4233">
        <w:rPr>
          <w:rFonts w:ascii="Times New Roman" w:hAnsi="Times New Roman"/>
          <w:sz w:val="24"/>
          <w:szCs w:val="24"/>
        </w:rPr>
        <w:t xml:space="preserve">the </w:t>
      </w:r>
      <w:r w:rsidR="00A126B1" w:rsidRPr="00A126B1">
        <w:rPr>
          <w:rFonts w:ascii="Times New Roman" w:hAnsi="Times New Roman"/>
          <w:bCs/>
          <w:sz w:val="24"/>
          <w:szCs w:val="24"/>
        </w:rPr>
        <w:t>Bharati Vidyapeeth (Deemed to be University)</w:t>
      </w:r>
      <w:r w:rsidR="00A126B1">
        <w:rPr>
          <w:rFonts w:ascii="Times New Roman" w:hAnsi="Times New Roman"/>
          <w:b/>
          <w:sz w:val="24"/>
          <w:szCs w:val="24"/>
        </w:rPr>
        <w:t xml:space="preserve"> </w:t>
      </w:r>
      <w:r w:rsidRPr="00363511">
        <w:rPr>
          <w:rFonts w:ascii="Times New Roman" w:hAnsi="Times New Roman"/>
          <w:sz w:val="24"/>
          <w:szCs w:val="24"/>
        </w:rPr>
        <w:t xml:space="preserve">in partial fulfilment of the requirement for the award of </w:t>
      </w:r>
      <w:r>
        <w:rPr>
          <w:rFonts w:ascii="Times New Roman" w:hAnsi="Times New Roman"/>
          <w:sz w:val="24"/>
          <w:szCs w:val="24"/>
        </w:rPr>
        <w:t xml:space="preserve">Bachelor of Computer </w:t>
      </w:r>
      <w:r w:rsidR="000069FA">
        <w:rPr>
          <w:rFonts w:ascii="Times New Roman" w:hAnsi="Times New Roman"/>
          <w:sz w:val="24"/>
          <w:szCs w:val="24"/>
        </w:rPr>
        <w:t>Application (</w:t>
      </w:r>
      <w:r>
        <w:rPr>
          <w:rFonts w:ascii="Times New Roman" w:hAnsi="Times New Roman"/>
          <w:sz w:val="24"/>
          <w:szCs w:val="24"/>
        </w:rPr>
        <w:t xml:space="preserve">SEM </w:t>
      </w:r>
      <w:r w:rsidR="00184A13">
        <w:rPr>
          <w:rFonts w:ascii="Times New Roman" w:hAnsi="Times New Roman"/>
          <w:sz w:val="24"/>
          <w:szCs w:val="24"/>
        </w:rPr>
        <w:t>IV</w:t>
      </w:r>
      <w:r>
        <w:rPr>
          <w:rFonts w:ascii="Times New Roman" w:hAnsi="Times New Roman"/>
          <w:sz w:val="24"/>
          <w:szCs w:val="24"/>
        </w:rPr>
        <w:t>) during academic year 2017-2018</w:t>
      </w:r>
      <w:r w:rsidRPr="00363511">
        <w:rPr>
          <w:rFonts w:ascii="Times New Roman" w:hAnsi="Times New Roman"/>
          <w:sz w:val="24"/>
          <w:szCs w:val="24"/>
        </w:rPr>
        <w:t>.</w:t>
      </w:r>
    </w:p>
    <w:p w:rsidR="00A51913" w:rsidRPr="00363511" w:rsidRDefault="00A51913" w:rsidP="00097F52">
      <w:pPr>
        <w:tabs>
          <w:tab w:val="left" w:pos="1684"/>
          <w:tab w:val="center" w:pos="4874"/>
        </w:tabs>
        <w:spacing w:line="360" w:lineRule="auto"/>
        <w:jc w:val="both"/>
        <w:rPr>
          <w:rFonts w:ascii="Times New Roman" w:hAnsi="Times New Roman"/>
          <w:sz w:val="24"/>
          <w:szCs w:val="24"/>
        </w:rPr>
      </w:pPr>
      <w:r w:rsidRPr="00363511">
        <w:rPr>
          <w:rFonts w:ascii="Times New Roman" w:hAnsi="Times New Roman"/>
          <w:sz w:val="24"/>
          <w:szCs w:val="24"/>
        </w:rPr>
        <w:t>I further declare that, to the best of my knowledge, this report or any part of the report is not submitted in this University or in any other University.</w:t>
      </w:r>
    </w:p>
    <w:p w:rsidR="00A51913" w:rsidRPr="009A4233" w:rsidRDefault="00A51913" w:rsidP="00097F52">
      <w:pPr>
        <w:tabs>
          <w:tab w:val="left" w:pos="1684"/>
          <w:tab w:val="center" w:pos="4874"/>
        </w:tabs>
        <w:spacing w:line="360" w:lineRule="auto"/>
        <w:jc w:val="center"/>
        <w:rPr>
          <w:rFonts w:ascii="Times New Roman" w:hAnsi="Times New Roman"/>
          <w:sz w:val="24"/>
          <w:szCs w:val="24"/>
        </w:rPr>
      </w:pPr>
    </w:p>
    <w:p w:rsidR="00A51913" w:rsidRDefault="00A51913" w:rsidP="00097F52">
      <w:pPr>
        <w:spacing w:line="360" w:lineRule="auto"/>
        <w:jc w:val="both"/>
        <w:rPr>
          <w:rFonts w:ascii="Times New Roman" w:hAnsi="Times New Roman"/>
          <w:sz w:val="24"/>
          <w:szCs w:val="20"/>
        </w:rPr>
      </w:pPr>
    </w:p>
    <w:p w:rsidR="00A51913" w:rsidRPr="00705A63" w:rsidRDefault="00A51913" w:rsidP="00097F52">
      <w:pPr>
        <w:spacing w:line="360" w:lineRule="auto"/>
        <w:ind w:right="27" w:firstLine="720"/>
        <w:jc w:val="both"/>
        <w:rPr>
          <w:rFonts w:ascii="Times New Roman" w:hAnsi="Times New Roman"/>
          <w:sz w:val="24"/>
        </w:rPr>
      </w:pPr>
    </w:p>
    <w:p w:rsidR="00A51913" w:rsidRPr="00705A63" w:rsidRDefault="00A51913" w:rsidP="00097F52">
      <w:pPr>
        <w:spacing w:line="360" w:lineRule="auto"/>
        <w:ind w:right="29" w:firstLine="720"/>
        <w:jc w:val="right"/>
        <w:rPr>
          <w:rFonts w:ascii="Times New Roman" w:hAnsi="Times New Roman"/>
          <w:b/>
          <w:sz w:val="24"/>
        </w:rPr>
      </w:pPr>
    </w:p>
    <w:p w:rsidR="00A51913" w:rsidRPr="00705A63" w:rsidRDefault="00A51913" w:rsidP="00097F52">
      <w:pPr>
        <w:spacing w:line="360" w:lineRule="auto"/>
        <w:ind w:right="29" w:firstLine="720"/>
        <w:jc w:val="right"/>
        <w:rPr>
          <w:rFonts w:ascii="Times New Roman" w:hAnsi="Times New Roman"/>
          <w:b/>
          <w:sz w:val="24"/>
        </w:rPr>
      </w:pPr>
    </w:p>
    <w:p w:rsidR="00A51913" w:rsidRPr="00705A63" w:rsidRDefault="00A51913" w:rsidP="00097F52">
      <w:pPr>
        <w:spacing w:line="360" w:lineRule="auto"/>
        <w:ind w:right="29" w:firstLine="720"/>
        <w:jc w:val="right"/>
        <w:rPr>
          <w:rFonts w:ascii="Times New Roman" w:hAnsi="Times New Roman"/>
          <w:b/>
          <w:sz w:val="24"/>
        </w:rPr>
      </w:pPr>
    </w:p>
    <w:p w:rsidR="00A51913" w:rsidRPr="00705A63" w:rsidRDefault="000069FA" w:rsidP="00097F52">
      <w:pPr>
        <w:spacing w:line="360" w:lineRule="auto"/>
        <w:ind w:right="29" w:firstLine="720"/>
        <w:jc w:val="right"/>
        <w:rPr>
          <w:rFonts w:ascii="Times New Roman" w:hAnsi="Times New Roman"/>
          <w:b/>
          <w:sz w:val="24"/>
        </w:rPr>
      </w:pPr>
      <w:r w:rsidRPr="000069FA">
        <w:rPr>
          <w:rFonts w:ascii="Times New Roman" w:hAnsi="Times New Roman"/>
          <w:b/>
          <w:sz w:val="24"/>
        </w:rPr>
        <w:t xml:space="preserve">Mr/Ms. </w:t>
      </w:r>
      <w:r w:rsidRPr="000069FA">
        <w:rPr>
          <w:rFonts w:ascii="Times New Roman" w:hAnsi="Times New Roman"/>
          <w:b/>
          <w:sz w:val="24"/>
          <w:u w:val="single"/>
        </w:rPr>
        <w:t>Sohail Ansari</w:t>
      </w:r>
      <w:r w:rsidRPr="000069FA">
        <w:rPr>
          <w:rFonts w:ascii="Times New Roman" w:hAnsi="Times New Roman"/>
          <w:b/>
          <w:sz w:val="24"/>
        </w:rPr>
        <w:t xml:space="preserve">, </w:t>
      </w:r>
      <w:r w:rsidRPr="000069FA">
        <w:rPr>
          <w:rFonts w:ascii="Times New Roman" w:hAnsi="Times New Roman"/>
          <w:b/>
          <w:sz w:val="24"/>
          <w:u w:val="single"/>
        </w:rPr>
        <w:t>Mehul Jain</w:t>
      </w:r>
      <w:r w:rsidRPr="000069FA">
        <w:rPr>
          <w:rFonts w:ascii="Times New Roman" w:hAnsi="Times New Roman"/>
          <w:b/>
          <w:sz w:val="24"/>
        </w:rPr>
        <w:t xml:space="preserve">, </w:t>
      </w:r>
      <w:r w:rsidRPr="000069FA">
        <w:rPr>
          <w:rFonts w:ascii="Times New Roman" w:hAnsi="Times New Roman"/>
          <w:b/>
          <w:sz w:val="24"/>
          <w:u w:val="single"/>
        </w:rPr>
        <w:t>Zahir Amiri</w:t>
      </w:r>
      <w:r w:rsidRPr="000069FA">
        <w:rPr>
          <w:rFonts w:ascii="Times New Roman" w:hAnsi="Times New Roman"/>
          <w:b/>
          <w:sz w:val="24"/>
        </w:rPr>
        <w:t xml:space="preserve">, </w:t>
      </w:r>
      <w:r w:rsidRPr="000069FA">
        <w:rPr>
          <w:rFonts w:ascii="Times New Roman" w:hAnsi="Times New Roman"/>
          <w:b/>
          <w:sz w:val="24"/>
          <w:u w:val="single"/>
        </w:rPr>
        <w:t>Vasanta Kumari</w:t>
      </w:r>
    </w:p>
    <w:p w:rsidR="00A51913" w:rsidRPr="00705A63" w:rsidRDefault="00A51913" w:rsidP="00097F52">
      <w:pPr>
        <w:spacing w:line="360" w:lineRule="auto"/>
        <w:ind w:right="29" w:firstLine="720"/>
        <w:jc w:val="right"/>
        <w:rPr>
          <w:rFonts w:ascii="Times New Roman" w:hAnsi="Times New Roman"/>
          <w:sz w:val="24"/>
        </w:rPr>
      </w:pPr>
      <w:r w:rsidRPr="00705A63">
        <w:rPr>
          <w:rFonts w:ascii="Times New Roman" w:hAnsi="Times New Roman"/>
          <w:sz w:val="24"/>
        </w:rPr>
        <w:t xml:space="preserve"> (Signature &amp; Date)</w:t>
      </w:r>
    </w:p>
    <w:p w:rsidR="00A51913" w:rsidRPr="00903947" w:rsidRDefault="00A51913" w:rsidP="00097F52">
      <w:pPr>
        <w:spacing w:line="360" w:lineRule="auto"/>
        <w:ind w:right="29"/>
        <w:jc w:val="right"/>
      </w:pPr>
    </w:p>
    <w:p w:rsidR="00A51913" w:rsidRPr="00903947" w:rsidRDefault="00A51913" w:rsidP="00097F52">
      <w:pPr>
        <w:spacing w:line="360" w:lineRule="auto"/>
        <w:ind w:right="29"/>
        <w:jc w:val="right"/>
      </w:pPr>
    </w:p>
    <w:p w:rsidR="00A51913" w:rsidRPr="00903947" w:rsidRDefault="00A51913" w:rsidP="00097F52">
      <w:pPr>
        <w:spacing w:line="360" w:lineRule="auto"/>
        <w:ind w:right="29"/>
        <w:jc w:val="right"/>
      </w:pPr>
    </w:p>
    <w:p w:rsidR="00A51913" w:rsidRDefault="00A51913" w:rsidP="00097F52">
      <w:pPr>
        <w:tabs>
          <w:tab w:val="left" w:pos="1684"/>
          <w:tab w:val="center" w:pos="4874"/>
        </w:tabs>
        <w:spacing w:line="360" w:lineRule="auto"/>
        <w:jc w:val="center"/>
        <w:rPr>
          <w:rFonts w:ascii="Times New Roman" w:hAnsi="Times New Roman"/>
          <w:b/>
          <w:sz w:val="36"/>
          <w:szCs w:val="36"/>
          <w:u w:val="single"/>
        </w:rPr>
      </w:pPr>
    </w:p>
    <w:p w:rsidR="00A51913" w:rsidRDefault="00A51913" w:rsidP="00097F52">
      <w:pPr>
        <w:tabs>
          <w:tab w:val="left" w:pos="1684"/>
          <w:tab w:val="center" w:pos="4874"/>
        </w:tabs>
        <w:spacing w:line="360" w:lineRule="auto"/>
        <w:jc w:val="center"/>
        <w:rPr>
          <w:rFonts w:ascii="Times New Roman" w:hAnsi="Times New Roman"/>
          <w:b/>
          <w:sz w:val="36"/>
          <w:szCs w:val="36"/>
          <w:u w:val="single"/>
        </w:rPr>
      </w:pPr>
    </w:p>
    <w:p w:rsidR="00A51913" w:rsidRDefault="00A51913" w:rsidP="00097F52">
      <w:pPr>
        <w:tabs>
          <w:tab w:val="left" w:pos="1684"/>
          <w:tab w:val="center" w:pos="4874"/>
        </w:tabs>
        <w:spacing w:line="360" w:lineRule="auto"/>
        <w:jc w:val="center"/>
        <w:rPr>
          <w:rFonts w:ascii="Times New Roman" w:hAnsi="Times New Roman"/>
          <w:b/>
          <w:sz w:val="36"/>
          <w:szCs w:val="36"/>
          <w:u w:val="single"/>
        </w:rPr>
      </w:pPr>
    </w:p>
    <w:p w:rsidR="00A51913" w:rsidRPr="009A4233" w:rsidRDefault="00A51913" w:rsidP="00097F52">
      <w:pPr>
        <w:keepNext/>
        <w:suppressAutoHyphens/>
        <w:autoSpaceDN w:val="0"/>
        <w:spacing w:line="360" w:lineRule="auto"/>
        <w:jc w:val="center"/>
        <w:textAlignment w:val="baseline"/>
        <w:outlineLvl w:val="1"/>
        <w:rPr>
          <w:rFonts w:ascii="Times New Roman" w:eastAsia="Times New Roman" w:hAnsi="Times New Roman"/>
          <w:b/>
          <w:caps/>
          <w:kern w:val="3"/>
          <w:sz w:val="36"/>
          <w:szCs w:val="36"/>
          <w:u w:val="single"/>
        </w:rPr>
      </w:pPr>
      <w:r>
        <w:rPr>
          <w:rFonts w:ascii="Times New Roman" w:hAnsi="Times New Roman"/>
          <w:b/>
          <w:sz w:val="36"/>
          <w:szCs w:val="36"/>
          <w:u w:val="single"/>
        </w:rPr>
        <w:t>A</w:t>
      </w:r>
      <w:r w:rsidRPr="009A4233">
        <w:rPr>
          <w:rFonts w:ascii="Times New Roman" w:eastAsia="Times New Roman" w:hAnsi="Times New Roman"/>
          <w:b/>
          <w:kern w:val="3"/>
          <w:sz w:val="36"/>
          <w:szCs w:val="36"/>
          <w:u w:val="single"/>
        </w:rPr>
        <w:t>cknowledgment</w:t>
      </w:r>
    </w:p>
    <w:p w:rsidR="00A51913" w:rsidRDefault="00A51913" w:rsidP="00097F52">
      <w:pPr>
        <w:spacing w:line="360" w:lineRule="auto"/>
      </w:pPr>
    </w:p>
    <w:p w:rsidR="00A51913" w:rsidRPr="009A4233" w:rsidRDefault="00A51913" w:rsidP="00097F52">
      <w:pPr>
        <w:spacing w:line="360" w:lineRule="auto"/>
        <w:jc w:val="both"/>
        <w:rPr>
          <w:rFonts w:ascii="Times New Roman" w:hAnsi="Times New Roman"/>
          <w:sz w:val="24"/>
          <w:szCs w:val="24"/>
        </w:rPr>
      </w:pPr>
      <w:r w:rsidRPr="009A4233">
        <w:rPr>
          <w:rFonts w:ascii="Times New Roman" w:hAnsi="Times New Roman"/>
          <w:sz w:val="24"/>
          <w:szCs w:val="24"/>
        </w:rPr>
        <w:t>I avail this opportunity to express my sincere and deep gratitude to many who are a factor in helping me gain the knowledge and experience during the project and throughout the course.</w:t>
      </w:r>
    </w:p>
    <w:p w:rsidR="00A51913" w:rsidRPr="009A4233" w:rsidRDefault="00A51913" w:rsidP="00097F52">
      <w:pPr>
        <w:spacing w:line="360" w:lineRule="auto"/>
        <w:jc w:val="both"/>
        <w:rPr>
          <w:rFonts w:ascii="Times New Roman" w:hAnsi="Times New Roman"/>
          <w:sz w:val="24"/>
          <w:szCs w:val="24"/>
        </w:rPr>
      </w:pPr>
      <w:r w:rsidRPr="009A4233">
        <w:rPr>
          <w:rFonts w:ascii="Times New Roman" w:hAnsi="Times New Roman"/>
          <w:sz w:val="24"/>
          <w:szCs w:val="24"/>
        </w:rPr>
        <w:t>I have great pleasure in presenting this project. The completion of this project is not merely due to only my own efforts but also due to the guidance given by our professors.</w:t>
      </w:r>
    </w:p>
    <w:p w:rsidR="00A51913" w:rsidRPr="009A4233" w:rsidRDefault="00A51913" w:rsidP="00097F52">
      <w:pPr>
        <w:spacing w:line="360" w:lineRule="auto"/>
        <w:jc w:val="both"/>
        <w:rPr>
          <w:rFonts w:ascii="Times New Roman" w:hAnsi="Times New Roman"/>
          <w:sz w:val="24"/>
          <w:szCs w:val="24"/>
        </w:rPr>
      </w:pPr>
      <w:r w:rsidRPr="009A4233">
        <w:rPr>
          <w:rFonts w:ascii="Times New Roman" w:hAnsi="Times New Roman"/>
          <w:sz w:val="24"/>
          <w:szCs w:val="24"/>
        </w:rPr>
        <w:t xml:space="preserve">I am thankful to our project guide </w:t>
      </w:r>
      <w:r w:rsidR="00D67BD2">
        <w:rPr>
          <w:rFonts w:ascii="Times New Roman" w:hAnsi="Times New Roman"/>
          <w:sz w:val="24"/>
          <w:szCs w:val="24"/>
        </w:rPr>
        <w:t xml:space="preserve">Prof. </w:t>
      </w:r>
      <w:r w:rsidR="007968FF">
        <w:rPr>
          <w:rFonts w:ascii="Times New Roman" w:hAnsi="Times New Roman"/>
          <w:sz w:val="24"/>
          <w:szCs w:val="24"/>
        </w:rPr>
        <w:t>Mayuri Dendge</w:t>
      </w:r>
      <w:r w:rsidRPr="009A4233">
        <w:rPr>
          <w:rFonts w:ascii="Times New Roman" w:hAnsi="Times New Roman"/>
          <w:sz w:val="24"/>
          <w:szCs w:val="24"/>
        </w:rPr>
        <w:t xml:space="preserve"> for her support. I also thank Dr. </w:t>
      </w:r>
      <w:r w:rsidR="00D67BD2">
        <w:rPr>
          <w:rFonts w:ascii="Times New Roman" w:hAnsi="Times New Roman"/>
          <w:sz w:val="24"/>
          <w:szCs w:val="24"/>
        </w:rPr>
        <w:t>Suhasini Vijaykumar</w:t>
      </w:r>
      <w:r w:rsidRPr="009A4233">
        <w:rPr>
          <w:rFonts w:ascii="Times New Roman" w:hAnsi="Times New Roman"/>
          <w:sz w:val="24"/>
          <w:szCs w:val="24"/>
        </w:rPr>
        <w:t xml:space="preserve">, </w:t>
      </w:r>
      <w:r w:rsidR="000069FA">
        <w:rPr>
          <w:rFonts w:ascii="Times New Roman" w:hAnsi="Times New Roman"/>
          <w:sz w:val="24"/>
          <w:szCs w:val="24"/>
        </w:rPr>
        <w:t>in charge</w:t>
      </w:r>
      <w:r w:rsidR="00D67BD2">
        <w:rPr>
          <w:rFonts w:ascii="Times New Roman" w:hAnsi="Times New Roman"/>
          <w:sz w:val="24"/>
          <w:szCs w:val="24"/>
        </w:rPr>
        <w:t xml:space="preserve"> </w:t>
      </w:r>
      <w:r w:rsidRPr="009A4233">
        <w:rPr>
          <w:rFonts w:ascii="Times New Roman" w:hAnsi="Times New Roman"/>
          <w:sz w:val="24"/>
          <w:szCs w:val="24"/>
        </w:rPr>
        <w:t>Director and respected faculty members for their kind support and help throughout the entire course.</w:t>
      </w:r>
    </w:p>
    <w:p w:rsidR="00A51913" w:rsidRPr="009A4233" w:rsidRDefault="000069FA" w:rsidP="00097F52">
      <w:pPr>
        <w:spacing w:line="360" w:lineRule="auto"/>
        <w:jc w:val="both"/>
        <w:rPr>
          <w:rFonts w:ascii="Times New Roman" w:hAnsi="Times New Roman"/>
          <w:sz w:val="24"/>
          <w:szCs w:val="24"/>
        </w:rPr>
      </w:pPr>
      <w:r w:rsidRPr="009A4233">
        <w:rPr>
          <w:rFonts w:ascii="Times New Roman" w:hAnsi="Times New Roman"/>
          <w:sz w:val="24"/>
          <w:szCs w:val="24"/>
        </w:rPr>
        <w:t>Finally,</w:t>
      </w:r>
      <w:r w:rsidR="00A51913" w:rsidRPr="009A4233">
        <w:rPr>
          <w:rFonts w:ascii="Times New Roman" w:hAnsi="Times New Roman"/>
          <w:sz w:val="24"/>
          <w:szCs w:val="24"/>
        </w:rPr>
        <w:t xml:space="preserve"> I express my deep regards to all of those who stretch their helping</w:t>
      </w:r>
      <w:r w:rsidR="00A51913">
        <w:rPr>
          <w:rFonts w:ascii="Times New Roman" w:hAnsi="Times New Roman"/>
          <w:sz w:val="24"/>
          <w:szCs w:val="24"/>
        </w:rPr>
        <w:t xml:space="preserve"> hands</w:t>
      </w:r>
      <w:r w:rsidR="00A51913" w:rsidRPr="009A4233">
        <w:rPr>
          <w:rFonts w:ascii="Times New Roman" w:hAnsi="Times New Roman"/>
          <w:sz w:val="24"/>
          <w:szCs w:val="24"/>
        </w:rPr>
        <w:t xml:space="preserve"> in the execution of my project.</w:t>
      </w:r>
    </w:p>
    <w:p w:rsidR="00A51913" w:rsidRPr="009A4233" w:rsidRDefault="00A51913" w:rsidP="00097F52">
      <w:pPr>
        <w:spacing w:line="360" w:lineRule="auto"/>
        <w:jc w:val="both"/>
        <w:rPr>
          <w:rFonts w:ascii="Times New Roman" w:hAnsi="Times New Roman"/>
          <w:sz w:val="24"/>
          <w:szCs w:val="24"/>
        </w:rPr>
      </w:pPr>
    </w:p>
    <w:p w:rsidR="00A51913" w:rsidRPr="009A4233" w:rsidRDefault="00A51913" w:rsidP="00097F52">
      <w:pPr>
        <w:spacing w:line="360" w:lineRule="auto"/>
        <w:jc w:val="both"/>
        <w:rPr>
          <w:rFonts w:ascii="Times New Roman" w:hAnsi="Times New Roman"/>
          <w:sz w:val="24"/>
          <w:szCs w:val="24"/>
        </w:rPr>
      </w:pPr>
    </w:p>
    <w:p w:rsidR="00A51913" w:rsidRPr="009A4233" w:rsidRDefault="00A51913" w:rsidP="00097F52">
      <w:pPr>
        <w:spacing w:line="360" w:lineRule="auto"/>
        <w:jc w:val="both"/>
        <w:rPr>
          <w:rFonts w:ascii="Times New Roman" w:hAnsi="Times New Roman"/>
          <w:sz w:val="24"/>
          <w:szCs w:val="24"/>
        </w:rPr>
      </w:pPr>
    </w:p>
    <w:p w:rsidR="00A51913" w:rsidRDefault="00A51913" w:rsidP="00097F52">
      <w:pPr>
        <w:spacing w:line="360" w:lineRule="auto"/>
        <w:jc w:val="both"/>
        <w:rPr>
          <w:rFonts w:ascii="Times New Roman" w:hAnsi="Times New Roman"/>
          <w:sz w:val="24"/>
          <w:szCs w:val="24"/>
        </w:rPr>
      </w:pPr>
    </w:p>
    <w:p w:rsidR="00A51913" w:rsidRDefault="00A51913" w:rsidP="00097F52">
      <w:pPr>
        <w:spacing w:line="360" w:lineRule="auto"/>
        <w:jc w:val="both"/>
        <w:rPr>
          <w:rFonts w:ascii="Times New Roman" w:hAnsi="Times New Roman"/>
          <w:sz w:val="24"/>
          <w:szCs w:val="24"/>
        </w:rPr>
      </w:pPr>
    </w:p>
    <w:p w:rsidR="00A51913" w:rsidRPr="009A4233" w:rsidRDefault="00A51913" w:rsidP="00097F52">
      <w:pPr>
        <w:spacing w:line="360" w:lineRule="auto"/>
        <w:jc w:val="both"/>
        <w:rPr>
          <w:rFonts w:ascii="Times New Roman" w:hAnsi="Times New Roman"/>
          <w:sz w:val="24"/>
          <w:szCs w:val="24"/>
        </w:rPr>
      </w:pPr>
    </w:p>
    <w:p w:rsidR="00A51913" w:rsidRDefault="00A51913" w:rsidP="00097F52">
      <w:pPr>
        <w:spacing w:line="360" w:lineRule="auto"/>
        <w:jc w:val="both"/>
        <w:rPr>
          <w:rFonts w:ascii="Times New Roman" w:hAnsi="Times New Roman"/>
          <w:sz w:val="24"/>
          <w:szCs w:val="24"/>
        </w:rPr>
      </w:pPr>
    </w:p>
    <w:p w:rsidR="00A51913" w:rsidRDefault="00A51913" w:rsidP="00097F52">
      <w:pPr>
        <w:spacing w:line="360" w:lineRule="auto"/>
        <w:jc w:val="both"/>
        <w:rPr>
          <w:rFonts w:ascii="Times New Roman" w:hAnsi="Times New Roman"/>
          <w:sz w:val="24"/>
          <w:szCs w:val="24"/>
        </w:rPr>
      </w:pPr>
    </w:p>
    <w:p w:rsidR="00A51913" w:rsidRDefault="00A51913" w:rsidP="00097F52">
      <w:pPr>
        <w:spacing w:line="360" w:lineRule="auto"/>
        <w:jc w:val="both"/>
        <w:rPr>
          <w:rFonts w:ascii="Times New Roman" w:hAnsi="Times New Roman"/>
          <w:sz w:val="24"/>
          <w:szCs w:val="24"/>
        </w:rPr>
      </w:pPr>
    </w:p>
    <w:p w:rsidR="00A51913" w:rsidRPr="009A4233" w:rsidRDefault="00A51913" w:rsidP="00097F52">
      <w:pPr>
        <w:spacing w:line="360" w:lineRule="auto"/>
        <w:jc w:val="both"/>
        <w:rPr>
          <w:rFonts w:ascii="Times New Roman" w:hAnsi="Times New Roman"/>
          <w:sz w:val="24"/>
          <w:szCs w:val="24"/>
        </w:rPr>
      </w:pPr>
    </w:p>
    <w:p w:rsidR="00A51913" w:rsidRDefault="00A51913" w:rsidP="00097F52">
      <w:pPr>
        <w:spacing w:line="360" w:lineRule="auto"/>
        <w:jc w:val="center"/>
        <w:rPr>
          <w:rFonts w:ascii="Times New Roman" w:hAnsi="Times New Roman"/>
          <w:b/>
          <w:sz w:val="28"/>
          <w:szCs w:val="28"/>
        </w:rPr>
      </w:pPr>
    </w:p>
    <w:p w:rsidR="007968FF" w:rsidRDefault="00B17E37" w:rsidP="00524BA2">
      <w:pPr>
        <w:spacing w:after="200" w:line="276" w:lineRule="auto"/>
        <w:rPr>
          <w:rFonts w:ascii="Times New Roman" w:hAnsi="Times New Roman"/>
          <w:b/>
          <w:sz w:val="28"/>
          <w:szCs w:val="28"/>
        </w:rPr>
      </w:pPr>
      <w:r>
        <w:rPr>
          <w:rFonts w:ascii="Times New Roman" w:hAnsi="Times New Roman"/>
          <w:b/>
          <w:sz w:val="28"/>
          <w:szCs w:val="28"/>
        </w:rPr>
        <w:br w:type="page"/>
      </w:r>
    </w:p>
    <w:p w:rsidR="00524BA2" w:rsidRPr="00524BA2" w:rsidRDefault="00524BA2" w:rsidP="00524BA2">
      <w:pPr>
        <w:spacing w:after="200" w:line="276" w:lineRule="auto"/>
        <w:jc w:val="center"/>
        <w:rPr>
          <w:rFonts w:ascii="Times New Roman" w:hAnsi="Times New Roman"/>
          <w:b/>
          <w:sz w:val="28"/>
          <w:szCs w:val="28"/>
          <w:u w:val="single"/>
        </w:rPr>
      </w:pPr>
      <w:r w:rsidRPr="00524BA2">
        <w:rPr>
          <w:rFonts w:ascii="Times New Roman" w:hAnsi="Times New Roman"/>
          <w:b/>
          <w:sz w:val="28"/>
          <w:szCs w:val="28"/>
          <w:u w:val="single"/>
        </w:rPr>
        <w:lastRenderedPageBreak/>
        <w:t>Table of contents</w:t>
      </w:r>
    </w:p>
    <w:tbl>
      <w:tblPr>
        <w:tblStyle w:val="TableGrid"/>
        <w:tblpPr w:leftFromText="180" w:rightFromText="180" w:vertAnchor="text" w:tblpY="1"/>
        <w:tblOverlap w:val="never"/>
        <w:tblW w:w="10456" w:type="dxa"/>
        <w:tblLook w:val="04A0" w:firstRow="1" w:lastRow="0" w:firstColumn="1" w:lastColumn="0" w:noHBand="0" w:noVBand="1"/>
      </w:tblPr>
      <w:tblGrid>
        <w:gridCol w:w="1188"/>
        <w:gridCol w:w="6480"/>
        <w:gridCol w:w="2788"/>
      </w:tblGrid>
      <w:tr w:rsidR="007968FF" w:rsidRPr="00184A13" w:rsidTr="00524BA2">
        <w:trPr>
          <w:trHeight w:val="557"/>
        </w:trPr>
        <w:tc>
          <w:tcPr>
            <w:tcW w:w="1188" w:type="dxa"/>
          </w:tcPr>
          <w:p w:rsidR="00524BA2" w:rsidRDefault="00524BA2" w:rsidP="00524BA2">
            <w:pPr>
              <w:pStyle w:val="NoSpacing"/>
              <w:jc w:val="center"/>
              <w:rPr>
                <w:b/>
              </w:rPr>
            </w:pPr>
          </w:p>
          <w:p w:rsidR="007968FF" w:rsidRPr="00524BA2" w:rsidRDefault="007968FF" w:rsidP="00524BA2">
            <w:pPr>
              <w:pStyle w:val="NoSpacing"/>
              <w:jc w:val="center"/>
              <w:rPr>
                <w:b/>
              </w:rPr>
            </w:pPr>
            <w:r w:rsidRPr="00524BA2">
              <w:rPr>
                <w:b/>
              </w:rPr>
              <w:t>Sr. No.</w:t>
            </w:r>
          </w:p>
        </w:tc>
        <w:tc>
          <w:tcPr>
            <w:tcW w:w="6480" w:type="dxa"/>
          </w:tcPr>
          <w:p w:rsidR="00524BA2" w:rsidRDefault="00524BA2" w:rsidP="00524BA2">
            <w:pPr>
              <w:pStyle w:val="NoSpacing"/>
              <w:jc w:val="center"/>
              <w:rPr>
                <w:b/>
              </w:rPr>
            </w:pPr>
          </w:p>
          <w:p w:rsidR="007968FF" w:rsidRPr="00524BA2" w:rsidRDefault="007968FF" w:rsidP="00524BA2">
            <w:pPr>
              <w:pStyle w:val="NoSpacing"/>
              <w:jc w:val="center"/>
              <w:rPr>
                <w:b/>
              </w:rPr>
            </w:pPr>
            <w:r w:rsidRPr="00524BA2">
              <w:rPr>
                <w:b/>
              </w:rPr>
              <w:t>Topics</w:t>
            </w:r>
          </w:p>
        </w:tc>
        <w:tc>
          <w:tcPr>
            <w:tcW w:w="2788" w:type="dxa"/>
          </w:tcPr>
          <w:p w:rsidR="00524BA2" w:rsidRDefault="00524BA2" w:rsidP="005937C5">
            <w:pPr>
              <w:pStyle w:val="NoSpacing"/>
              <w:jc w:val="center"/>
              <w:rPr>
                <w:b/>
              </w:rPr>
            </w:pPr>
          </w:p>
          <w:p w:rsidR="007968FF" w:rsidRPr="00524BA2" w:rsidRDefault="007968FF" w:rsidP="005937C5">
            <w:pPr>
              <w:pStyle w:val="NoSpacing"/>
              <w:jc w:val="center"/>
              <w:rPr>
                <w:b/>
              </w:rPr>
            </w:pPr>
            <w:r w:rsidRPr="00524BA2">
              <w:rPr>
                <w:b/>
              </w:rPr>
              <w:t>Page No.</w:t>
            </w:r>
          </w:p>
        </w:tc>
      </w:tr>
      <w:tr w:rsidR="00524BA2" w:rsidRPr="00184A13" w:rsidTr="00524BA2">
        <w:trPr>
          <w:trHeight w:val="408"/>
        </w:trPr>
        <w:tc>
          <w:tcPr>
            <w:tcW w:w="10456" w:type="dxa"/>
            <w:gridSpan w:val="3"/>
          </w:tcPr>
          <w:p w:rsidR="00524BA2" w:rsidRDefault="00524BA2" w:rsidP="005937C5">
            <w:pPr>
              <w:pStyle w:val="NoSpacing"/>
              <w:jc w:val="center"/>
              <w:rPr>
                <w:b/>
              </w:rPr>
            </w:pPr>
          </w:p>
        </w:tc>
      </w:tr>
      <w:tr w:rsidR="007968FF" w:rsidRPr="00184A13" w:rsidTr="00524BA2">
        <w:trPr>
          <w:trHeight w:val="404"/>
        </w:trPr>
        <w:tc>
          <w:tcPr>
            <w:tcW w:w="1188" w:type="dxa"/>
          </w:tcPr>
          <w:p w:rsidR="007968FF" w:rsidRPr="00821527" w:rsidRDefault="007968FF" w:rsidP="00524BA2">
            <w:pPr>
              <w:pStyle w:val="NoSpacing"/>
              <w:jc w:val="center"/>
              <w:rPr>
                <w:b/>
                <w:szCs w:val="28"/>
              </w:rPr>
            </w:pPr>
            <w:r w:rsidRPr="00821527">
              <w:rPr>
                <w:b/>
                <w:szCs w:val="28"/>
              </w:rPr>
              <w:t>1</w:t>
            </w:r>
          </w:p>
        </w:tc>
        <w:tc>
          <w:tcPr>
            <w:tcW w:w="6480" w:type="dxa"/>
          </w:tcPr>
          <w:p w:rsidR="007968FF" w:rsidRPr="00821527" w:rsidRDefault="007968FF" w:rsidP="00524BA2">
            <w:pPr>
              <w:pStyle w:val="NoSpacing"/>
              <w:rPr>
                <w:b/>
                <w:szCs w:val="28"/>
              </w:rPr>
            </w:pPr>
            <w:r w:rsidRPr="00821527">
              <w:rPr>
                <w:b/>
                <w:szCs w:val="28"/>
              </w:rPr>
              <w:t>Introduction</w:t>
            </w:r>
          </w:p>
        </w:tc>
        <w:tc>
          <w:tcPr>
            <w:tcW w:w="2788" w:type="dxa"/>
          </w:tcPr>
          <w:p w:rsidR="007968FF" w:rsidRPr="005937C5" w:rsidRDefault="005937C5" w:rsidP="005937C5">
            <w:pPr>
              <w:pStyle w:val="NoSpacing"/>
              <w:jc w:val="center"/>
              <w:rPr>
                <w:b/>
                <w:szCs w:val="28"/>
              </w:rPr>
            </w:pPr>
            <w:r w:rsidRPr="005937C5">
              <w:rPr>
                <w:b/>
                <w:szCs w:val="28"/>
              </w:rPr>
              <w:t>7</w:t>
            </w:r>
          </w:p>
        </w:tc>
      </w:tr>
      <w:tr w:rsidR="007968FF" w:rsidRPr="00184A13" w:rsidTr="00524BA2">
        <w:trPr>
          <w:trHeight w:val="404"/>
        </w:trPr>
        <w:tc>
          <w:tcPr>
            <w:tcW w:w="1188" w:type="dxa"/>
          </w:tcPr>
          <w:p w:rsidR="007968FF" w:rsidRPr="00184A13" w:rsidRDefault="007968FF" w:rsidP="00524BA2">
            <w:pPr>
              <w:pStyle w:val="NoSpacing"/>
              <w:jc w:val="center"/>
              <w:rPr>
                <w:szCs w:val="28"/>
              </w:rPr>
            </w:pPr>
            <w:r w:rsidRPr="00184A13">
              <w:rPr>
                <w:szCs w:val="28"/>
              </w:rPr>
              <w:t>1.1</w:t>
            </w:r>
          </w:p>
        </w:tc>
        <w:tc>
          <w:tcPr>
            <w:tcW w:w="6480" w:type="dxa"/>
          </w:tcPr>
          <w:p w:rsidR="007968FF" w:rsidRPr="00184A13" w:rsidRDefault="007968FF" w:rsidP="00524BA2">
            <w:pPr>
              <w:pStyle w:val="NoSpacing"/>
              <w:rPr>
                <w:szCs w:val="28"/>
              </w:rPr>
            </w:pPr>
            <w:r w:rsidRPr="00184A13">
              <w:rPr>
                <w:szCs w:val="28"/>
              </w:rPr>
              <w:t>Problem Description</w:t>
            </w:r>
          </w:p>
        </w:tc>
        <w:tc>
          <w:tcPr>
            <w:tcW w:w="2788" w:type="dxa"/>
          </w:tcPr>
          <w:p w:rsidR="007968FF" w:rsidRPr="00184A13" w:rsidRDefault="005937C5" w:rsidP="005937C5">
            <w:pPr>
              <w:pStyle w:val="NoSpacing"/>
              <w:jc w:val="center"/>
              <w:rPr>
                <w:szCs w:val="28"/>
              </w:rPr>
            </w:pPr>
            <w:r>
              <w:rPr>
                <w:szCs w:val="28"/>
              </w:rPr>
              <w:t>7</w:t>
            </w:r>
          </w:p>
        </w:tc>
      </w:tr>
      <w:tr w:rsidR="007968FF" w:rsidRPr="00184A13" w:rsidTr="00524BA2">
        <w:trPr>
          <w:trHeight w:val="404"/>
        </w:trPr>
        <w:tc>
          <w:tcPr>
            <w:tcW w:w="1188" w:type="dxa"/>
          </w:tcPr>
          <w:p w:rsidR="007968FF" w:rsidRPr="00184A13" w:rsidRDefault="007968FF" w:rsidP="00524BA2">
            <w:pPr>
              <w:pStyle w:val="NoSpacing"/>
              <w:jc w:val="center"/>
              <w:rPr>
                <w:szCs w:val="28"/>
              </w:rPr>
            </w:pPr>
            <w:r w:rsidRPr="00184A13">
              <w:rPr>
                <w:szCs w:val="28"/>
              </w:rPr>
              <w:t>1.2</w:t>
            </w:r>
          </w:p>
        </w:tc>
        <w:tc>
          <w:tcPr>
            <w:tcW w:w="6480" w:type="dxa"/>
          </w:tcPr>
          <w:p w:rsidR="007968FF" w:rsidRPr="00184A13" w:rsidRDefault="007968FF" w:rsidP="00524BA2">
            <w:pPr>
              <w:pStyle w:val="NoSpacing"/>
              <w:rPr>
                <w:szCs w:val="28"/>
              </w:rPr>
            </w:pPr>
            <w:r w:rsidRPr="00184A13">
              <w:rPr>
                <w:szCs w:val="28"/>
              </w:rPr>
              <w:t>Domain Knowledge</w:t>
            </w:r>
          </w:p>
        </w:tc>
        <w:tc>
          <w:tcPr>
            <w:tcW w:w="2788" w:type="dxa"/>
          </w:tcPr>
          <w:p w:rsidR="007968FF" w:rsidRPr="00184A13" w:rsidRDefault="005937C5" w:rsidP="005937C5">
            <w:pPr>
              <w:pStyle w:val="NoSpacing"/>
              <w:jc w:val="center"/>
              <w:rPr>
                <w:szCs w:val="28"/>
              </w:rPr>
            </w:pPr>
            <w:r>
              <w:rPr>
                <w:szCs w:val="28"/>
              </w:rPr>
              <w:t>7</w:t>
            </w:r>
          </w:p>
        </w:tc>
      </w:tr>
      <w:tr w:rsidR="007968FF" w:rsidRPr="00184A13" w:rsidTr="00524BA2">
        <w:trPr>
          <w:trHeight w:val="404"/>
        </w:trPr>
        <w:tc>
          <w:tcPr>
            <w:tcW w:w="1188" w:type="dxa"/>
          </w:tcPr>
          <w:p w:rsidR="007968FF" w:rsidRPr="00184A13" w:rsidRDefault="007968FF" w:rsidP="00524BA2">
            <w:pPr>
              <w:pStyle w:val="NoSpacing"/>
              <w:jc w:val="center"/>
              <w:rPr>
                <w:szCs w:val="28"/>
              </w:rPr>
            </w:pPr>
            <w:r w:rsidRPr="00184A13">
              <w:rPr>
                <w:szCs w:val="28"/>
              </w:rPr>
              <w:t>1.3</w:t>
            </w:r>
          </w:p>
        </w:tc>
        <w:tc>
          <w:tcPr>
            <w:tcW w:w="6480" w:type="dxa"/>
          </w:tcPr>
          <w:p w:rsidR="007968FF" w:rsidRPr="00184A13" w:rsidRDefault="007968FF" w:rsidP="00524BA2">
            <w:pPr>
              <w:pStyle w:val="NoSpacing"/>
              <w:rPr>
                <w:szCs w:val="28"/>
              </w:rPr>
            </w:pPr>
            <w:r w:rsidRPr="00184A13">
              <w:rPr>
                <w:szCs w:val="28"/>
              </w:rPr>
              <w:t>Project Aim and Objective</w:t>
            </w:r>
          </w:p>
        </w:tc>
        <w:tc>
          <w:tcPr>
            <w:tcW w:w="2788" w:type="dxa"/>
          </w:tcPr>
          <w:p w:rsidR="007968FF" w:rsidRPr="00184A13" w:rsidRDefault="005937C5" w:rsidP="005937C5">
            <w:pPr>
              <w:pStyle w:val="NoSpacing"/>
              <w:jc w:val="center"/>
              <w:rPr>
                <w:szCs w:val="28"/>
              </w:rPr>
            </w:pPr>
            <w:r>
              <w:rPr>
                <w:szCs w:val="28"/>
              </w:rPr>
              <w:t>8</w:t>
            </w:r>
          </w:p>
        </w:tc>
      </w:tr>
      <w:tr w:rsidR="007968FF" w:rsidRPr="00184A13" w:rsidTr="00524BA2">
        <w:trPr>
          <w:trHeight w:val="404"/>
        </w:trPr>
        <w:tc>
          <w:tcPr>
            <w:tcW w:w="1188" w:type="dxa"/>
          </w:tcPr>
          <w:p w:rsidR="007968FF" w:rsidRPr="00184A13" w:rsidRDefault="007968FF" w:rsidP="00524BA2">
            <w:pPr>
              <w:pStyle w:val="NoSpacing"/>
              <w:jc w:val="center"/>
              <w:rPr>
                <w:szCs w:val="28"/>
              </w:rPr>
            </w:pPr>
            <w:r w:rsidRPr="00184A13">
              <w:rPr>
                <w:szCs w:val="28"/>
              </w:rPr>
              <w:t>1.4</w:t>
            </w:r>
          </w:p>
        </w:tc>
        <w:tc>
          <w:tcPr>
            <w:tcW w:w="6480" w:type="dxa"/>
          </w:tcPr>
          <w:p w:rsidR="007968FF" w:rsidRPr="00184A13" w:rsidRDefault="007968FF" w:rsidP="00524BA2">
            <w:pPr>
              <w:pStyle w:val="NoSpacing"/>
              <w:rPr>
                <w:szCs w:val="28"/>
              </w:rPr>
            </w:pPr>
            <w:r w:rsidRPr="00184A13">
              <w:rPr>
                <w:szCs w:val="28"/>
              </w:rPr>
              <w:t>Scope of the Project</w:t>
            </w:r>
          </w:p>
        </w:tc>
        <w:tc>
          <w:tcPr>
            <w:tcW w:w="2788" w:type="dxa"/>
          </w:tcPr>
          <w:p w:rsidR="007968FF" w:rsidRPr="00184A13" w:rsidRDefault="005937C5" w:rsidP="005937C5">
            <w:pPr>
              <w:pStyle w:val="NoSpacing"/>
              <w:jc w:val="center"/>
              <w:rPr>
                <w:szCs w:val="28"/>
              </w:rPr>
            </w:pPr>
            <w:r>
              <w:rPr>
                <w:szCs w:val="28"/>
              </w:rPr>
              <w:t>8</w:t>
            </w:r>
          </w:p>
        </w:tc>
      </w:tr>
      <w:tr w:rsidR="007968FF" w:rsidRPr="00184A13" w:rsidTr="00524BA2">
        <w:trPr>
          <w:trHeight w:val="424"/>
        </w:trPr>
        <w:tc>
          <w:tcPr>
            <w:tcW w:w="1188" w:type="dxa"/>
          </w:tcPr>
          <w:p w:rsidR="007968FF" w:rsidRPr="00184A13" w:rsidRDefault="007968FF" w:rsidP="00524BA2">
            <w:pPr>
              <w:pStyle w:val="NoSpacing"/>
              <w:jc w:val="center"/>
              <w:rPr>
                <w:szCs w:val="28"/>
              </w:rPr>
            </w:pPr>
            <w:r w:rsidRPr="00184A13">
              <w:rPr>
                <w:szCs w:val="28"/>
              </w:rPr>
              <w:t>1.5</w:t>
            </w:r>
          </w:p>
        </w:tc>
        <w:tc>
          <w:tcPr>
            <w:tcW w:w="6480" w:type="dxa"/>
          </w:tcPr>
          <w:p w:rsidR="007968FF" w:rsidRPr="00184A13" w:rsidRDefault="007968FF" w:rsidP="00524BA2">
            <w:pPr>
              <w:pStyle w:val="NoSpacing"/>
              <w:rPr>
                <w:szCs w:val="28"/>
              </w:rPr>
            </w:pPr>
            <w:r w:rsidRPr="00184A13">
              <w:rPr>
                <w:szCs w:val="28"/>
              </w:rPr>
              <w:t>Operation Environment</w:t>
            </w:r>
          </w:p>
        </w:tc>
        <w:tc>
          <w:tcPr>
            <w:tcW w:w="2788" w:type="dxa"/>
          </w:tcPr>
          <w:p w:rsidR="007968FF" w:rsidRPr="00184A13" w:rsidRDefault="005937C5" w:rsidP="005937C5">
            <w:pPr>
              <w:pStyle w:val="NoSpacing"/>
              <w:jc w:val="center"/>
              <w:rPr>
                <w:szCs w:val="28"/>
              </w:rPr>
            </w:pPr>
            <w:r>
              <w:rPr>
                <w:szCs w:val="28"/>
              </w:rPr>
              <w:t>9</w:t>
            </w:r>
          </w:p>
        </w:tc>
      </w:tr>
      <w:tr w:rsidR="007968FF" w:rsidRPr="00184A13" w:rsidTr="00524BA2">
        <w:trPr>
          <w:trHeight w:val="424"/>
        </w:trPr>
        <w:tc>
          <w:tcPr>
            <w:tcW w:w="1188" w:type="dxa"/>
          </w:tcPr>
          <w:p w:rsidR="007968FF" w:rsidRPr="00821527" w:rsidRDefault="007968FF" w:rsidP="00524BA2">
            <w:pPr>
              <w:pStyle w:val="NoSpacing"/>
              <w:jc w:val="center"/>
              <w:rPr>
                <w:b/>
                <w:szCs w:val="28"/>
              </w:rPr>
            </w:pPr>
            <w:r w:rsidRPr="00821527">
              <w:rPr>
                <w:b/>
                <w:szCs w:val="28"/>
              </w:rPr>
              <w:t>2</w:t>
            </w:r>
          </w:p>
        </w:tc>
        <w:tc>
          <w:tcPr>
            <w:tcW w:w="6480" w:type="dxa"/>
          </w:tcPr>
          <w:p w:rsidR="007968FF" w:rsidRPr="00821527" w:rsidRDefault="007968FF" w:rsidP="00524BA2">
            <w:pPr>
              <w:pStyle w:val="NoSpacing"/>
              <w:rPr>
                <w:b/>
                <w:szCs w:val="28"/>
              </w:rPr>
            </w:pPr>
            <w:r w:rsidRPr="00821527">
              <w:rPr>
                <w:b/>
                <w:szCs w:val="28"/>
              </w:rPr>
              <w:t>System Study</w:t>
            </w:r>
          </w:p>
        </w:tc>
        <w:tc>
          <w:tcPr>
            <w:tcW w:w="2788" w:type="dxa"/>
          </w:tcPr>
          <w:p w:rsidR="007968FF" w:rsidRPr="005937C5" w:rsidRDefault="009E7A74" w:rsidP="005937C5">
            <w:pPr>
              <w:pStyle w:val="NoSpacing"/>
              <w:jc w:val="center"/>
              <w:rPr>
                <w:b/>
                <w:szCs w:val="28"/>
              </w:rPr>
            </w:pPr>
            <w:r>
              <w:rPr>
                <w:b/>
                <w:szCs w:val="28"/>
              </w:rPr>
              <w:t>9</w:t>
            </w:r>
          </w:p>
        </w:tc>
      </w:tr>
      <w:tr w:rsidR="007968FF" w:rsidRPr="00184A13" w:rsidTr="00524BA2">
        <w:trPr>
          <w:trHeight w:val="424"/>
        </w:trPr>
        <w:tc>
          <w:tcPr>
            <w:tcW w:w="1188" w:type="dxa"/>
          </w:tcPr>
          <w:p w:rsidR="007968FF" w:rsidRPr="00184A13" w:rsidRDefault="007968FF" w:rsidP="00524BA2">
            <w:pPr>
              <w:pStyle w:val="NoSpacing"/>
              <w:jc w:val="center"/>
              <w:rPr>
                <w:szCs w:val="28"/>
              </w:rPr>
            </w:pPr>
            <w:r w:rsidRPr="00184A13">
              <w:rPr>
                <w:szCs w:val="28"/>
              </w:rPr>
              <w:t>2.1</w:t>
            </w:r>
          </w:p>
        </w:tc>
        <w:tc>
          <w:tcPr>
            <w:tcW w:w="6480" w:type="dxa"/>
          </w:tcPr>
          <w:p w:rsidR="007968FF" w:rsidRPr="00184A13" w:rsidRDefault="007968FF" w:rsidP="00524BA2">
            <w:pPr>
              <w:pStyle w:val="NoSpacing"/>
              <w:rPr>
                <w:szCs w:val="28"/>
              </w:rPr>
            </w:pPr>
            <w:r w:rsidRPr="00184A13">
              <w:rPr>
                <w:szCs w:val="28"/>
              </w:rPr>
              <w:t>Software Requirement Specification</w:t>
            </w:r>
          </w:p>
        </w:tc>
        <w:tc>
          <w:tcPr>
            <w:tcW w:w="2788" w:type="dxa"/>
          </w:tcPr>
          <w:p w:rsidR="007968FF" w:rsidRPr="00184A13" w:rsidRDefault="009E7A74" w:rsidP="005937C5">
            <w:pPr>
              <w:pStyle w:val="NoSpacing"/>
              <w:jc w:val="center"/>
              <w:rPr>
                <w:szCs w:val="28"/>
              </w:rPr>
            </w:pPr>
            <w:r>
              <w:rPr>
                <w:szCs w:val="28"/>
              </w:rPr>
              <w:t>9</w:t>
            </w:r>
          </w:p>
        </w:tc>
      </w:tr>
      <w:tr w:rsidR="007968FF" w:rsidRPr="00184A13" w:rsidTr="00524BA2">
        <w:trPr>
          <w:trHeight w:val="424"/>
        </w:trPr>
        <w:tc>
          <w:tcPr>
            <w:tcW w:w="1188" w:type="dxa"/>
          </w:tcPr>
          <w:p w:rsidR="007968FF" w:rsidRPr="00184A13" w:rsidRDefault="007968FF" w:rsidP="00524BA2">
            <w:pPr>
              <w:pStyle w:val="NoSpacing"/>
              <w:jc w:val="center"/>
              <w:rPr>
                <w:szCs w:val="28"/>
              </w:rPr>
            </w:pPr>
            <w:r w:rsidRPr="00184A13">
              <w:rPr>
                <w:szCs w:val="28"/>
              </w:rPr>
              <w:t>2.2</w:t>
            </w:r>
          </w:p>
        </w:tc>
        <w:tc>
          <w:tcPr>
            <w:tcW w:w="6480" w:type="dxa"/>
          </w:tcPr>
          <w:p w:rsidR="007968FF" w:rsidRPr="00184A13" w:rsidRDefault="007968FF" w:rsidP="00524BA2">
            <w:pPr>
              <w:pStyle w:val="NoSpacing"/>
              <w:rPr>
                <w:szCs w:val="28"/>
              </w:rPr>
            </w:pPr>
            <w:r w:rsidRPr="00184A13">
              <w:rPr>
                <w:szCs w:val="28"/>
              </w:rPr>
              <w:t>Existing system</w:t>
            </w:r>
          </w:p>
        </w:tc>
        <w:tc>
          <w:tcPr>
            <w:tcW w:w="2788" w:type="dxa"/>
          </w:tcPr>
          <w:p w:rsidR="007968FF" w:rsidRPr="00184A13" w:rsidRDefault="009E7A74" w:rsidP="005937C5">
            <w:pPr>
              <w:pStyle w:val="NoSpacing"/>
              <w:jc w:val="center"/>
              <w:rPr>
                <w:szCs w:val="28"/>
              </w:rPr>
            </w:pPr>
            <w:r>
              <w:rPr>
                <w:szCs w:val="28"/>
              </w:rPr>
              <w:t>9</w:t>
            </w:r>
          </w:p>
        </w:tc>
      </w:tr>
      <w:tr w:rsidR="007968FF" w:rsidRPr="00184A13" w:rsidTr="00524BA2">
        <w:trPr>
          <w:trHeight w:val="424"/>
        </w:trPr>
        <w:tc>
          <w:tcPr>
            <w:tcW w:w="1188" w:type="dxa"/>
          </w:tcPr>
          <w:p w:rsidR="007968FF" w:rsidRPr="00184A13" w:rsidRDefault="007968FF" w:rsidP="00524BA2">
            <w:pPr>
              <w:pStyle w:val="NoSpacing"/>
              <w:jc w:val="center"/>
              <w:rPr>
                <w:szCs w:val="28"/>
              </w:rPr>
            </w:pPr>
            <w:r w:rsidRPr="00184A13">
              <w:rPr>
                <w:szCs w:val="28"/>
              </w:rPr>
              <w:t>2.3</w:t>
            </w:r>
          </w:p>
        </w:tc>
        <w:tc>
          <w:tcPr>
            <w:tcW w:w="6480" w:type="dxa"/>
          </w:tcPr>
          <w:p w:rsidR="007968FF" w:rsidRPr="00184A13" w:rsidRDefault="007968FF" w:rsidP="00524BA2">
            <w:pPr>
              <w:pStyle w:val="NoSpacing"/>
              <w:rPr>
                <w:szCs w:val="28"/>
              </w:rPr>
            </w:pPr>
            <w:r w:rsidRPr="00184A13">
              <w:rPr>
                <w:szCs w:val="28"/>
              </w:rPr>
              <w:t>Proposed System</w:t>
            </w:r>
          </w:p>
        </w:tc>
        <w:tc>
          <w:tcPr>
            <w:tcW w:w="2788" w:type="dxa"/>
          </w:tcPr>
          <w:p w:rsidR="007968FF" w:rsidRPr="00184A13" w:rsidRDefault="009E7A74" w:rsidP="005937C5">
            <w:pPr>
              <w:pStyle w:val="NoSpacing"/>
              <w:jc w:val="center"/>
              <w:rPr>
                <w:szCs w:val="28"/>
              </w:rPr>
            </w:pPr>
            <w:r>
              <w:rPr>
                <w:szCs w:val="28"/>
              </w:rPr>
              <w:t>9</w:t>
            </w:r>
          </w:p>
        </w:tc>
      </w:tr>
      <w:tr w:rsidR="007968FF" w:rsidRPr="00184A13" w:rsidTr="00524BA2">
        <w:trPr>
          <w:trHeight w:val="424"/>
        </w:trPr>
        <w:tc>
          <w:tcPr>
            <w:tcW w:w="1188" w:type="dxa"/>
          </w:tcPr>
          <w:p w:rsidR="007968FF" w:rsidRPr="00184A13" w:rsidRDefault="007968FF" w:rsidP="00524BA2">
            <w:pPr>
              <w:pStyle w:val="NoSpacing"/>
              <w:jc w:val="center"/>
              <w:rPr>
                <w:szCs w:val="28"/>
              </w:rPr>
            </w:pPr>
            <w:r w:rsidRPr="00184A13">
              <w:rPr>
                <w:szCs w:val="28"/>
              </w:rPr>
              <w:t>2.4</w:t>
            </w:r>
          </w:p>
        </w:tc>
        <w:tc>
          <w:tcPr>
            <w:tcW w:w="6480" w:type="dxa"/>
          </w:tcPr>
          <w:p w:rsidR="007968FF" w:rsidRPr="00184A13" w:rsidRDefault="007968FF" w:rsidP="00524BA2">
            <w:pPr>
              <w:pStyle w:val="NoSpacing"/>
              <w:rPr>
                <w:szCs w:val="28"/>
              </w:rPr>
            </w:pPr>
            <w:r w:rsidRPr="00184A13">
              <w:rPr>
                <w:szCs w:val="28"/>
              </w:rPr>
              <w:t>Software Tool Used</w:t>
            </w:r>
          </w:p>
        </w:tc>
        <w:tc>
          <w:tcPr>
            <w:tcW w:w="2788" w:type="dxa"/>
          </w:tcPr>
          <w:p w:rsidR="007968FF" w:rsidRPr="00184A13" w:rsidRDefault="009E7A74" w:rsidP="005937C5">
            <w:pPr>
              <w:pStyle w:val="NoSpacing"/>
              <w:jc w:val="center"/>
              <w:rPr>
                <w:szCs w:val="28"/>
              </w:rPr>
            </w:pPr>
            <w:r>
              <w:rPr>
                <w:szCs w:val="28"/>
              </w:rPr>
              <w:t>10</w:t>
            </w:r>
          </w:p>
        </w:tc>
      </w:tr>
      <w:tr w:rsidR="007968FF" w:rsidRPr="00184A13" w:rsidTr="00524BA2">
        <w:trPr>
          <w:trHeight w:val="424"/>
        </w:trPr>
        <w:tc>
          <w:tcPr>
            <w:tcW w:w="1188" w:type="dxa"/>
          </w:tcPr>
          <w:p w:rsidR="007968FF" w:rsidRPr="00821527" w:rsidRDefault="007968FF" w:rsidP="00524BA2">
            <w:pPr>
              <w:pStyle w:val="NoSpacing"/>
              <w:jc w:val="center"/>
              <w:rPr>
                <w:b/>
                <w:szCs w:val="28"/>
              </w:rPr>
            </w:pPr>
            <w:r w:rsidRPr="00821527">
              <w:rPr>
                <w:b/>
                <w:szCs w:val="28"/>
              </w:rPr>
              <w:t>3</w:t>
            </w:r>
          </w:p>
        </w:tc>
        <w:tc>
          <w:tcPr>
            <w:tcW w:w="6480" w:type="dxa"/>
          </w:tcPr>
          <w:p w:rsidR="007968FF" w:rsidRPr="00821527" w:rsidRDefault="007968FF" w:rsidP="00524BA2">
            <w:pPr>
              <w:pStyle w:val="NoSpacing"/>
              <w:rPr>
                <w:b/>
                <w:szCs w:val="28"/>
              </w:rPr>
            </w:pPr>
            <w:r w:rsidRPr="00821527">
              <w:rPr>
                <w:b/>
                <w:szCs w:val="28"/>
              </w:rPr>
              <w:t>System Analysis and Design</w:t>
            </w:r>
          </w:p>
        </w:tc>
        <w:tc>
          <w:tcPr>
            <w:tcW w:w="2788" w:type="dxa"/>
          </w:tcPr>
          <w:p w:rsidR="007968FF" w:rsidRPr="005937C5" w:rsidRDefault="009E7A74" w:rsidP="005937C5">
            <w:pPr>
              <w:pStyle w:val="NoSpacing"/>
              <w:jc w:val="center"/>
              <w:rPr>
                <w:b/>
                <w:szCs w:val="28"/>
              </w:rPr>
            </w:pPr>
            <w:r>
              <w:rPr>
                <w:b/>
                <w:szCs w:val="28"/>
              </w:rPr>
              <w:t>11</w:t>
            </w:r>
          </w:p>
        </w:tc>
      </w:tr>
      <w:tr w:rsidR="007968FF" w:rsidRPr="00184A13" w:rsidTr="00524BA2">
        <w:trPr>
          <w:trHeight w:val="424"/>
        </w:trPr>
        <w:tc>
          <w:tcPr>
            <w:tcW w:w="1188" w:type="dxa"/>
          </w:tcPr>
          <w:p w:rsidR="007968FF" w:rsidRPr="00184A13" w:rsidRDefault="007968FF" w:rsidP="00524BA2">
            <w:pPr>
              <w:pStyle w:val="NoSpacing"/>
              <w:jc w:val="center"/>
              <w:rPr>
                <w:szCs w:val="28"/>
              </w:rPr>
            </w:pPr>
            <w:r w:rsidRPr="00184A13">
              <w:rPr>
                <w:szCs w:val="28"/>
              </w:rPr>
              <w:t>3.1</w:t>
            </w:r>
          </w:p>
        </w:tc>
        <w:tc>
          <w:tcPr>
            <w:tcW w:w="6480" w:type="dxa"/>
          </w:tcPr>
          <w:p w:rsidR="007968FF" w:rsidRPr="00184A13" w:rsidRDefault="007968FF" w:rsidP="00524BA2">
            <w:pPr>
              <w:pStyle w:val="NoSpacing"/>
              <w:rPr>
                <w:szCs w:val="28"/>
              </w:rPr>
            </w:pPr>
            <w:r w:rsidRPr="00184A13">
              <w:rPr>
                <w:szCs w:val="28"/>
              </w:rPr>
              <w:t>Software Requirement</w:t>
            </w:r>
          </w:p>
        </w:tc>
        <w:tc>
          <w:tcPr>
            <w:tcW w:w="2788" w:type="dxa"/>
          </w:tcPr>
          <w:p w:rsidR="007968FF" w:rsidRPr="00184A13" w:rsidRDefault="009E7A74" w:rsidP="005937C5">
            <w:pPr>
              <w:pStyle w:val="NoSpacing"/>
              <w:jc w:val="center"/>
              <w:rPr>
                <w:szCs w:val="28"/>
              </w:rPr>
            </w:pPr>
            <w:r>
              <w:rPr>
                <w:szCs w:val="28"/>
              </w:rPr>
              <w:t>11</w:t>
            </w:r>
          </w:p>
        </w:tc>
      </w:tr>
      <w:tr w:rsidR="007968FF" w:rsidRPr="00184A13" w:rsidTr="00524BA2">
        <w:trPr>
          <w:trHeight w:val="424"/>
        </w:trPr>
        <w:tc>
          <w:tcPr>
            <w:tcW w:w="1188" w:type="dxa"/>
          </w:tcPr>
          <w:p w:rsidR="007968FF" w:rsidRPr="00184A13" w:rsidRDefault="007968FF" w:rsidP="00524BA2">
            <w:pPr>
              <w:pStyle w:val="NoSpacing"/>
              <w:jc w:val="center"/>
              <w:rPr>
                <w:szCs w:val="28"/>
              </w:rPr>
            </w:pPr>
            <w:r w:rsidRPr="00184A13">
              <w:rPr>
                <w:szCs w:val="28"/>
              </w:rPr>
              <w:t>3.2</w:t>
            </w:r>
          </w:p>
        </w:tc>
        <w:tc>
          <w:tcPr>
            <w:tcW w:w="6480" w:type="dxa"/>
          </w:tcPr>
          <w:p w:rsidR="007968FF" w:rsidRPr="00184A13" w:rsidRDefault="007968FF" w:rsidP="00524BA2">
            <w:pPr>
              <w:pStyle w:val="NoSpacing"/>
              <w:rPr>
                <w:szCs w:val="28"/>
              </w:rPr>
            </w:pPr>
            <w:r w:rsidRPr="00184A13">
              <w:rPr>
                <w:szCs w:val="28"/>
              </w:rPr>
              <w:t>Hardware Requirement</w:t>
            </w:r>
          </w:p>
        </w:tc>
        <w:tc>
          <w:tcPr>
            <w:tcW w:w="2788" w:type="dxa"/>
          </w:tcPr>
          <w:p w:rsidR="007968FF" w:rsidRPr="00184A13" w:rsidRDefault="009E7A74" w:rsidP="005937C5">
            <w:pPr>
              <w:pStyle w:val="NoSpacing"/>
              <w:jc w:val="center"/>
              <w:rPr>
                <w:szCs w:val="28"/>
              </w:rPr>
            </w:pPr>
            <w:r>
              <w:rPr>
                <w:szCs w:val="28"/>
              </w:rPr>
              <w:t>11</w:t>
            </w:r>
          </w:p>
        </w:tc>
      </w:tr>
      <w:tr w:rsidR="007968FF" w:rsidRPr="00184A13" w:rsidTr="00524BA2">
        <w:trPr>
          <w:trHeight w:val="424"/>
        </w:trPr>
        <w:tc>
          <w:tcPr>
            <w:tcW w:w="1188" w:type="dxa"/>
          </w:tcPr>
          <w:p w:rsidR="007968FF" w:rsidRPr="00184A13" w:rsidRDefault="007968FF" w:rsidP="00524BA2">
            <w:pPr>
              <w:pStyle w:val="NoSpacing"/>
              <w:jc w:val="center"/>
              <w:rPr>
                <w:szCs w:val="28"/>
              </w:rPr>
            </w:pPr>
            <w:r w:rsidRPr="00184A13">
              <w:rPr>
                <w:szCs w:val="28"/>
              </w:rPr>
              <w:t>3.3</w:t>
            </w:r>
          </w:p>
        </w:tc>
        <w:tc>
          <w:tcPr>
            <w:tcW w:w="6480" w:type="dxa"/>
          </w:tcPr>
          <w:p w:rsidR="007968FF" w:rsidRPr="00184A13" w:rsidRDefault="007968FF" w:rsidP="00524BA2">
            <w:pPr>
              <w:pStyle w:val="NoSpacing"/>
              <w:rPr>
                <w:szCs w:val="28"/>
              </w:rPr>
            </w:pPr>
            <w:r w:rsidRPr="00184A13">
              <w:rPr>
                <w:szCs w:val="28"/>
              </w:rPr>
              <w:t>Algorithm/Flowchart</w:t>
            </w:r>
          </w:p>
        </w:tc>
        <w:tc>
          <w:tcPr>
            <w:tcW w:w="2788" w:type="dxa"/>
          </w:tcPr>
          <w:p w:rsidR="007968FF" w:rsidRPr="00184A13" w:rsidRDefault="009E7A74" w:rsidP="005937C5">
            <w:pPr>
              <w:pStyle w:val="NoSpacing"/>
              <w:jc w:val="center"/>
              <w:rPr>
                <w:szCs w:val="28"/>
              </w:rPr>
            </w:pPr>
            <w:r>
              <w:rPr>
                <w:szCs w:val="28"/>
              </w:rPr>
              <w:t>12</w:t>
            </w:r>
          </w:p>
        </w:tc>
      </w:tr>
      <w:tr w:rsidR="007968FF" w:rsidRPr="00184A13" w:rsidTr="00524BA2">
        <w:trPr>
          <w:trHeight w:val="424"/>
        </w:trPr>
        <w:tc>
          <w:tcPr>
            <w:tcW w:w="1188" w:type="dxa"/>
          </w:tcPr>
          <w:p w:rsidR="007968FF" w:rsidRPr="00184A13" w:rsidRDefault="007968FF" w:rsidP="00524BA2">
            <w:pPr>
              <w:pStyle w:val="NoSpacing"/>
              <w:jc w:val="center"/>
              <w:rPr>
                <w:szCs w:val="28"/>
              </w:rPr>
            </w:pPr>
            <w:r w:rsidRPr="00184A13">
              <w:rPr>
                <w:szCs w:val="28"/>
              </w:rPr>
              <w:t>3.4</w:t>
            </w:r>
          </w:p>
        </w:tc>
        <w:tc>
          <w:tcPr>
            <w:tcW w:w="6480" w:type="dxa"/>
          </w:tcPr>
          <w:p w:rsidR="007968FF" w:rsidRPr="00184A13" w:rsidRDefault="007968FF" w:rsidP="00524BA2">
            <w:pPr>
              <w:pStyle w:val="NoSpacing"/>
              <w:rPr>
                <w:szCs w:val="28"/>
              </w:rPr>
            </w:pPr>
            <w:r w:rsidRPr="00184A13">
              <w:rPr>
                <w:szCs w:val="28"/>
              </w:rPr>
              <w:t>Data Flow Diagram</w:t>
            </w:r>
          </w:p>
        </w:tc>
        <w:tc>
          <w:tcPr>
            <w:tcW w:w="2788" w:type="dxa"/>
          </w:tcPr>
          <w:p w:rsidR="007968FF" w:rsidRPr="00184A13" w:rsidRDefault="009E7A74" w:rsidP="009E7A74">
            <w:pPr>
              <w:pStyle w:val="NoSpacing"/>
              <w:jc w:val="center"/>
              <w:rPr>
                <w:szCs w:val="28"/>
              </w:rPr>
            </w:pPr>
            <w:r>
              <w:rPr>
                <w:szCs w:val="28"/>
              </w:rPr>
              <w:t>13</w:t>
            </w:r>
          </w:p>
        </w:tc>
      </w:tr>
      <w:tr w:rsidR="007968FF" w:rsidRPr="00184A13" w:rsidTr="00524BA2">
        <w:trPr>
          <w:trHeight w:val="424"/>
        </w:trPr>
        <w:tc>
          <w:tcPr>
            <w:tcW w:w="1188" w:type="dxa"/>
          </w:tcPr>
          <w:p w:rsidR="007968FF" w:rsidRPr="00184A13" w:rsidRDefault="007968FF" w:rsidP="00524BA2">
            <w:pPr>
              <w:pStyle w:val="NoSpacing"/>
              <w:jc w:val="center"/>
              <w:rPr>
                <w:szCs w:val="28"/>
              </w:rPr>
            </w:pPr>
            <w:r w:rsidRPr="00184A13">
              <w:rPr>
                <w:szCs w:val="28"/>
              </w:rPr>
              <w:t>3.5</w:t>
            </w:r>
          </w:p>
        </w:tc>
        <w:tc>
          <w:tcPr>
            <w:tcW w:w="6480" w:type="dxa"/>
          </w:tcPr>
          <w:p w:rsidR="007968FF" w:rsidRPr="00184A13" w:rsidRDefault="007968FF" w:rsidP="00524BA2">
            <w:pPr>
              <w:pStyle w:val="NoSpacing"/>
              <w:rPr>
                <w:szCs w:val="28"/>
              </w:rPr>
            </w:pPr>
            <w:r w:rsidRPr="00184A13">
              <w:rPr>
                <w:szCs w:val="28"/>
              </w:rPr>
              <w:t>Estimation and Planning</w:t>
            </w:r>
          </w:p>
        </w:tc>
        <w:tc>
          <w:tcPr>
            <w:tcW w:w="2788" w:type="dxa"/>
          </w:tcPr>
          <w:p w:rsidR="007968FF" w:rsidRPr="00184A13" w:rsidRDefault="009E7A74" w:rsidP="005937C5">
            <w:pPr>
              <w:pStyle w:val="NoSpacing"/>
              <w:jc w:val="center"/>
              <w:rPr>
                <w:szCs w:val="28"/>
              </w:rPr>
            </w:pPr>
            <w:r>
              <w:rPr>
                <w:szCs w:val="28"/>
              </w:rPr>
              <w:t>14</w:t>
            </w:r>
          </w:p>
        </w:tc>
      </w:tr>
      <w:tr w:rsidR="007968FF" w:rsidRPr="00184A13" w:rsidTr="00524BA2">
        <w:trPr>
          <w:trHeight w:val="424"/>
        </w:trPr>
        <w:tc>
          <w:tcPr>
            <w:tcW w:w="1188" w:type="dxa"/>
          </w:tcPr>
          <w:p w:rsidR="007968FF" w:rsidRPr="00821527" w:rsidRDefault="007968FF" w:rsidP="00524BA2">
            <w:pPr>
              <w:pStyle w:val="NoSpacing"/>
              <w:jc w:val="center"/>
              <w:rPr>
                <w:b/>
                <w:szCs w:val="28"/>
              </w:rPr>
            </w:pPr>
            <w:r w:rsidRPr="00821527">
              <w:rPr>
                <w:b/>
                <w:szCs w:val="28"/>
              </w:rPr>
              <w:t>4</w:t>
            </w:r>
          </w:p>
        </w:tc>
        <w:tc>
          <w:tcPr>
            <w:tcW w:w="6480" w:type="dxa"/>
          </w:tcPr>
          <w:p w:rsidR="007968FF" w:rsidRPr="00821527" w:rsidRDefault="007968FF" w:rsidP="00524BA2">
            <w:pPr>
              <w:pStyle w:val="NoSpacing"/>
              <w:rPr>
                <w:b/>
                <w:szCs w:val="28"/>
              </w:rPr>
            </w:pPr>
            <w:r w:rsidRPr="00821527">
              <w:rPr>
                <w:b/>
                <w:szCs w:val="28"/>
              </w:rPr>
              <w:t>System Implementation</w:t>
            </w:r>
          </w:p>
        </w:tc>
        <w:tc>
          <w:tcPr>
            <w:tcW w:w="2788" w:type="dxa"/>
          </w:tcPr>
          <w:p w:rsidR="007968FF" w:rsidRPr="005937C5" w:rsidRDefault="009E7A74" w:rsidP="005937C5">
            <w:pPr>
              <w:pStyle w:val="NoSpacing"/>
              <w:jc w:val="center"/>
              <w:rPr>
                <w:b/>
                <w:szCs w:val="28"/>
              </w:rPr>
            </w:pPr>
            <w:r>
              <w:rPr>
                <w:b/>
                <w:szCs w:val="28"/>
              </w:rPr>
              <w:t>14</w:t>
            </w:r>
          </w:p>
        </w:tc>
      </w:tr>
      <w:tr w:rsidR="007968FF" w:rsidRPr="00184A13" w:rsidTr="00524BA2">
        <w:trPr>
          <w:trHeight w:val="424"/>
        </w:trPr>
        <w:tc>
          <w:tcPr>
            <w:tcW w:w="1188" w:type="dxa"/>
          </w:tcPr>
          <w:p w:rsidR="007968FF" w:rsidRPr="00184A13" w:rsidRDefault="007968FF" w:rsidP="00524BA2">
            <w:pPr>
              <w:pStyle w:val="NoSpacing"/>
              <w:jc w:val="center"/>
              <w:rPr>
                <w:szCs w:val="28"/>
              </w:rPr>
            </w:pPr>
            <w:r w:rsidRPr="00184A13">
              <w:rPr>
                <w:szCs w:val="28"/>
              </w:rPr>
              <w:t>4.1</w:t>
            </w:r>
          </w:p>
        </w:tc>
        <w:tc>
          <w:tcPr>
            <w:tcW w:w="6480" w:type="dxa"/>
          </w:tcPr>
          <w:p w:rsidR="007968FF" w:rsidRPr="00184A13" w:rsidRDefault="007968FF" w:rsidP="00524BA2">
            <w:pPr>
              <w:pStyle w:val="NoSpacing"/>
              <w:rPr>
                <w:szCs w:val="28"/>
              </w:rPr>
            </w:pPr>
            <w:r w:rsidRPr="00184A13">
              <w:rPr>
                <w:szCs w:val="28"/>
              </w:rPr>
              <w:t>Module Description</w:t>
            </w:r>
          </w:p>
        </w:tc>
        <w:tc>
          <w:tcPr>
            <w:tcW w:w="2788" w:type="dxa"/>
          </w:tcPr>
          <w:p w:rsidR="007968FF" w:rsidRPr="00184A13" w:rsidRDefault="009E7A74" w:rsidP="005937C5">
            <w:pPr>
              <w:pStyle w:val="NoSpacing"/>
              <w:jc w:val="center"/>
              <w:rPr>
                <w:szCs w:val="28"/>
              </w:rPr>
            </w:pPr>
            <w:r>
              <w:rPr>
                <w:szCs w:val="28"/>
              </w:rPr>
              <w:t>14</w:t>
            </w:r>
          </w:p>
        </w:tc>
      </w:tr>
      <w:tr w:rsidR="007968FF" w:rsidRPr="00184A13" w:rsidTr="00524BA2">
        <w:trPr>
          <w:trHeight w:val="424"/>
        </w:trPr>
        <w:tc>
          <w:tcPr>
            <w:tcW w:w="1188" w:type="dxa"/>
          </w:tcPr>
          <w:p w:rsidR="007968FF" w:rsidRPr="00184A13" w:rsidRDefault="007968FF" w:rsidP="00524BA2">
            <w:pPr>
              <w:pStyle w:val="NoSpacing"/>
              <w:jc w:val="center"/>
              <w:rPr>
                <w:szCs w:val="28"/>
              </w:rPr>
            </w:pPr>
            <w:r w:rsidRPr="00184A13">
              <w:rPr>
                <w:szCs w:val="28"/>
              </w:rPr>
              <w:t>4.2</w:t>
            </w:r>
          </w:p>
        </w:tc>
        <w:tc>
          <w:tcPr>
            <w:tcW w:w="6480" w:type="dxa"/>
          </w:tcPr>
          <w:p w:rsidR="007968FF" w:rsidRPr="00184A13" w:rsidRDefault="007968FF" w:rsidP="00524BA2">
            <w:pPr>
              <w:pStyle w:val="NoSpacing"/>
              <w:rPr>
                <w:szCs w:val="28"/>
              </w:rPr>
            </w:pPr>
            <w:r w:rsidRPr="00184A13">
              <w:rPr>
                <w:szCs w:val="28"/>
              </w:rPr>
              <w:t>Source Code</w:t>
            </w:r>
          </w:p>
        </w:tc>
        <w:tc>
          <w:tcPr>
            <w:tcW w:w="2788" w:type="dxa"/>
          </w:tcPr>
          <w:p w:rsidR="007968FF" w:rsidRPr="00184A13" w:rsidRDefault="009E7A74" w:rsidP="005937C5">
            <w:pPr>
              <w:pStyle w:val="NoSpacing"/>
              <w:jc w:val="center"/>
              <w:rPr>
                <w:szCs w:val="28"/>
              </w:rPr>
            </w:pPr>
            <w:r>
              <w:rPr>
                <w:szCs w:val="28"/>
              </w:rPr>
              <w:t>15</w:t>
            </w:r>
          </w:p>
        </w:tc>
      </w:tr>
      <w:tr w:rsidR="007968FF" w:rsidRPr="00184A13" w:rsidTr="00524BA2">
        <w:trPr>
          <w:trHeight w:val="424"/>
        </w:trPr>
        <w:tc>
          <w:tcPr>
            <w:tcW w:w="1188" w:type="dxa"/>
          </w:tcPr>
          <w:p w:rsidR="007968FF" w:rsidRPr="00184A13" w:rsidRDefault="007968FF" w:rsidP="00524BA2">
            <w:pPr>
              <w:pStyle w:val="NoSpacing"/>
              <w:jc w:val="center"/>
              <w:rPr>
                <w:szCs w:val="28"/>
              </w:rPr>
            </w:pPr>
            <w:r w:rsidRPr="00184A13">
              <w:rPr>
                <w:szCs w:val="28"/>
              </w:rPr>
              <w:t>4.3</w:t>
            </w:r>
          </w:p>
        </w:tc>
        <w:tc>
          <w:tcPr>
            <w:tcW w:w="6480" w:type="dxa"/>
          </w:tcPr>
          <w:p w:rsidR="007968FF" w:rsidRPr="00184A13" w:rsidRDefault="007968FF" w:rsidP="00524BA2">
            <w:pPr>
              <w:pStyle w:val="NoSpacing"/>
              <w:rPr>
                <w:szCs w:val="28"/>
              </w:rPr>
            </w:pPr>
            <w:r w:rsidRPr="00184A13">
              <w:rPr>
                <w:szCs w:val="28"/>
              </w:rPr>
              <w:t>Screen Shot</w:t>
            </w:r>
          </w:p>
        </w:tc>
        <w:tc>
          <w:tcPr>
            <w:tcW w:w="2788" w:type="dxa"/>
          </w:tcPr>
          <w:p w:rsidR="007968FF" w:rsidRPr="00184A13" w:rsidRDefault="009E7A74" w:rsidP="005937C5">
            <w:pPr>
              <w:pStyle w:val="NoSpacing"/>
              <w:jc w:val="center"/>
              <w:rPr>
                <w:szCs w:val="28"/>
              </w:rPr>
            </w:pPr>
            <w:r>
              <w:rPr>
                <w:szCs w:val="28"/>
              </w:rPr>
              <w:t>110</w:t>
            </w:r>
          </w:p>
        </w:tc>
      </w:tr>
      <w:tr w:rsidR="007968FF" w:rsidRPr="00184A13" w:rsidTr="00524BA2">
        <w:trPr>
          <w:trHeight w:val="424"/>
        </w:trPr>
        <w:tc>
          <w:tcPr>
            <w:tcW w:w="1188" w:type="dxa"/>
          </w:tcPr>
          <w:p w:rsidR="007968FF" w:rsidRPr="00821527" w:rsidRDefault="007968FF" w:rsidP="00524BA2">
            <w:pPr>
              <w:pStyle w:val="NoSpacing"/>
              <w:jc w:val="center"/>
              <w:rPr>
                <w:b/>
                <w:szCs w:val="28"/>
              </w:rPr>
            </w:pPr>
            <w:r w:rsidRPr="00821527">
              <w:rPr>
                <w:b/>
                <w:szCs w:val="28"/>
              </w:rPr>
              <w:t>5</w:t>
            </w:r>
          </w:p>
        </w:tc>
        <w:tc>
          <w:tcPr>
            <w:tcW w:w="6480" w:type="dxa"/>
          </w:tcPr>
          <w:p w:rsidR="007968FF" w:rsidRPr="00184A13" w:rsidRDefault="007968FF" w:rsidP="00524BA2">
            <w:pPr>
              <w:pStyle w:val="NoSpacing"/>
              <w:rPr>
                <w:szCs w:val="28"/>
              </w:rPr>
            </w:pPr>
            <w:r w:rsidRPr="00184A13">
              <w:rPr>
                <w:szCs w:val="28"/>
              </w:rPr>
              <w:t>Conclusion</w:t>
            </w:r>
          </w:p>
        </w:tc>
        <w:tc>
          <w:tcPr>
            <w:tcW w:w="2788" w:type="dxa"/>
          </w:tcPr>
          <w:p w:rsidR="007968FF" w:rsidRPr="00184A13" w:rsidRDefault="009E7A74" w:rsidP="005937C5">
            <w:pPr>
              <w:pStyle w:val="NoSpacing"/>
              <w:jc w:val="center"/>
              <w:rPr>
                <w:szCs w:val="28"/>
              </w:rPr>
            </w:pPr>
            <w:r>
              <w:rPr>
                <w:szCs w:val="28"/>
              </w:rPr>
              <w:t>121</w:t>
            </w:r>
          </w:p>
        </w:tc>
      </w:tr>
      <w:tr w:rsidR="009E7A74" w:rsidRPr="00184A13" w:rsidTr="00524BA2">
        <w:trPr>
          <w:trHeight w:val="424"/>
        </w:trPr>
        <w:tc>
          <w:tcPr>
            <w:tcW w:w="1188" w:type="dxa"/>
          </w:tcPr>
          <w:p w:rsidR="009E7A74" w:rsidRPr="00184A13" w:rsidRDefault="009E7A74" w:rsidP="009E7A74">
            <w:pPr>
              <w:pStyle w:val="NoSpacing"/>
              <w:jc w:val="center"/>
              <w:rPr>
                <w:szCs w:val="28"/>
              </w:rPr>
            </w:pPr>
            <w:r w:rsidRPr="00184A13">
              <w:rPr>
                <w:szCs w:val="28"/>
              </w:rPr>
              <w:t>5.1</w:t>
            </w:r>
          </w:p>
        </w:tc>
        <w:tc>
          <w:tcPr>
            <w:tcW w:w="6480" w:type="dxa"/>
          </w:tcPr>
          <w:p w:rsidR="009E7A74" w:rsidRPr="00184A13" w:rsidRDefault="009E7A74" w:rsidP="009E7A74">
            <w:pPr>
              <w:pStyle w:val="NoSpacing"/>
              <w:rPr>
                <w:szCs w:val="28"/>
              </w:rPr>
            </w:pPr>
            <w:r w:rsidRPr="00184A13">
              <w:rPr>
                <w:szCs w:val="28"/>
              </w:rPr>
              <w:t>Limitation</w:t>
            </w:r>
          </w:p>
        </w:tc>
        <w:tc>
          <w:tcPr>
            <w:tcW w:w="2788" w:type="dxa"/>
          </w:tcPr>
          <w:p w:rsidR="009E7A74" w:rsidRDefault="009E7A74" w:rsidP="009E7A74">
            <w:pPr>
              <w:jc w:val="center"/>
            </w:pPr>
            <w:r w:rsidRPr="0058470C">
              <w:rPr>
                <w:szCs w:val="28"/>
              </w:rPr>
              <w:t>121</w:t>
            </w:r>
          </w:p>
        </w:tc>
      </w:tr>
      <w:tr w:rsidR="009E7A74" w:rsidRPr="00184A13" w:rsidTr="00524BA2">
        <w:trPr>
          <w:trHeight w:val="424"/>
        </w:trPr>
        <w:tc>
          <w:tcPr>
            <w:tcW w:w="1188" w:type="dxa"/>
          </w:tcPr>
          <w:p w:rsidR="009E7A74" w:rsidRPr="00184A13" w:rsidRDefault="009E7A74" w:rsidP="009E7A74">
            <w:pPr>
              <w:pStyle w:val="NoSpacing"/>
              <w:jc w:val="center"/>
              <w:rPr>
                <w:szCs w:val="28"/>
              </w:rPr>
            </w:pPr>
            <w:r w:rsidRPr="00184A13">
              <w:rPr>
                <w:szCs w:val="28"/>
              </w:rPr>
              <w:t>5.2</w:t>
            </w:r>
          </w:p>
        </w:tc>
        <w:tc>
          <w:tcPr>
            <w:tcW w:w="6480" w:type="dxa"/>
          </w:tcPr>
          <w:p w:rsidR="009E7A74" w:rsidRPr="00184A13" w:rsidRDefault="009E7A74" w:rsidP="009E7A74">
            <w:pPr>
              <w:pStyle w:val="NoSpacing"/>
              <w:rPr>
                <w:szCs w:val="28"/>
              </w:rPr>
            </w:pPr>
            <w:r w:rsidRPr="00184A13">
              <w:rPr>
                <w:szCs w:val="28"/>
              </w:rPr>
              <w:t>Enhancement</w:t>
            </w:r>
          </w:p>
        </w:tc>
        <w:tc>
          <w:tcPr>
            <w:tcW w:w="2788" w:type="dxa"/>
          </w:tcPr>
          <w:p w:rsidR="009E7A74" w:rsidRDefault="009E7A74" w:rsidP="009E7A74">
            <w:pPr>
              <w:jc w:val="center"/>
            </w:pPr>
            <w:r w:rsidRPr="0058470C">
              <w:rPr>
                <w:szCs w:val="28"/>
              </w:rPr>
              <w:t>121</w:t>
            </w:r>
          </w:p>
        </w:tc>
      </w:tr>
      <w:tr w:rsidR="009E7A74" w:rsidRPr="00184A13" w:rsidTr="00524BA2">
        <w:trPr>
          <w:trHeight w:val="424"/>
        </w:trPr>
        <w:tc>
          <w:tcPr>
            <w:tcW w:w="1188" w:type="dxa"/>
          </w:tcPr>
          <w:p w:rsidR="009E7A74" w:rsidRPr="00821527" w:rsidRDefault="009E7A74" w:rsidP="009E7A74">
            <w:pPr>
              <w:pStyle w:val="NoSpacing"/>
              <w:jc w:val="center"/>
              <w:rPr>
                <w:b/>
                <w:szCs w:val="28"/>
              </w:rPr>
            </w:pPr>
            <w:r w:rsidRPr="00821527">
              <w:rPr>
                <w:b/>
                <w:szCs w:val="28"/>
              </w:rPr>
              <w:t>6</w:t>
            </w:r>
          </w:p>
        </w:tc>
        <w:tc>
          <w:tcPr>
            <w:tcW w:w="6480" w:type="dxa"/>
          </w:tcPr>
          <w:p w:rsidR="009E7A74" w:rsidRPr="00821527" w:rsidRDefault="009E7A74" w:rsidP="009E7A74">
            <w:pPr>
              <w:pStyle w:val="NoSpacing"/>
              <w:rPr>
                <w:b/>
                <w:szCs w:val="28"/>
              </w:rPr>
            </w:pPr>
            <w:r w:rsidRPr="00821527">
              <w:rPr>
                <w:b/>
                <w:szCs w:val="28"/>
              </w:rPr>
              <w:t>References</w:t>
            </w:r>
          </w:p>
        </w:tc>
        <w:tc>
          <w:tcPr>
            <w:tcW w:w="2788" w:type="dxa"/>
          </w:tcPr>
          <w:p w:rsidR="009E7A74" w:rsidRDefault="009E7A74" w:rsidP="009E7A74">
            <w:pPr>
              <w:jc w:val="center"/>
            </w:pPr>
            <w:r w:rsidRPr="0058470C">
              <w:rPr>
                <w:szCs w:val="28"/>
              </w:rPr>
              <w:t>121</w:t>
            </w:r>
          </w:p>
        </w:tc>
      </w:tr>
      <w:tr w:rsidR="009E7A74" w:rsidRPr="00184A13" w:rsidTr="00524BA2">
        <w:trPr>
          <w:trHeight w:val="424"/>
        </w:trPr>
        <w:tc>
          <w:tcPr>
            <w:tcW w:w="1188" w:type="dxa"/>
          </w:tcPr>
          <w:p w:rsidR="009E7A74" w:rsidRPr="00184A13" w:rsidRDefault="009E7A74" w:rsidP="009E7A74">
            <w:pPr>
              <w:pStyle w:val="NoSpacing"/>
              <w:jc w:val="center"/>
              <w:rPr>
                <w:szCs w:val="28"/>
              </w:rPr>
            </w:pPr>
            <w:r w:rsidRPr="00184A13">
              <w:rPr>
                <w:szCs w:val="28"/>
              </w:rPr>
              <w:t>6.1</w:t>
            </w:r>
          </w:p>
        </w:tc>
        <w:tc>
          <w:tcPr>
            <w:tcW w:w="6480" w:type="dxa"/>
          </w:tcPr>
          <w:p w:rsidR="009E7A74" w:rsidRPr="00184A13" w:rsidRDefault="009E7A74" w:rsidP="009E7A74">
            <w:pPr>
              <w:pStyle w:val="NoSpacing"/>
              <w:rPr>
                <w:szCs w:val="28"/>
              </w:rPr>
            </w:pPr>
            <w:r w:rsidRPr="00184A13">
              <w:rPr>
                <w:szCs w:val="28"/>
              </w:rPr>
              <w:t>Bibliography</w:t>
            </w:r>
          </w:p>
        </w:tc>
        <w:tc>
          <w:tcPr>
            <w:tcW w:w="2788" w:type="dxa"/>
          </w:tcPr>
          <w:p w:rsidR="009E7A74" w:rsidRDefault="009E7A74" w:rsidP="009E7A74">
            <w:pPr>
              <w:jc w:val="center"/>
            </w:pPr>
            <w:r w:rsidRPr="0058470C">
              <w:rPr>
                <w:szCs w:val="28"/>
              </w:rPr>
              <w:t>121</w:t>
            </w:r>
          </w:p>
        </w:tc>
      </w:tr>
      <w:tr w:rsidR="009E7A74" w:rsidRPr="00184A13" w:rsidTr="005937C5">
        <w:trPr>
          <w:trHeight w:val="444"/>
        </w:trPr>
        <w:tc>
          <w:tcPr>
            <w:tcW w:w="1188" w:type="dxa"/>
          </w:tcPr>
          <w:p w:rsidR="009E7A74" w:rsidRPr="00184A13" w:rsidRDefault="009E7A74" w:rsidP="009E7A74">
            <w:pPr>
              <w:pStyle w:val="NoSpacing"/>
              <w:jc w:val="center"/>
              <w:rPr>
                <w:szCs w:val="28"/>
              </w:rPr>
            </w:pPr>
            <w:r w:rsidRPr="00184A13">
              <w:rPr>
                <w:szCs w:val="28"/>
              </w:rPr>
              <w:t>6.2</w:t>
            </w:r>
          </w:p>
        </w:tc>
        <w:tc>
          <w:tcPr>
            <w:tcW w:w="6480" w:type="dxa"/>
          </w:tcPr>
          <w:p w:rsidR="009E7A74" w:rsidRPr="00184A13" w:rsidRDefault="009E7A74" w:rsidP="009E7A74">
            <w:pPr>
              <w:pStyle w:val="NoSpacing"/>
              <w:rPr>
                <w:szCs w:val="28"/>
              </w:rPr>
            </w:pPr>
            <w:r w:rsidRPr="00184A13">
              <w:rPr>
                <w:szCs w:val="28"/>
              </w:rPr>
              <w:t>Webliography</w:t>
            </w:r>
          </w:p>
        </w:tc>
        <w:tc>
          <w:tcPr>
            <w:tcW w:w="2788" w:type="dxa"/>
          </w:tcPr>
          <w:p w:rsidR="009E7A74" w:rsidRDefault="009E7A74" w:rsidP="009E7A74">
            <w:pPr>
              <w:jc w:val="center"/>
            </w:pPr>
            <w:r w:rsidRPr="0058470C">
              <w:rPr>
                <w:szCs w:val="28"/>
              </w:rPr>
              <w:t>121</w:t>
            </w:r>
          </w:p>
        </w:tc>
      </w:tr>
    </w:tbl>
    <w:p w:rsidR="00524BA2" w:rsidRDefault="00524BA2" w:rsidP="00524BA2">
      <w:pPr>
        <w:spacing w:line="360" w:lineRule="auto"/>
        <w:jc w:val="both"/>
        <w:rPr>
          <w:b/>
          <w:sz w:val="24"/>
        </w:rPr>
      </w:pPr>
      <w:r>
        <w:rPr>
          <w:b/>
          <w:sz w:val="24"/>
        </w:rPr>
        <w:lastRenderedPageBreak/>
        <w:t xml:space="preserve">1. </w:t>
      </w:r>
      <w:r w:rsidRPr="000069FA">
        <w:rPr>
          <w:b/>
          <w:sz w:val="24"/>
          <w:u w:val="single"/>
        </w:rPr>
        <w:t>Introduction</w:t>
      </w:r>
      <w:r>
        <w:rPr>
          <w:b/>
          <w:sz w:val="24"/>
        </w:rPr>
        <w:t>.</w:t>
      </w:r>
    </w:p>
    <w:p w:rsidR="00856556" w:rsidRPr="00E710A1" w:rsidRDefault="00524BA2" w:rsidP="00524BA2">
      <w:pPr>
        <w:spacing w:line="360" w:lineRule="auto"/>
        <w:jc w:val="both"/>
        <w:rPr>
          <w:b/>
          <w:sz w:val="24"/>
          <w:u w:val="single"/>
        </w:rPr>
      </w:pPr>
      <w:r w:rsidRPr="000069FA">
        <w:rPr>
          <w:b/>
          <w:sz w:val="24"/>
        </w:rPr>
        <w:t xml:space="preserve">1.1 </w:t>
      </w:r>
      <w:r w:rsidRPr="00E710A1">
        <w:rPr>
          <w:b/>
          <w:sz w:val="24"/>
          <w:u w:val="single"/>
        </w:rPr>
        <w:t>Problem description</w:t>
      </w:r>
      <w:r w:rsidR="00856556" w:rsidRPr="00E710A1">
        <w:rPr>
          <w:b/>
          <w:sz w:val="24"/>
          <w:u w:val="single"/>
        </w:rPr>
        <w:t>:</w:t>
      </w:r>
    </w:p>
    <w:p w:rsidR="00856556" w:rsidRPr="00245C95" w:rsidRDefault="00856556" w:rsidP="00097F52">
      <w:pPr>
        <w:spacing w:line="360" w:lineRule="auto"/>
        <w:jc w:val="both"/>
      </w:pPr>
      <w:r w:rsidRPr="00245C95">
        <w:t xml:space="preserve">The project that is being developed is not present in the market as if so, but there are similar projects but those can only work on Linux and other operating </w:t>
      </w:r>
      <w:r w:rsidR="000069FA" w:rsidRPr="00245C95">
        <w:t>systems; The</w:t>
      </w:r>
      <w:r w:rsidRPr="00245C95">
        <w:t xml:space="preserve"> project designed are on different platforms and language because of the efficiency provided by the other languages such as robust, OOP, Platform </w:t>
      </w:r>
      <w:r w:rsidR="000069FA" w:rsidRPr="00245C95">
        <w:t>independency, security</w:t>
      </w:r>
      <w:r w:rsidRPr="00245C95">
        <w:t xml:space="preserve"> etc. So, the goal is to design the project without the use of those characteristics.</w:t>
      </w:r>
    </w:p>
    <w:p w:rsidR="00856556" w:rsidRPr="00245C95" w:rsidRDefault="00856556" w:rsidP="00097F52">
      <w:pPr>
        <w:spacing w:line="360" w:lineRule="auto"/>
        <w:jc w:val="both"/>
      </w:pPr>
      <w:r w:rsidRPr="00245C95">
        <w:t>The problem with the projects developed on other language is speed. As we know, C language is considered as the fastest output processing language because of the fact that it works on machine level. As every other project developed on other language needs to travel through levels until it reaches the machine level; so, because of the C language the speed is not compromised and we get the output quickly as compared to others.</w:t>
      </w:r>
    </w:p>
    <w:p w:rsidR="00DB77FE" w:rsidRDefault="00856556" w:rsidP="00097F52">
      <w:pPr>
        <w:spacing w:line="360" w:lineRule="auto"/>
        <w:jc w:val="both"/>
      </w:pPr>
      <w:r w:rsidRPr="00245C95">
        <w:t xml:space="preserve">And the project will not be only consisting of a search engine, but it will have some extra features such as assistant, account login for users, administrators and </w:t>
      </w:r>
      <w:r w:rsidR="000069FA" w:rsidRPr="00245C95">
        <w:t>new users</w:t>
      </w:r>
      <w:r w:rsidRPr="00245C95">
        <w:t xml:space="preserve"> providing safety and notification for the designed system.</w:t>
      </w:r>
    </w:p>
    <w:p w:rsidR="00DB77FE" w:rsidRPr="00DB77FE" w:rsidRDefault="00DB77FE" w:rsidP="00097F52">
      <w:pPr>
        <w:spacing w:line="360" w:lineRule="auto"/>
        <w:jc w:val="both"/>
      </w:pPr>
    </w:p>
    <w:p w:rsidR="00856556" w:rsidRPr="00E710A1" w:rsidRDefault="000069FA" w:rsidP="00097F52">
      <w:pPr>
        <w:spacing w:line="360" w:lineRule="auto"/>
        <w:jc w:val="both"/>
        <w:rPr>
          <w:b/>
          <w:sz w:val="24"/>
          <w:u w:val="single"/>
        </w:rPr>
      </w:pPr>
      <w:r w:rsidRPr="000069FA">
        <w:rPr>
          <w:b/>
          <w:sz w:val="24"/>
        </w:rPr>
        <w:t xml:space="preserve">1.2 </w:t>
      </w:r>
      <w:r w:rsidR="00856556" w:rsidRPr="00E710A1">
        <w:rPr>
          <w:b/>
          <w:sz w:val="24"/>
          <w:u w:val="single"/>
        </w:rPr>
        <w:t>Domain Knowledge:</w:t>
      </w:r>
    </w:p>
    <w:p w:rsidR="00856556" w:rsidRDefault="00856556" w:rsidP="00097F52">
      <w:pPr>
        <w:spacing w:line="360" w:lineRule="auto"/>
        <w:jc w:val="both"/>
      </w:pPr>
      <w:r w:rsidRPr="00245C95">
        <w:t xml:space="preserve">Abstract - The generic search engines existing today are using ‘search as you type’ technique while searching the information in order to retrieve information faster as compared to keyword search. But generic search engine fails to distinguish different users. Each user is unique and has got his/her unique interests. The generic search engine </w:t>
      </w:r>
      <w:r w:rsidR="000069FA" w:rsidRPr="00245C95">
        <w:t>shows same</w:t>
      </w:r>
      <w:r w:rsidRPr="00245C95">
        <w:t xml:space="preserve"> results to different users without being bothered of their needs/interests. Most of the personalized search </w:t>
      </w:r>
      <w:r w:rsidR="000069FA" w:rsidRPr="00245C95">
        <w:t>engines retrieve</w:t>
      </w:r>
      <w:r w:rsidRPr="00245C95">
        <w:t xml:space="preserve"> the relevant information but use only the keyword search technique. The project proposes domain </w:t>
      </w:r>
      <w:r w:rsidR="000069FA" w:rsidRPr="00245C95">
        <w:t>knowledge driven</w:t>
      </w:r>
      <w:r w:rsidRPr="00245C95">
        <w:t xml:space="preserve"> personalized web search by using the typing technique in order to retrieve </w:t>
      </w:r>
      <w:r w:rsidR="000069FA" w:rsidRPr="00245C95">
        <w:t>pertinent information</w:t>
      </w:r>
      <w:r w:rsidRPr="00245C95">
        <w:t xml:space="preserve"> and compare </w:t>
      </w:r>
      <w:r w:rsidR="000069FA" w:rsidRPr="00245C95">
        <w:t>the results</w:t>
      </w:r>
      <w:r w:rsidRPr="00245C95">
        <w:t xml:space="preserve"> with that of keyword search</w:t>
      </w:r>
      <w:r>
        <w:t>.</w:t>
      </w:r>
    </w:p>
    <w:p w:rsidR="00856556" w:rsidRPr="00245C95" w:rsidRDefault="00856556" w:rsidP="00097F52">
      <w:pPr>
        <w:spacing w:line="360" w:lineRule="auto"/>
        <w:jc w:val="both"/>
      </w:pPr>
      <w:r w:rsidRPr="00245C95">
        <w:t>Let’s take analysis of different developed search engines methodologies for efficient search results and the proposed method for crucial web page results. Different search engine approaches are applicable for efficient prediction of web page results. Some of the search engines have their own working model with special features. Google has features like android specific application where as Microsoft Bing has application specific to windows platform and yahoo is lagging far behind them, but their main focus is at services like Yahoo Mail, Yahoo answer. Every search engine has its own advantages and disadvantages.</w:t>
      </w:r>
    </w:p>
    <w:p w:rsidR="00B25179" w:rsidRDefault="00B25179">
      <w:pPr>
        <w:spacing w:after="200" w:line="276" w:lineRule="auto"/>
        <w:rPr>
          <w:b/>
          <w:sz w:val="24"/>
        </w:rPr>
      </w:pPr>
      <w:r>
        <w:rPr>
          <w:b/>
          <w:sz w:val="24"/>
        </w:rPr>
        <w:br w:type="page"/>
      </w:r>
    </w:p>
    <w:p w:rsidR="00856556" w:rsidRPr="00B25179" w:rsidRDefault="00610C51" w:rsidP="00B25179">
      <w:pPr>
        <w:spacing w:after="200" w:line="276" w:lineRule="auto"/>
      </w:pPr>
      <w:r w:rsidRPr="00610C51">
        <w:rPr>
          <w:b/>
          <w:sz w:val="24"/>
        </w:rPr>
        <w:lastRenderedPageBreak/>
        <w:t xml:space="preserve">1.3 </w:t>
      </w:r>
      <w:r w:rsidR="00856556" w:rsidRPr="00E710A1">
        <w:rPr>
          <w:b/>
          <w:sz w:val="24"/>
          <w:u w:val="single"/>
        </w:rPr>
        <w:t>Objective of the project:</w:t>
      </w:r>
    </w:p>
    <w:p w:rsidR="00856556" w:rsidRDefault="00856556" w:rsidP="00097F52">
      <w:pPr>
        <w:spacing w:line="360" w:lineRule="auto"/>
        <w:jc w:val="both"/>
        <w:rPr>
          <w:rFonts w:eastAsia="Times New Roman"/>
          <w:lang w:eastAsia="en-IN"/>
        </w:rPr>
      </w:pPr>
      <w:r w:rsidRPr="00245C95">
        <w:rPr>
          <w:rFonts w:eastAsia="Times New Roman"/>
          <w:lang w:eastAsia="en-IN"/>
        </w:rPr>
        <w:t>Web search engines commonly provide search results without considering the user interests or context. It proposes</w:t>
      </w:r>
      <w:r>
        <w:rPr>
          <w:rFonts w:eastAsia="Times New Roman"/>
          <w:lang w:eastAsia="en-IN"/>
        </w:rPr>
        <w:t xml:space="preserve"> +</w:t>
      </w:r>
      <w:r w:rsidRPr="00245C95">
        <w:rPr>
          <w:rFonts w:eastAsia="Times New Roman"/>
          <w:lang w:eastAsia="en-IN"/>
        </w:rPr>
        <w:t>a personalized search methodology that can easily extend a conventional search engine on the client side as well</w:t>
      </w:r>
      <w:r w:rsidR="00B25179">
        <w:rPr>
          <w:rFonts w:eastAsia="Times New Roman"/>
          <w:lang w:eastAsia="en-IN"/>
        </w:rPr>
        <w:t xml:space="preserve"> </w:t>
      </w:r>
      <w:r w:rsidRPr="00245C95">
        <w:rPr>
          <w:rFonts w:eastAsia="Times New Roman"/>
          <w:lang w:eastAsia="en-IN"/>
        </w:rPr>
        <w:t xml:space="preserve">as on the server side. The mapping framework automatically maps a set of known user interests onto a group of categories in the database and takes advantage of manually edited data that is available in database for training the text classifiers, thereby categorizing and personalizing search </w:t>
      </w:r>
      <w:r w:rsidR="00610C51" w:rsidRPr="00245C95">
        <w:rPr>
          <w:rFonts w:eastAsia="Times New Roman"/>
          <w:lang w:eastAsia="en-IN"/>
        </w:rPr>
        <w:t>results according</w:t>
      </w:r>
      <w:r w:rsidRPr="00245C95">
        <w:rPr>
          <w:rFonts w:eastAsia="Times New Roman"/>
          <w:lang w:eastAsia="en-IN"/>
        </w:rPr>
        <w:t xml:space="preserve"> to user interests.</w:t>
      </w:r>
      <w:r>
        <w:rPr>
          <w:rFonts w:eastAsia="Times New Roman"/>
          <w:lang w:eastAsia="en-IN"/>
        </w:rPr>
        <w:t xml:space="preserve"> The objectives of the project are:</w:t>
      </w:r>
    </w:p>
    <w:p w:rsidR="00856556" w:rsidRPr="00245C95" w:rsidRDefault="00856556" w:rsidP="00097F52">
      <w:pPr>
        <w:spacing w:line="360" w:lineRule="auto"/>
        <w:jc w:val="both"/>
        <w:rPr>
          <w:rFonts w:eastAsia="Times New Roman"/>
          <w:lang w:eastAsia="en-IN"/>
        </w:rPr>
      </w:pPr>
      <w:r w:rsidRPr="00245C95">
        <w:rPr>
          <w:rFonts w:eastAsia="Times New Roman"/>
          <w:lang w:eastAsia="en-IN"/>
        </w:rPr>
        <w:t>1. More accurate the data more accurate the result.</w:t>
      </w:r>
    </w:p>
    <w:p w:rsidR="00856556" w:rsidRPr="00245C95" w:rsidRDefault="00856556" w:rsidP="00097F52">
      <w:pPr>
        <w:spacing w:line="360" w:lineRule="auto"/>
        <w:jc w:val="both"/>
        <w:rPr>
          <w:rFonts w:eastAsia="Times New Roman"/>
          <w:lang w:eastAsia="en-IN"/>
        </w:rPr>
      </w:pPr>
      <w:r w:rsidRPr="00245C95">
        <w:rPr>
          <w:rFonts w:eastAsia="Times New Roman"/>
          <w:lang w:eastAsia="en-IN"/>
        </w:rPr>
        <w:t xml:space="preserve">2. Objective in proposed is to provide efficient </w:t>
      </w:r>
      <w:r>
        <w:rPr>
          <w:rFonts w:eastAsia="Times New Roman"/>
          <w:lang w:eastAsia="en-IN"/>
        </w:rPr>
        <w:t xml:space="preserve">algorithm </w:t>
      </w:r>
      <w:r w:rsidRPr="00245C95">
        <w:rPr>
          <w:rFonts w:eastAsia="Times New Roman"/>
          <w:lang w:eastAsia="en-IN"/>
        </w:rPr>
        <w:t>for page hits calculation</w:t>
      </w:r>
    </w:p>
    <w:p w:rsidR="00856556" w:rsidRPr="00245C95" w:rsidRDefault="00856556" w:rsidP="00097F52">
      <w:pPr>
        <w:spacing w:line="360" w:lineRule="auto"/>
        <w:jc w:val="both"/>
        <w:rPr>
          <w:rFonts w:eastAsia="Times New Roman"/>
          <w:lang w:eastAsia="en-IN"/>
        </w:rPr>
      </w:pPr>
      <w:r w:rsidRPr="00245C95">
        <w:rPr>
          <w:rFonts w:eastAsia="Times New Roman"/>
          <w:lang w:eastAsia="en-IN"/>
        </w:rPr>
        <w:t xml:space="preserve">3. Objective here is not only to have correct prediction </w:t>
      </w:r>
      <w:r w:rsidR="00D6048F" w:rsidRPr="00245C95">
        <w:rPr>
          <w:rFonts w:eastAsia="Times New Roman"/>
          <w:lang w:eastAsia="en-IN"/>
        </w:rPr>
        <w:t>for web</w:t>
      </w:r>
      <w:r w:rsidRPr="00245C95">
        <w:rPr>
          <w:rFonts w:eastAsia="Times New Roman"/>
          <w:lang w:eastAsia="en-IN"/>
        </w:rPr>
        <w:t xml:space="preserve"> pages but to make algorithm generalized</w:t>
      </w:r>
    </w:p>
    <w:p w:rsidR="005937C5" w:rsidRDefault="00856556" w:rsidP="00097F52">
      <w:pPr>
        <w:spacing w:line="360" w:lineRule="auto"/>
        <w:jc w:val="both"/>
        <w:rPr>
          <w:rFonts w:eastAsia="Times New Roman"/>
          <w:lang w:eastAsia="en-IN"/>
        </w:rPr>
      </w:pPr>
      <w:r w:rsidRPr="00245C95">
        <w:rPr>
          <w:rFonts w:eastAsia="Times New Roman"/>
          <w:lang w:eastAsia="en-IN"/>
        </w:rPr>
        <w:t xml:space="preserve">4. Correctly detected bounced results &amp; false </w:t>
      </w:r>
      <w:r w:rsidR="00D6048F" w:rsidRPr="00245C95">
        <w:rPr>
          <w:rFonts w:eastAsia="Times New Roman"/>
          <w:lang w:eastAsia="en-IN"/>
        </w:rPr>
        <w:t>entries rectification</w:t>
      </w:r>
      <w:r w:rsidRPr="00245C95">
        <w:rPr>
          <w:rFonts w:eastAsia="Times New Roman"/>
          <w:lang w:eastAsia="en-IN"/>
        </w:rPr>
        <w:t xml:space="preserve"> will give us the correct prediction</w:t>
      </w:r>
      <w:r w:rsidR="00D6048F">
        <w:rPr>
          <w:rFonts w:eastAsia="Times New Roman"/>
          <w:lang w:eastAsia="en-IN"/>
        </w:rPr>
        <w:t xml:space="preserve"> </w:t>
      </w:r>
      <w:r w:rsidRPr="00245C95">
        <w:rPr>
          <w:rFonts w:eastAsia="Times New Roman"/>
          <w:lang w:eastAsia="en-IN"/>
        </w:rPr>
        <w:t>while</w:t>
      </w:r>
      <w:r w:rsidR="00D6048F">
        <w:rPr>
          <w:rFonts w:eastAsia="Times New Roman"/>
          <w:lang w:eastAsia="en-IN"/>
        </w:rPr>
        <w:t xml:space="preserve"> </w:t>
      </w:r>
      <w:r w:rsidRPr="00245C95">
        <w:rPr>
          <w:rFonts w:eastAsia="Times New Roman"/>
          <w:lang w:eastAsia="en-IN"/>
        </w:rPr>
        <w:t>searching.</w:t>
      </w:r>
    </w:p>
    <w:p w:rsidR="00DB77FE" w:rsidRDefault="00DB77FE" w:rsidP="00097F52">
      <w:pPr>
        <w:spacing w:line="360" w:lineRule="auto"/>
        <w:jc w:val="both"/>
        <w:rPr>
          <w:b/>
          <w:sz w:val="24"/>
        </w:rPr>
      </w:pPr>
    </w:p>
    <w:p w:rsidR="00D6048F" w:rsidRPr="00E710A1" w:rsidRDefault="00D6048F" w:rsidP="00097F52">
      <w:pPr>
        <w:spacing w:line="360" w:lineRule="auto"/>
        <w:jc w:val="both"/>
        <w:rPr>
          <w:b/>
          <w:sz w:val="24"/>
          <w:u w:val="single"/>
        </w:rPr>
      </w:pPr>
      <w:r w:rsidRPr="00D6048F">
        <w:rPr>
          <w:b/>
          <w:sz w:val="24"/>
        </w:rPr>
        <w:t xml:space="preserve">1.4 </w:t>
      </w:r>
      <w:r w:rsidRPr="00E710A1">
        <w:rPr>
          <w:b/>
          <w:sz w:val="24"/>
          <w:u w:val="single"/>
        </w:rPr>
        <w:t>Scope of project:</w:t>
      </w:r>
    </w:p>
    <w:p w:rsidR="005937C5" w:rsidRDefault="00D6048F" w:rsidP="009630B2">
      <w:pPr>
        <w:spacing w:line="360" w:lineRule="auto"/>
        <w:jc w:val="both"/>
      </w:pPr>
      <w:r w:rsidRPr="00245C95">
        <w:t xml:space="preserve">Web search engine is a data structure-based system that is designed to search for information on the World Wide Web. The results obtained after searching are generally presented in a line of results often referred to as search engine result pages. The information may be a mixture of web pages, images, and other types of files. Some search engines perform mining of the data that is available in databases or open directories. Unlike most of the web directories, which are maintained only by human editors, search engines also perform the task of maintaining real-time information by running an algorithm on a web crawler. Web search engines perform the work by storing information about several web pages, and later retrieve them from the HTML mark-up of the pages. These pages are retrieved by a Web crawler which follows every link on the site. Search engine then analyses the contents of each web page and determines how indexing should be performed (for example, words can be extracted from the titles, large page content, headings, or other special fields called meta tags).Data regarding web pages are stored in an index database for the use in later queries. A query from a user can be a single word or group of </w:t>
      </w:r>
      <w:r w:rsidRPr="000C553D">
        <w:t>words.</w:t>
      </w:r>
      <w:r w:rsidRPr="00245C95">
        <w:t xml:space="preserve"> The index helps find information relating to the query as quickly as possible. This cached page always holds the actual search text since it is the one that was actually indexed, hence it can be very fruitful when the content of the current page has been updated and the search terms are no longer in it. This paper proposes architecture for constructing search engine using domain knowledge and user history.</w:t>
      </w:r>
    </w:p>
    <w:p w:rsidR="00B25179" w:rsidRDefault="00B25179" w:rsidP="009630B2">
      <w:pPr>
        <w:spacing w:after="200" w:line="360" w:lineRule="auto"/>
        <w:rPr>
          <w:sz w:val="24"/>
        </w:rPr>
      </w:pPr>
      <w:r>
        <w:rPr>
          <w:sz w:val="24"/>
        </w:rPr>
        <w:br w:type="page"/>
      </w:r>
    </w:p>
    <w:p w:rsidR="00B25179" w:rsidRDefault="00D6048F" w:rsidP="009630B2">
      <w:pPr>
        <w:spacing w:line="360" w:lineRule="auto"/>
        <w:jc w:val="both"/>
      </w:pPr>
      <w:r w:rsidRPr="00B25179">
        <w:rPr>
          <w:sz w:val="24"/>
        </w:rPr>
        <w:lastRenderedPageBreak/>
        <w:t>1.</w:t>
      </w:r>
      <w:r w:rsidR="00B25179" w:rsidRPr="00B25179">
        <w:rPr>
          <w:sz w:val="24"/>
        </w:rPr>
        <w:t>5</w:t>
      </w:r>
      <w:r w:rsidRPr="00D6048F">
        <w:rPr>
          <w:b/>
          <w:sz w:val="24"/>
        </w:rPr>
        <w:t xml:space="preserve"> </w:t>
      </w:r>
      <w:r w:rsidR="00856556" w:rsidRPr="00E710A1">
        <w:rPr>
          <w:b/>
          <w:sz w:val="24"/>
          <w:u w:val="single"/>
        </w:rPr>
        <w:t>Operating Environment:</w:t>
      </w:r>
    </w:p>
    <w:p w:rsidR="00B25179" w:rsidRPr="00B25179" w:rsidRDefault="00B25179" w:rsidP="009630B2">
      <w:pPr>
        <w:spacing w:after="200" w:line="360" w:lineRule="auto"/>
        <w:rPr>
          <w:rFonts w:ascii="Times New Roman" w:eastAsia="Times New Roman" w:hAnsi="Times New Roman" w:cs="Times New Roman"/>
          <w:color w:val="222222"/>
          <w:sz w:val="24"/>
          <w:szCs w:val="24"/>
          <w:lang w:val="en-US"/>
        </w:rPr>
      </w:pPr>
      <w:r w:rsidRPr="00B25179">
        <w:rPr>
          <w:rFonts w:ascii="Times New Roman" w:eastAsia="Times New Roman" w:hAnsi="Times New Roman" w:cs="Times New Roman"/>
          <w:color w:val="222222"/>
          <w:sz w:val="24"/>
          <w:szCs w:val="24"/>
          <w:lang w:val="en-US"/>
        </w:rPr>
        <w:t>Processor-Pentium Dual core processor.</w:t>
      </w:r>
    </w:p>
    <w:p w:rsidR="00B25179" w:rsidRPr="00B25179" w:rsidRDefault="00B25179" w:rsidP="009630B2">
      <w:pPr>
        <w:spacing w:after="200" w:line="360" w:lineRule="auto"/>
        <w:rPr>
          <w:rFonts w:ascii="Times New Roman" w:eastAsia="Times New Roman" w:hAnsi="Times New Roman" w:cs="Times New Roman"/>
          <w:color w:val="222222"/>
          <w:sz w:val="24"/>
          <w:szCs w:val="24"/>
          <w:lang w:val="en-US"/>
        </w:rPr>
      </w:pPr>
      <w:r w:rsidRPr="00B25179">
        <w:rPr>
          <w:rFonts w:ascii="Times New Roman" w:eastAsia="Times New Roman" w:hAnsi="Times New Roman" w:cs="Times New Roman"/>
          <w:color w:val="222222"/>
          <w:sz w:val="24"/>
          <w:szCs w:val="24"/>
          <w:lang w:val="en-US"/>
        </w:rPr>
        <w:t>Operating System-Windows XP/Vista/7/8/10.</w:t>
      </w:r>
    </w:p>
    <w:p w:rsidR="00B25179" w:rsidRPr="00B25179" w:rsidRDefault="00B25179" w:rsidP="009630B2">
      <w:pPr>
        <w:spacing w:after="200" w:line="360" w:lineRule="auto"/>
        <w:rPr>
          <w:rFonts w:ascii="Times New Roman" w:eastAsia="Times New Roman" w:hAnsi="Times New Roman" w:cs="Times New Roman"/>
          <w:color w:val="222222"/>
          <w:sz w:val="24"/>
          <w:szCs w:val="24"/>
          <w:lang w:val="en-US"/>
        </w:rPr>
      </w:pPr>
      <w:r w:rsidRPr="00B25179">
        <w:rPr>
          <w:rFonts w:ascii="Times New Roman" w:eastAsia="Times New Roman" w:hAnsi="Times New Roman" w:cs="Times New Roman"/>
          <w:color w:val="222222"/>
          <w:sz w:val="24"/>
          <w:szCs w:val="24"/>
          <w:lang w:val="en-US"/>
        </w:rPr>
        <w:t>Memory-1 GB.</w:t>
      </w:r>
    </w:p>
    <w:p w:rsidR="00B25179" w:rsidRPr="00B25179" w:rsidRDefault="00B25179" w:rsidP="009630B2">
      <w:pPr>
        <w:spacing w:after="200" w:line="360" w:lineRule="auto"/>
        <w:rPr>
          <w:rFonts w:ascii="Times New Roman" w:eastAsia="Times New Roman" w:hAnsi="Times New Roman" w:cs="Times New Roman"/>
          <w:color w:val="222222"/>
          <w:sz w:val="24"/>
          <w:szCs w:val="24"/>
          <w:lang w:val="en-US"/>
        </w:rPr>
      </w:pPr>
      <w:r w:rsidRPr="00B25179">
        <w:rPr>
          <w:rFonts w:ascii="Times New Roman" w:eastAsia="Times New Roman" w:hAnsi="Times New Roman" w:cs="Times New Roman"/>
          <w:color w:val="222222"/>
          <w:sz w:val="24"/>
          <w:szCs w:val="24"/>
          <w:lang w:val="en-US"/>
        </w:rPr>
        <w:t>Hard disk-500 GB.</w:t>
      </w:r>
    </w:p>
    <w:p w:rsidR="00B25179" w:rsidRDefault="00B25179" w:rsidP="009630B2">
      <w:pPr>
        <w:spacing w:after="200" w:line="360" w:lineRule="auto"/>
        <w:rPr>
          <w:rFonts w:ascii="Times New Roman" w:eastAsia="Times New Roman" w:hAnsi="Times New Roman" w:cs="Times New Roman"/>
          <w:color w:val="222222"/>
          <w:sz w:val="24"/>
          <w:szCs w:val="24"/>
          <w:lang w:val="en-US"/>
        </w:rPr>
      </w:pPr>
      <w:r w:rsidRPr="00B25179">
        <w:rPr>
          <w:rFonts w:ascii="Times New Roman" w:eastAsia="Times New Roman" w:hAnsi="Times New Roman" w:cs="Times New Roman"/>
          <w:color w:val="222222"/>
          <w:sz w:val="24"/>
          <w:szCs w:val="24"/>
          <w:lang w:val="en-US"/>
        </w:rPr>
        <w:t>Database-Windows File System.</w:t>
      </w:r>
    </w:p>
    <w:p w:rsidR="009630B2" w:rsidRPr="00B25179" w:rsidRDefault="009630B2" w:rsidP="009630B2">
      <w:pPr>
        <w:spacing w:after="200" w:line="360" w:lineRule="auto"/>
        <w:rPr>
          <w:rFonts w:ascii="Times New Roman" w:eastAsia="Times New Roman" w:hAnsi="Times New Roman" w:cs="Times New Roman"/>
          <w:color w:val="222222"/>
          <w:sz w:val="24"/>
          <w:szCs w:val="24"/>
          <w:lang w:val="en-US"/>
        </w:rPr>
      </w:pPr>
    </w:p>
    <w:p w:rsidR="00856556" w:rsidRPr="00B25179" w:rsidRDefault="00874E4D" w:rsidP="009630B2">
      <w:pPr>
        <w:spacing w:line="360" w:lineRule="auto"/>
        <w:rPr>
          <w:noProof/>
          <w:lang w:eastAsia="en-IN"/>
        </w:rPr>
      </w:pPr>
      <w:r>
        <w:rPr>
          <w:rFonts w:ascii="Times New Roman" w:eastAsia="Times New Roman" w:hAnsi="Times New Roman" w:cs="Times New Roman"/>
          <w:b/>
          <w:color w:val="222222"/>
          <w:sz w:val="24"/>
          <w:szCs w:val="24"/>
          <w:lang w:val="en-US"/>
        </w:rPr>
        <w:t xml:space="preserve">2. </w:t>
      </w:r>
      <w:r w:rsidR="00856556" w:rsidRPr="00D6048F">
        <w:rPr>
          <w:rFonts w:ascii="Times New Roman" w:eastAsia="Times New Roman" w:hAnsi="Times New Roman" w:cs="Times New Roman"/>
          <w:b/>
          <w:color w:val="222222"/>
          <w:sz w:val="24"/>
          <w:szCs w:val="24"/>
          <w:lang w:val="en-US"/>
        </w:rPr>
        <w:t>SYSTEM STUDY:</w:t>
      </w:r>
    </w:p>
    <w:p w:rsidR="00D6048F" w:rsidRPr="00D6048F" w:rsidRDefault="00856556" w:rsidP="009630B2">
      <w:pPr>
        <w:shd w:val="clear" w:color="auto" w:fill="FFFFFF"/>
        <w:spacing w:after="0" w:line="360" w:lineRule="auto"/>
        <w:rPr>
          <w:rFonts w:ascii="Times New Roman" w:eastAsia="Times New Roman" w:hAnsi="Times New Roman" w:cs="Times New Roman"/>
          <w:b/>
          <w:color w:val="222222"/>
          <w:sz w:val="24"/>
          <w:szCs w:val="24"/>
          <w:u w:val="single"/>
          <w:lang w:val="en-US"/>
        </w:rPr>
      </w:pPr>
      <w:r w:rsidRPr="00067EED">
        <w:rPr>
          <w:rFonts w:ascii="Times New Roman" w:eastAsia="Times New Roman" w:hAnsi="Times New Roman" w:cs="Times New Roman"/>
          <w:color w:val="222222"/>
          <w:sz w:val="24"/>
          <w:szCs w:val="24"/>
          <w:lang w:val="en-US"/>
        </w:rPr>
        <w:t xml:space="preserve">2.1 </w:t>
      </w:r>
      <w:r w:rsidR="00D6048F" w:rsidRPr="00D6048F">
        <w:rPr>
          <w:rFonts w:ascii="Times New Roman" w:eastAsia="Times New Roman" w:hAnsi="Times New Roman" w:cs="Times New Roman"/>
          <w:b/>
          <w:color w:val="222222"/>
          <w:sz w:val="24"/>
          <w:szCs w:val="24"/>
          <w:u w:val="single"/>
          <w:lang w:val="en-US"/>
        </w:rPr>
        <w:t>Software </w:t>
      </w:r>
      <w:r w:rsidR="00874E4D">
        <w:rPr>
          <w:rFonts w:ascii="Times New Roman" w:eastAsia="Times New Roman" w:hAnsi="Times New Roman" w:cs="Times New Roman"/>
          <w:b/>
          <w:color w:val="222222"/>
          <w:sz w:val="24"/>
          <w:szCs w:val="24"/>
          <w:u w:val="single"/>
          <w:lang w:val="en-US"/>
        </w:rPr>
        <w:t>R</w:t>
      </w:r>
      <w:r w:rsidR="00D6048F" w:rsidRPr="00D6048F">
        <w:rPr>
          <w:rFonts w:ascii="Times New Roman" w:eastAsia="Times New Roman" w:hAnsi="Times New Roman" w:cs="Times New Roman"/>
          <w:b/>
          <w:color w:val="222222"/>
          <w:sz w:val="24"/>
          <w:szCs w:val="24"/>
          <w:u w:val="single"/>
          <w:lang w:val="en-US"/>
        </w:rPr>
        <w:t>equirement</w:t>
      </w:r>
      <w:r w:rsidRPr="00D6048F">
        <w:rPr>
          <w:rFonts w:ascii="Times New Roman" w:eastAsia="Times New Roman" w:hAnsi="Times New Roman" w:cs="Times New Roman"/>
          <w:b/>
          <w:color w:val="222222"/>
          <w:sz w:val="24"/>
          <w:szCs w:val="24"/>
          <w:u w:val="single"/>
          <w:lang w:val="en-US"/>
        </w:rPr>
        <w:t xml:space="preserve"> </w:t>
      </w:r>
      <w:r w:rsidR="00874E4D">
        <w:rPr>
          <w:rFonts w:ascii="Times New Roman" w:eastAsia="Times New Roman" w:hAnsi="Times New Roman" w:cs="Times New Roman"/>
          <w:b/>
          <w:color w:val="222222"/>
          <w:sz w:val="24"/>
          <w:szCs w:val="24"/>
          <w:u w:val="single"/>
          <w:lang w:val="en-US"/>
        </w:rPr>
        <w:t>S</w:t>
      </w:r>
      <w:r w:rsidRPr="00D6048F">
        <w:rPr>
          <w:rFonts w:ascii="Times New Roman" w:eastAsia="Times New Roman" w:hAnsi="Times New Roman" w:cs="Times New Roman"/>
          <w:b/>
          <w:color w:val="222222"/>
          <w:sz w:val="24"/>
          <w:szCs w:val="24"/>
          <w:u w:val="single"/>
          <w:lang w:val="en-US"/>
        </w:rPr>
        <w:t>pecification</w:t>
      </w:r>
      <w:r w:rsidRPr="00874E4D">
        <w:rPr>
          <w:rFonts w:ascii="Times New Roman" w:eastAsia="Times New Roman" w:hAnsi="Times New Roman" w:cs="Times New Roman"/>
          <w:b/>
          <w:color w:val="222222"/>
          <w:sz w:val="24"/>
          <w:szCs w:val="24"/>
          <w:lang w:val="en-US"/>
        </w:rPr>
        <w:t>:</w:t>
      </w:r>
    </w:p>
    <w:p w:rsidR="00856556" w:rsidRPr="00067EED" w:rsidRDefault="00856556" w:rsidP="009630B2">
      <w:pPr>
        <w:shd w:val="clear" w:color="auto" w:fill="FFFFFF"/>
        <w:spacing w:after="0" w:line="360" w:lineRule="auto"/>
        <w:outlineLvl w:val="2"/>
        <w:rPr>
          <w:rFonts w:ascii="Times New Roman" w:eastAsia="Times New Roman" w:hAnsi="Times New Roman" w:cs="Times New Roman"/>
          <w:color w:val="000000" w:themeColor="text1"/>
          <w:sz w:val="24"/>
          <w:szCs w:val="24"/>
          <w:lang w:val="en-US"/>
        </w:rPr>
      </w:pPr>
      <w:r w:rsidRPr="00067EED">
        <w:rPr>
          <w:rFonts w:ascii="Times New Roman" w:eastAsia="Times New Roman" w:hAnsi="Times New Roman" w:cs="Times New Roman"/>
          <w:color w:val="000000" w:themeColor="text1"/>
          <w:sz w:val="24"/>
          <w:szCs w:val="24"/>
          <w:lang w:val="en-US"/>
        </w:rPr>
        <w:t>Microsoft Word 2010 </w:t>
      </w:r>
    </w:p>
    <w:p w:rsidR="00856556" w:rsidRPr="00874E4D" w:rsidRDefault="00856556" w:rsidP="009630B2">
      <w:pPr>
        <w:shd w:val="clear" w:color="auto" w:fill="FFFFFF"/>
        <w:spacing w:after="0" w:line="360" w:lineRule="auto"/>
        <w:outlineLvl w:val="2"/>
        <w:rPr>
          <w:rFonts w:ascii="Times New Roman" w:hAnsi="Times New Roman" w:cs="Times New Roman"/>
          <w:bCs/>
          <w:color w:val="222222"/>
          <w:sz w:val="24"/>
          <w:szCs w:val="24"/>
          <w:shd w:val="clear" w:color="auto" w:fill="FFFFFF"/>
        </w:rPr>
      </w:pPr>
      <w:r w:rsidRPr="00874E4D">
        <w:rPr>
          <w:rFonts w:ascii="Times New Roman" w:hAnsi="Times New Roman" w:cs="Times New Roman"/>
          <w:bCs/>
          <w:color w:val="222222"/>
          <w:sz w:val="24"/>
          <w:szCs w:val="24"/>
          <w:shd w:val="clear" w:color="auto" w:fill="FFFFFF"/>
        </w:rPr>
        <w:t>Turbo C</w:t>
      </w:r>
      <w:r w:rsidRPr="00874E4D">
        <w:rPr>
          <w:rFonts w:ascii="Times New Roman" w:hAnsi="Times New Roman" w:cs="Times New Roman"/>
          <w:color w:val="222222"/>
          <w:sz w:val="24"/>
          <w:szCs w:val="24"/>
          <w:shd w:val="clear" w:color="auto" w:fill="FFFFFF"/>
        </w:rPr>
        <w:t xml:space="preserve"> </w:t>
      </w:r>
      <w:r w:rsidRPr="00874E4D">
        <w:rPr>
          <w:rFonts w:ascii="Times New Roman" w:hAnsi="Times New Roman" w:cs="Times New Roman"/>
          <w:bCs/>
          <w:color w:val="222222"/>
          <w:sz w:val="24"/>
          <w:szCs w:val="24"/>
          <w:shd w:val="clear" w:color="auto" w:fill="FFFFFF"/>
        </w:rPr>
        <w:t>Version 2.0</w:t>
      </w:r>
    </w:p>
    <w:p w:rsidR="009630B2" w:rsidRPr="009630B2" w:rsidRDefault="00856556" w:rsidP="009630B2">
      <w:pPr>
        <w:shd w:val="clear" w:color="auto" w:fill="FFFFFF"/>
        <w:spacing w:after="0" w:line="360" w:lineRule="auto"/>
        <w:outlineLvl w:val="2"/>
        <w:rPr>
          <w:rFonts w:ascii="Times New Roman" w:hAnsi="Times New Roman" w:cs="Times New Roman"/>
          <w:bCs/>
          <w:color w:val="000000"/>
          <w:sz w:val="24"/>
          <w:szCs w:val="24"/>
          <w:shd w:val="clear" w:color="auto" w:fill="FFFFFF"/>
        </w:rPr>
      </w:pPr>
      <w:r w:rsidRPr="00874E4D">
        <w:rPr>
          <w:rFonts w:ascii="Times New Roman" w:hAnsi="Times New Roman" w:cs="Times New Roman"/>
          <w:bCs/>
          <w:color w:val="000000"/>
          <w:sz w:val="24"/>
          <w:szCs w:val="24"/>
          <w:shd w:val="clear" w:color="auto" w:fill="FFFFFF"/>
        </w:rPr>
        <w:t>DOSBox</w:t>
      </w:r>
    </w:p>
    <w:p w:rsidR="00DB77FE" w:rsidRDefault="00DB77FE" w:rsidP="009630B2">
      <w:pPr>
        <w:shd w:val="clear" w:color="auto" w:fill="FFFFFF"/>
        <w:spacing w:after="0" w:line="360" w:lineRule="auto"/>
        <w:rPr>
          <w:rFonts w:ascii="Times New Roman" w:eastAsia="Times New Roman" w:hAnsi="Times New Roman" w:cs="Times New Roman"/>
          <w:color w:val="222222"/>
          <w:sz w:val="24"/>
          <w:szCs w:val="24"/>
          <w:lang w:val="en-US"/>
        </w:rPr>
      </w:pPr>
    </w:p>
    <w:p w:rsidR="00856556" w:rsidRPr="00067EED" w:rsidRDefault="00856556" w:rsidP="009630B2">
      <w:pPr>
        <w:shd w:val="clear" w:color="auto" w:fill="FFFFFF"/>
        <w:spacing w:after="0" w:line="360" w:lineRule="auto"/>
        <w:rPr>
          <w:rFonts w:ascii="Times New Roman" w:eastAsia="Times New Roman" w:hAnsi="Times New Roman" w:cs="Times New Roman"/>
          <w:color w:val="222222"/>
          <w:sz w:val="24"/>
          <w:szCs w:val="24"/>
          <w:lang w:val="en-US"/>
        </w:rPr>
      </w:pPr>
      <w:r w:rsidRPr="00067EED">
        <w:rPr>
          <w:rFonts w:ascii="Times New Roman" w:eastAsia="Times New Roman" w:hAnsi="Times New Roman" w:cs="Times New Roman"/>
          <w:color w:val="222222"/>
          <w:sz w:val="24"/>
          <w:szCs w:val="24"/>
          <w:lang w:val="en-US"/>
        </w:rPr>
        <w:t xml:space="preserve">2.2 </w:t>
      </w:r>
      <w:r w:rsidR="00874E4D" w:rsidRPr="00D6048F">
        <w:rPr>
          <w:rFonts w:ascii="Times New Roman" w:eastAsia="Times New Roman" w:hAnsi="Times New Roman" w:cs="Times New Roman"/>
          <w:b/>
          <w:color w:val="222222"/>
          <w:sz w:val="24"/>
          <w:szCs w:val="24"/>
          <w:u w:val="single"/>
          <w:lang w:val="en-US"/>
        </w:rPr>
        <w:t>Existing System</w:t>
      </w:r>
      <w:r w:rsidR="00874E4D" w:rsidRPr="00874E4D">
        <w:rPr>
          <w:rFonts w:ascii="Times New Roman" w:eastAsia="Times New Roman" w:hAnsi="Times New Roman" w:cs="Times New Roman"/>
          <w:b/>
          <w:color w:val="222222"/>
          <w:sz w:val="24"/>
          <w:szCs w:val="24"/>
          <w:lang w:val="en-US"/>
        </w:rPr>
        <w:t>:</w:t>
      </w:r>
    </w:p>
    <w:p w:rsidR="00874E4D" w:rsidRPr="00067EED" w:rsidRDefault="00856556" w:rsidP="009630B2">
      <w:pPr>
        <w:shd w:val="clear" w:color="auto" w:fill="FFFFFF"/>
        <w:spacing w:after="0" w:line="360" w:lineRule="auto"/>
        <w:rPr>
          <w:rFonts w:ascii="Times New Roman" w:eastAsia="Times New Roman" w:hAnsi="Times New Roman" w:cs="Times New Roman"/>
          <w:color w:val="222222"/>
          <w:sz w:val="24"/>
          <w:szCs w:val="24"/>
          <w:lang w:val="en-US"/>
        </w:rPr>
      </w:pPr>
      <w:r w:rsidRPr="00067EED">
        <w:rPr>
          <w:rFonts w:ascii="Times New Roman" w:eastAsia="Times New Roman" w:hAnsi="Times New Roman" w:cs="Times New Roman"/>
          <w:color w:val="222222"/>
          <w:sz w:val="24"/>
          <w:szCs w:val="24"/>
          <w:lang w:val="en-US"/>
        </w:rPr>
        <w:t xml:space="preserve">Now </w:t>
      </w:r>
      <w:r w:rsidR="00D6048F" w:rsidRPr="00067EED">
        <w:rPr>
          <w:rFonts w:ascii="Times New Roman" w:eastAsia="Times New Roman" w:hAnsi="Times New Roman" w:cs="Times New Roman"/>
          <w:color w:val="222222"/>
          <w:sz w:val="24"/>
          <w:szCs w:val="24"/>
          <w:lang w:val="en-US"/>
        </w:rPr>
        <w:t>a day</w:t>
      </w:r>
      <w:r w:rsidRPr="00067EED">
        <w:rPr>
          <w:rFonts w:ascii="Times New Roman" w:eastAsia="Times New Roman" w:hAnsi="Times New Roman" w:cs="Times New Roman"/>
          <w:color w:val="222222"/>
          <w:sz w:val="24"/>
          <w:szCs w:val="24"/>
          <w:lang w:val="en-US"/>
        </w:rPr>
        <w:t>, the World Wide Web has contributed a lot in</w:t>
      </w:r>
      <w:r w:rsidR="00D6048F">
        <w:rPr>
          <w:rFonts w:ascii="Times New Roman" w:eastAsia="Times New Roman" w:hAnsi="Times New Roman" w:cs="Times New Roman"/>
          <w:color w:val="222222"/>
          <w:sz w:val="24"/>
          <w:szCs w:val="24"/>
          <w:lang w:val="en-US"/>
        </w:rPr>
        <w:t xml:space="preserve"> </w:t>
      </w:r>
      <w:r w:rsidRPr="00067EED">
        <w:rPr>
          <w:rFonts w:ascii="Times New Roman" w:eastAsia="Times New Roman" w:hAnsi="Times New Roman" w:cs="Times New Roman"/>
          <w:color w:val="222222"/>
          <w:sz w:val="24"/>
          <w:szCs w:val="24"/>
          <w:lang w:val="en-US"/>
        </w:rPr>
        <w:t xml:space="preserve">searching </w:t>
      </w:r>
      <w:r w:rsidR="00D6048F" w:rsidRPr="00067EED">
        <w:rPr>
          <w:rFonts w:ascii="Times New Roman" w:eastAsia="Times New Roman" w:hAnsi="Times New Roman" w:cs="Times New Roman"/>
          <w:color w:val="222222"/>
          <w:sz w:val="24"/>
          <w:szCs w:val="24"/>
          <w:lang w:val="en-US"/>
        </w:rPr>
        <w:t>information. But</w:t>
      </w:r>
      <w:r w:rsidRPr="00067EED">
        <w:rPr>
          <w:rFonts w:ascii="Times New Roman" w:eastAsia="Times New Roman" w:hAnsi="Times New Roman" w:cs="Times New Roman"/>
          <w:color w:val="222222"/>
          <w:sz w:val="24"/>
          <w:szCs w:val="24"/>
          <w:lang w:val="en-US"/>
        </w:rPr>
        <w:t xml:space="preserve"> still</w:t>
      </w:r>
      <w:r w:rsidR="00D6048F">
        <w:rPr>
          <w:rFonts w:ascii="Times New Roman" w:eastAsia="Times New Roman" w:hAnsi="Times New Roman" w:cs="Times New Roman"/>
          <w:color w:val="222222"/>
          <w:sz w:val="24"/>
          <w:szCs w:val="24"/>
          <w:lang w:val="en-US"/>
        </w:rPr>
        <w:t xml:space="preserve"> </w:t>
      </w:r>
      <w:r w:rsidRPr="00067EED">
        <w:rPr>
          <w:rFonts w:ascii="Times New Roman" w:eastAsia="Times New Roman" w:hAnsi="Times New Roman" w:cs="Times New Roman"/>
          <w:color w:val="222222"/>
          <w:sz w:val="24"/>
          <w:szCs w:val="24"/>
          <w:lang w:val="en-US"/>
        </w:rPr>
        <w:t>there is room for improvement</w:t>
      </w:r>
      <w:r w:rsidR="00D6048F">
        <w:rPr>
          <w:rFonts w:ascii="Times New Roman" w:eastAsia="Times New Roman" w:hAnsi="Times New Roman" w:cs="Times New Roman"/>
          <w:color w:val="222222"/>
          <w:sz w:val="24"/>
          <w:szCs w:val="24"/>
          <w:lang w:val="en-US"/>
        </w:rPr>
        <w:t xml:space="preserve"> </w:t>
      </w:r>
      <w:r w:rsidRPr="00067EED">
        <w:rPr>
          <w:rFonts w:ascii="Times New Roman" w:eastAsia="Times New Roman" w:hAnsi="Times New Roman" w:cs="Times New Roman"/>
          <w:color w:val="222222"/>
          <w:sz w:val="24"/>
          <w:szCs w:val="24"/>
          <w:lang w:val="en-US"/>
        </w:rPr>
        <w:t>because current search engines do not consider the specific</w:t>
      </w:r>
      <w:r w:rsidR="00D6048F">
        <w:rPr>
          <w:rFonts w:ascii="Times New Roman" w:eastAsia="Times New Roman" w:hAnsi="Times New Roman" w:cs="Times New Roman"/>
          <w:color w:val="222222"/>
          <w:sz w:val="24"/>
          <w:szCs w:val="24"/>
          <w:lang w:val="en-US"/>
        </w:rPr>
        <w:t xml:space="preserve"> </w:t>
      </w:r>
      <w:r w:rsidRPr="00067EED">
        <w:rPr>
          <w:rFonts w:ascii="Times New Roman" w:eastAsia="Times New Roman" w:hAnsi="Times New Roman" w:cs="Times New Roman"/>
          <w:color w:val="222222"/>
          <w:sz w:val="24"/>
          <w:szCs w:val="24"/>
          <w:lang w:val="en-US"/>
        </w:rPr>
        <w:t>user’s interest and serves each user equally. For the generic</w:t>
      </w:r>
      <w:r w:rsidR="00D6048F">
        <w:rPr>
          <w:rFonts w:ascii="Times New Roman" w:eastAsia="Times New Roman" w:hAnsi="Times New Roman" w:cs="Times New Roman"/>
          <w:color w:val="222222"/>
          <w:sz w:val="24"/>
          <w:szCs w:val="24"/>
          <w:lang w:val="en-US"/>
        </w:rPr>
        <w:t xml:space="preserve"> </w:t>
      </w:r>
      <w:r w:rsidRPr="00067EED">
        <w:rPr>
          <w:rFonts w:ascii="Times New Roman" w:eastAsia="Times New Roman" w:hAnsi="Times New Roman" w:cs="Times New Roman"/>
          <w:color w:val="222222"/>
          <w:sz w:val="24"/>
          <w:szCs w:val="24"/>
          <w:lang w:val="en-US"/>
        </w:rPr>
        <w:t>search engine, it become difficult to identify what the user</w:t>
      </w:r>
      <w:r w:rsidR="00D6048F">
        <w:rPr>
          <w:rFonts w:ascii="Times New Roman" w:eastAsia="Times New Roman" w:hAnsi="Times New Roman" w:cs="Times New Roman"/>
          <w:color w:val="222222"/>
          <w:sz w:val="24"/>
          <w:szCs w:val="24"/>
          <w:lang w:val="en-US"/>
        </w:rPr>
        <w:t xml:space="preserve"> </w:t>
      </w:r>
      <w:r w:rsidRPr="00067EED">
        <w:rPr>
          <w:rFonts w:ascii="Times New Roman" w:eastAsia="Times New Roman" w:hAnsi="Times New Roman" w:cs="Times New Roman"/>
          <w:color w:val="222222"/>
          <w:sz w:val="24"/>
          <w:szCs w:val="24"/>
          <w:lang w:val="en-US"/>
        </w:rPr>
        <w:t xml:space="preserve">actually </w:t>
      </w:r>
      <w:r w:rsidR="00874E4D" w:rsidRPr="00067EED">
        <w:rPr>
          <w:rFonts w:ascii="Times New Roman" w:eastAsia="Times New Roman" w:hAnsi="Times New Roman" w:cs="Times New Roman"/>
          <w:color w:val="222222"/>
          <w:sz w:val="24"/>
          <w:szCs w:val="24"/>
          <w:lang w:val="en-US"/>
        </w:rPr>
        <w:t>wants</w:t>
      </w:r>
      <w:r w:rsidRPr="00067EED">
        <w:rPr>
          <w:rFonts w:ascii="Times New Roman" w:eastAsia="Times New Roman" w:hAnsi="Times New Roman" w:cs="Times New Roman"/>
          <w:color w:val="222222"/>
          <w:sz w:val="24"/>
          <w:szCs w:val="24"/>
          <w:lang w:val="en-US"/>
        </w:rPr>
        <w:t>.</w:t>
      </w:r>
    </w:p>
    <w:p w:rsidR="00DB77FE" w:rsidRDefault="00DB77FE" w:rsidP="009630B2">
      <w:pPr>
        <w:shd w:val="clear" w:color="auto" w:fill="FFFFFF"/>
        <w:spacing w:after="0" w:line="360" w:lineRule="auto"/>
        <w:rPr>
          <w:rFonts w:ascii="Times New Roman" w:eastAsia="Times New Roman" w:hAnsi="Times New Roman" w:cs="Times New Roman"/>
          <w:color w:val="222222"/>
          <w:sz w:val="24"/>
          <w:szCs w:val="24"/>
          <w:lang w:val="en-US"/>
        </w:rPr>
      </w:pPr>
    </w:p>
    <w:p w:rsidR="00856556" w:rsidRPr="00B25179" w:rsidRDefault="00856556" w:rsidP="009630B2">
      <w:pPr>
        <w:shd w:val="clear" w:color="auto" w:fill="FFFFFF"/>
        <w:spacing w:after="0" w:line="360" w:lineRule="auto"/>
        <w:rPr>
          <w:rFonts w:ascii="Times New Roman" w:eastAsia="Times New Roman" w:hAnsi="Times New Roman" w:cs="Times New Roman"/>
          <w:b/>
          <w:color w:val="222222"/>
          <w:sz w:val="24"/>
          <w:szCs w:val="24"/>
          <w:u w:val="single"/>
          <w:lang w:val="en-US"/>
        </w:rPr>
      </w:pPr>
      <w:r w:rsidRPr="00067EED">
        <w:rPr>
          <w:rFonts w:ascii="Times New Roman" w:eastAsia="Times New Roman" w:hAnsi="Times New Roman" w:cs="Times New Roman"/>
          <w:color w:val="222222"/>
          <w:sz w:val="24"/>
          <w:szCs w:val="24"/>
          <w:lang w:val="en-US"/>
        </w:rPr>
        <w:t xml:space="preserve">2.3 </w:t>
      </w:r>
      <w:r w:rsidR="00874E4D" w:rsidRPr="00874E4D">
        <w:rPr>
          <w:rFonts w:ascii="Times New Roman" w:eastAsia="Times New Roman" w:hAnsi="Times New Roman" w:cs="Times New Roman"/>
          <w:b/>
          <w:color w:val="222222"/>
          <w:sz w:val="24"/>
          <w:szCs w:val="24"/>
          <w:u w:val="single"/>
          <w:lang w:val="en-US"/>
        </w:rPr>
        <w:t>Proposed System</w:t>
      </w:r>
      <w:r w:rsidR="00874E4D" w:rsidRPr="00874E4D">
        <w:rPr>
          <w:rFonts w:ascii="Times New Roman" w:eastAsia="Times New Roman" w:hAnsi="Times New Roman" w:cs="Times New Roman"/>
          <w:b/>
          <w:color w:val="222222"/>
          <w:sz w:val="24"/>
          <w:szCs w:val="24"/>
          <w:lang w:val="en-US"/>
        </w:rPr>
        <w:t>:</w:t>
      </w:r>
    </w:p>
    <w:p w:rsidR="00856556" w:rsidRPr="00067EED" w:rsidRDefault="00856556" w:rsidP="009630B2">
      <w:pPr>
        <w:shd w:val="clear" w:color="auto" w:fill="FFFFFF"/>
        <w:spacing w:after="0" w:line="360" w:lineRule="auto"/>
        <w:rPr>
          <w:rFonts w:ascii="Times New Roman" w:eastAsia="Times New Roman" w:hAnsi="Times New Roman" w:cs="Times New Roman"/>
          <w:color w:val="222222"/>
          <w:sz w:val="24"/>
          <w:szCs w:val="24"/>
          <w:lang w:val="en-US"/>
        </w:rPr>
      </w:pPr>
      <w:r w:rsidRPr="00067EED">
        <w:rPr>
          <w:rFonts w:ascii="Times New Roman" w:eastAsia="Times New Roman" w:hAnsi="Times New Roman" w:cs="Times New Roman"/>
          <w:color w:val="222222"/>
          <w:sz w:val="24"/>
          <w:szCs w:val="24"/>
          <w:lang w:val="en-US"/>
        </w:rPr>
        <w:t xml:space="preserve"> Framework for proposed system</w:t>
      </w:r>
    </w:p>
    <w:p w:rsidR="00856556" w:rsidRPr="00067EED" w:rsidRDefault="00856556" w:rsidP="009630B2">
      <w:pPr>
        <w:shd w:val="clear" w:color="auto" w:fill="FFFFFF"/>
        <w:spacing w:after="0" w:line="360" w:lineRule="auto"/>
        <w:rPr>
          <w:rFonts w:ascii="Times New Roman" w:eastAsia="Times New Roman" w:hAnsi="Times New Roman" w:cs="Times New Roman"/>
          <w:color w:val="222222"/>
          <w:sz w:val="24"/>
          <w:szCs w:val="24"/>
          <w:lang w:val="en-US"/>
        </w:rPr>
      </w:pPr>
      <w:r w:rsidRPr="00067EED">
        <w:rPr>
          <w:rFonts w:ascii="Times New Roman" w:eastAsia="Times New Roman" w:hAnsi="Times New Roman" w:cs="Times New Roman"/>
          <w:color w:val="222222"/>
          <w:sz w:val="24"/>
          <w:szCs w:val="24"/>
          <w:lang w:val="en-US"/>
        </w:rPr>
        <w:t>Usually, with the help of present web search engines users</w:t>
      </w:r>
    </w:p>
    <w:p w:rsidR="00856556" w:rsidRPr="00067EED" w:rsidRDefault="00856556" w:rsidP="009630B2">
      <w:pPr>
        <w:shd w:val="clear" w:color="auto" w:fill="FFFFFF"/>
        <w:spacing w:after="0" w:line="360" w:lineRule="auto"/>
        <w:rPr>
          <w:rFonts w:ascii="Times New Roman" w:eastAsia="Times New Roman" w:hAnsi="Times New Roman" w:cs="Times New Roman"/>
          <w:color w:val="222222"/>
          <w:sz w:val="24"/>
          <w:szCs w:val="24"/>
          <w:lang w:val="en-US"/>
        </w:rPr>
      </w:pPr>
      <w:r w:rsidRPr="00067EED">
        <w:rPr>
          <w:rFonts w:ascii="Times New Roman" w:eastAsia="Times New Roman" w:hAnsi="Times New Roman" w:cs="Times New Roman"/>
          <w:color w:val="222222"/>
          <w:sz w:val="24"/>
          <w:szCs w:val="24"/>
          <w:lang w:val="en-US"/>
        </w:rPr>
        <w:t>often miss the goal of their searching or receive the</w:t>
      </w:r>
    </w:p>
    <w:p w:rsidR="00856556" w:rsidRPr="00067EED" w:rsidRDefault="00856556" w:rsidP="009630B2">
      <w:pPr>
        <w:shd w:val="clear" w:color="auto" w:fill="FFFFFF"/>
        <w:spacing w:after="0" w:line="360" w:lineRule="auto"/>
        <w:rPr>
          <w:rFonts w:ascii="Times New Roman" w:eastAsia="Times New Roman" w:hAnsi="Times New Roman" w:cs="Times New Roman"/>
          <w:color w:val="222222"/>
          <w:sz w:val="24"/>
          <w:szCs w:val="24"/>
          <w:lang w:val="en-US"/>
        </w:rPr>
      </w:pPr>
      <w:r w:rsidRPr="00067EED">
        <w:rPr>
          <w:rFonts w:ascii="Times New Roman" w:eastAsia="Times New Roman" w:hAnsi="Times New Roman" w:cs="Times New Roman"/>
          <w:color w:val="222222"/>
          <w:sz w:val="24"/>
          <w:szCs w:val="24"/>
          <w:lang w:val="en-US"/>
        </w:rPr>
        <w:t>ambiguous results. But the framework of personalized web</w:t>
      </w:r>
    </w:p>
    <w:p w:rsidR="00856556" w:rsidRPr="00067EED" w:rsidRDefault="00856556" w:rsidP="009630B2">
      <w:pPr>
        <w:shd w:val="clear" w:color="auto" w:fill="FFFFFF"/>
        <w:spacing w:after="0" w:line="360" w:lineRule="auto"/>
        <w:rPr>
          <w:rFonts w:ascii="Times New Roman" w:eastAsia="Times New Roman" w:hAnsi="Times New Roman" w:cs="Times New Roman"/>
          <w:color w:val="222222"/>
          <w:sz w:val="24"/>
          <w:szCs w:val="24"/>
          <w:lang w:val="en-US"/>
        </w:rPr>
      </w:pPr>
      <w:r w:rsidRPr="00067EED">
        <w:rPr>
          <w:rFonts w:ascii="Times New Roman" w:eastAsia="Times New Roman" w:hAnsi="Times New Roman" w:cs="Times New Roman"/>
          <w:color w:val="222222"/>
          <w:sz w:val="24"/>
          <w:szCs w:val="24"/>
          <w:lang w:val="en-US"/>
        </w:rPr>
        <w:t>search considers the specific user's interest and suggests the</w:t>
      </w:r>
    </w:p>
    <w:p w:rsidR="00856556" w:rsidRPr="00067EED" w:rsidRDefault="00856556" w:rsidP="009630B2">
      <w:pPr>
        <w:shd w:val="clear" w:color="auto" w:fill="FFFFFF"/>
        <w:spacing w:after="0" w:line="360" w:lineRule="auto"/>
        <w:rPr>
          <w:rFonts w:ascii="Times New Roman" w:eastAsia="Times New Roman" w:hAnsi="Times New Roman" w:cs="Times New Roman"/>
          <w:color w:val="222222"/>
          <w:sz w:val="24"/>
          <w:szCs w:val="24"/>
          <w:lang w:val="en-US"/>
        </w:rPr>
      </w:pPr>
      <w:r w:rsidRPr="00067EED">
        <w:rPr>
          <w:rFonts w:ascii="Times New Roman" w:eastAsia="Times New Roman" w:hAnsi="Times New Roman" w:cs="Times New Roman"/>
          <w:color w:val="222222"/>
          <w:sz w:val="24"/>
          <w:szCs w:val="24"/>
          <w:lang w:val="en-US"/>
        </w:rPr>
        <w:t>relevant pages of his/her interest. We have proposed a simple and efficient model which ensures good suggestions as well as</w:t>
      </w:r>
    </w:p>
    <w:p w:rsidR="00856556" w:rsidRPr="00067EED" w:rsidRDefault="00856556" w:rsidP="009630B2">
      <w:pPr>
        <w:shd w:val="clear" w:color="auto" w:fill="FFFFFF"/>
        <w:spacing w:after="0" w:line="360" w:lineRule="auto"/>
        <w:rPr>
          <w:rFonts w:ascii="Times New Roman" w:eastAsia="Times New Roman" w:hAnsi="Times New Roman" w:cs="Times New Roman"/>
          <w:color w:val="222222"/>
          <w:sz w:val="24"/>
          <w:szCs w:val="24"/>
          <w:lang w:val="en-US"/>
        </w:rPr>
      </w:pPr>
      <w:r w:rsidRPr="00067EED">
        <w:rPr>
          <w:rFonts w:ascii="Times New Roman" w:eastAsia="Times New Roman" w:hAnsi="Times New Roman" w:cs="Times New Roman"/>
          <w:color w:val="222222"/>
          <w:sz w:val="24"/>
          <w:szCs w:val="24"/>
          <w:lang w:val="en-US"/>
        </w:rPr>
        <w:t>promises for effective and relevant information retrieval. </w:t>
      </w:r>
    </w:p>
    <w:p w:rsidR="009630B2" w:rsidRDefault="009630B2">
      <w:pPr>
        <w:spacing w:after="200" w:line="276" w:lineRule="auto"/>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br w:type="page"/>
      </w:r>
    </w:p>
    <w:p w:rsidR="00856556" w:rsidRPr="00B25179" w:rsidRDefault="00856556" w:rsidP="009630B2">
      <w:pPr>
        <w:shd w:val="clear" w:color="auto" w:fill="FFFFFF"/>
        <w:spacing w:after="0" w:line="360" w:lineRule="auto"/>
        <w:rPr>
          <w:rFonts w:ascii="Times New Roman" w:eastAsia="Times New Roman" w:hAnsi="Times New Roman" w:cs="Times New Roman"/>
          <w:b/>
          <w:color w:val="222222"/>
          <w:sz w:val="24"/>
          <w:szCs w:val="24"/>
          <w:u w:val="single"/>
          <w:lang w:val="en-US"/>
        </w:rPr>
      </w:pPr>
      <w:r w:rsidRPr="00067EED">
        <w:rPr>
          <w:rFonts w:ascii="Times New Roman" w:eastAsia="Times New Roman" w:hAnsi="Times New Roman" w:cs="Times New Roman"/>
          <w:color w:val="222222"/>
          <w:sz w:val="24"/>
          <w:szCs w:val="24"/>
          <w:lang w:val="en-US"/>
        </w:rPr>
        <w:lastRenderedPageBreak/>
        <w:t xml:space="preserve">2.4 </w:t>
      </w:r>
      <w:r w:rsidR="00874E4D" w:rsidRPr="00874E4D">
        <w:rPr>
          <w:rFonts w:ascii="Times New Roman" w:eastAsia="Times New Roman" w:hAnsi="Times New Roman" w:cs="Times New Roman"/>
          <w:b/>
          <w:color w:val="222222"/>
          <w:sz w:val="24"/>
          <w:szCs w:val="24"/>
          <w:u w:val="single"/>
          <w:lang w:val="en-US"/>
        </w:rPr>
        <w:t>Software Tool Used:</w:t>
      </w:r>
    </w:p>
    <w:p w:rsidR="00856556" w:rsidRPr="00067EED" w:rsidRDefault="00856556" w:rsidP="009630B2">
      <w:pPr>
        <w:shd w:val="clear" w:color="auto" w:fill="FFFFFF"/>
        <w:spacing w:after="0" w:line="360" w:lineRule="auto"/>
        <w:rPr>
          <w:rFonts w:ascii="Times New Roman" w:hAnsi="Times New Roman" w:cs="Times New Roman"/>
          <w:color w:val="000000"/>
          <w:sz w:val="24"/>
          <w:szCs w:val="24"/>
          <w:shd w:val="clear" w:color="auto" w:fill="FFFFFF"/>
        </w:rPr>
      </w:pPr>
      <w:r w:rsidRPr="00067EED">
        <w:rPr>
          <w:rFonts w:ascii="Times New Roman" w:hAnsi="Times New Roman" w:cs="Times New Roman"/>
          <w:color w:val="000000"/>
          <w:sz w:val="24"/>
          <w:szCs w:val="24"/>
          <w:shd w:val="clear" w:color="auto" w:fill="FFFFFF"/>
        </w:rPr>
        <w:t>Data Structure is a way of collecting and organising data in such a way that we can perform operations on these data in an effective way. Data Structures is about rendering data elements in terms of some relationship, for better organization and storage.</w:t>
      </w:r>
    </w:p>
    <w:p w:rsidR="00856556" w:rsidRPr="00067EED" w:rsidRDefault="00856556" w:rsidP="009630B2">
      <w:pPr>
        <w:shd w:val="clear" w:color="auto" w:fill="FFFFFF"/>
        <w:spacing w:after="0" w:line="360" w:lineRule="auto"/>
        <w:rPr>
          <w:rFonts w:ascii="Times New Roman" w:eastAsia="Times New Roman" w:hAnsi="Times New Roman" w:cs="Times New Roman"/>
          <w:color w:val="222222"/>
          <w:sz w:val="24"/>
          <w:szCs w:val="24"/>
          <w:lang w:val="en-US"/>
        </w:rPr>
      </w:pPr>
      <w:r w:rsidRPr="00067EED">
        <w:rPr>
          <w:rFonts w:ascii="Times New Roman" w:hAnsi="Times New Roman" w:cs="Times New Roman"/>
          <w:color w:val="222222"/>
          <w:sz w:val="24"/>
          <w:szCs w:val="24"/>
        </w:rPr>
        <w:t xml:space="preserve">In search engine </w:t>
      </w:r>
      <w:r w:rsidR="00874E4D" w:rsidRPr="00067EED">
        <w:rPr>
          <w:rFonts w:ascii="Times New Roman" w:hAnsi="Times New Roman" w:cs="Times New Roman"/>
          <w:color w:val="222222"/>
          <w:sz w:val="24"/>
          <w:szCs w:val="24"/>
        </w:rPr>
        <w:t>project we</w:t>
      </w:r>
      <w:r w:rsidRPr="00067EED">
        <w:rPr>
          <w:rFonts w:ascii="Times New Roman" w:hAnsi="Times New Roman" w:cs="Times New Roman"/>
          <w:color w:val="222222"/>
          <w:sz w:val="24"/>
          <w:szCs w:val="24"/>
        </w:rPr>
        <w:t xml:space="preserve"> are using following </w:t>
      </w:r>
      <w:r w:rsidR="00874E4D" w:rsidRPr="00067EED">
        <w:rPr>
          <w:rFonts w:ascii="Times New Roman" w:hAnsi="Times New Roman" w:cs="Times New Roman"/>
          <w:color w:val="222222"/>
          <w:sz w:val="24"/>
          <w:szCs w:val="24"/>
        </w:rPr>
        <w:t>tools: -</w:t>
      </w:r>
    </w:p>
    <w:p w:rsidR="00856556" w:rsidRPr="00B25179" w:rsidRDefault="00874E4D" w:rsidP="009630B2">
      <w:pPr>
        <w:pStyle w:val="NormalWeb"/>
        <w:shd w:val="clear" w:color="auto" w:fill="FFFFFF"/>
        <w:spacing w:before="120" w:beforeAutospacing="0" w:after="120" w:afterAutospacing="0" w:line="360" w:lineRule="auto"/>
        <w:rPr>
          <w:color w:val="222222"/>
        </w:rPr>
      </w:pPr>
      <w:r w:rsidRPr="00B25179">
        <w:rPr>
          <w:color w:val="222222"/>
        </w:rPr>
        <w:t>Search</w:t>
      </w:r>
      <w:r w:rsidR="00B25179">
        <w:rPr>
          <w:color w:val="222222"/>
        </w:rPr>
        <w:t>:</w:t>
      </w:r>
    </w:p>
    <w:p w:rsidR="00874E4D" w:rsidRDefault="00856556" w:rsidP="009630B2">
      <w:pPr>
        <w:pStyle w:val="NormalWeb"/>
        <w:shd w:val="clear" w:color="auto" w:fill="FFFFFF"/>
        <w:spacing w:before="120" w:beforeAutospacing="0" w:after="120" w:afterAutospacing="0" w:line="360" w:lineRule="auto"/>
        <w:rPr>
          <w:color w:val="000000" w:themeColor="text1"/>
        </w:rPr>
      </w:pPr>
      <w:r w:rsidRPr="00067EED">
        <w:rPr>
          <w:color w:val="000000" w:themeColor="text1"/>
        </w:rPr>
        <w:t>The simplest, most general, and least efficient search structure is merely an unordered sequential </w:t>
      </w:r>
      <w:hyperlink r:id="rId9" w:tooltip="List (computing)" w:history="1">
        <w:r w:rsidRPr="00067EED">
          <w:rPr>
            <w:rStyle w:val="Hyperlink"/>
            <w:color w:val="000000" w:themeColor="text1"/>
          </w:rPr>
          <w:t>list</w:t>
        </w:r>
      </w:hyperlink>
      <w:r w:rsidRPr="00067EED">
        <w:rPr>
          <w:color w:val="000000" w:themeColor="text1"/>
        </w:rPr>
        <w:t> of all the items. Locating the desired item in such a list, by the </w:t>
      </w:r>
      <w:hyperlink r:id="rId10" w:tooltip="Linear search" w:history="1">
        <w:r w:rsidRPr="00067EED">
          <w:rPr>
            <w:rStyle w:val="Hyperlink"/>
            <w:color w:val="000000" w:themeColor="text1"/>
          </w:rPr>
          <w:t>linear search</w:t>
        </w:r>
      </w:hyperlink>
      <w:r w:rsidRPr="00067EED">
        <w:rPr>
          <w:color w:val="000000" w:themeColor="text1"/>
        </w:rPr>
        <w:t> method, inevitably requires a number of operations proportional to the number </w:t>
      </w:r>
      <w:r w:rsidRPr="00067EED">
        <w:rPr>
          <w:i/>
          <w:iCs/>
          <w:color w:val="000000" w:themeColor="text1"/>
        </w:rPr>
        <w:t>n</w:t>
      </w:r>
      <w:r w:rsidRPr="00067EED">
        <w:rPr>
          <w:color w:val="000000" w:themeColor="text1"/>
        </w:rPr>
        <w:t> of items, in the </w:t>
      </w:r>
      <w:hyperlink r:id="rId11" w:tooltip="Worst case complexity" w:history="1">
        <w:r w:rsidRPr="00067EED">
          <w:rPr>
            <w:rStyle w:val="Hyperlink"/>
            <w:color w:val="000000" w:themeColor="text1"/>
          </w:rPr>
          <w:t>worst case</w:t>
        </w:r>
      </w:hyperlink>
      <w:r w:rsidRPr="00067EED">
        <w:rPr>
          <w:color w:val="000000" w:themeColor="text1"/>
        </w:rPr>
        <w:t> as well as in the </w:t>
      </w:r>
      <w:hyperlink r:id="rId12" w:tooltip="Average case complexity" w:history="1">
        <w:r w:rsidRPr="00067EED">
          <w:rPr>
            <w:rStyle w:val="Hyperlink"/>
            <w:color w:val="000000" w:themeColor="text1"/>
          </w:rPr>
          <w:t>average case</w:t>
        </w:r>
      </w:hyperlink>
      <w:r w:rsidRPr="00067EED">
        <w:rPr>
          <w:color w:val="000000" w:themeColor="text1"/>
        </w:rPr>
        <w:t>. Useful search data structures allow faster retrieval; however, they are limited to queries of some specific kind. Moreover, since the cost of building such structures is at least proportional to </w:t>
      </w:r>
      <w:r w:rsidRPr="00067EED">
        <w:rPr>
          <w:i/>
          <w:iCs/>
          <w:color w:val="000000" w:themeColor="text1"/>
        </w:rPr>
        <w:t>n</w:t>
      </w:r>
      <w:r w:rsidRPr="00067EED">
        <w:rPr>
          <w:color w:val="000000" w:themeColor="text1"/>
        </w:rPr>
        <w:t xml:space="preserve">, they only pay off if several queries are to be performed on the same database. </w:t>
      </w:r>
      <w:r w:rsidRPr="00067EED">
        <w:rPr>
          <w:bCs/>
          <w:color w:val="000000" w:themeColor="text1"/>
        </w:rPr>
        <w:t>Static</w:t>
      </w:r>
      <w:r w:rsidRPr="00067EED">
        <w:rPr>
          <w:color w:val="000000" w:themeColor="text1"/>
        </w:rPr>
        <w:t> search structures are designed for answering many </w:t>
      </w:r>
      <w:hyperlink r:id="rId13" w:tooltip="Information retrieval" w:history="1">
        <w:r w:rsidRPr="00067EED">
          <w:rPr>
            <w:rStyle w:val="Hyperlink"/>
            <w:color w:val="000000" w:themeColor="text1"/>
          </w:rPr>
          <w:t>queries</w:t>
        </w:r>
      </w:hyperlink>
      <w:r w:rsidRPr="00067EED">
        <w:rPr>
          <w:color w:val="000000" w:themeColor="text1"/>
        </w:rPr>
        <w:t> on a fixed database; </w:t>
      </w:r>
      <w:r w:rsidRPr="00067EED">
        <w:rPr>
          <w:bCs/>
          <w:color w:val="000000" w:themeColor="text1"/>
        </w:rPr>
        <w:t>dynamic</w:t>
      </w:r>
      <w:r w:rsidRPr="00067EED">
        <w:rPr>
          <w:color w:val="000000" w:themeColor="text1"/>
        </w:rPr>
        <w:t> structures also allow insertion, deletion, or modification of items between successive queries.</w:t>
      </w:r>
    </w:p>
    <w:p w:rsidR="00B25179" w:rsidRDefault="00B25179" w:rsidP="009630B2">
      <w:pPr>
        <w:spacing w:after="200" w:line="36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br w:type="page"/>
      </w:r>
    </w:p>
    <w:p w:rsidR="00B965F6" w:rsidRDefault="00B965F6" w:rsidP="00097F52">
      <w:pPr>
        <w:spacing w:after="200" w:line="36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lastRenderedPageBreak/>
        <w:t xml:space="preserve">3. </w:t>
      </w:r>
      <w:r w:rsidRPr="00B965F6">
        <w:rPr>
          <w:rFonts w:ascii="Times New Roman" w:eastAsia="Times New Roman" w:hAnsi="Times New Roman" w:cs="Times New Roman"/>
          <w:b/>
          <w:color w:val="000000" w:themeColor="text1"/>
          <w:sz w:val="24"/>
          <w:szCs w:val="24"/>
          <w:lang w:val="en-US"/>
        </w:rPr>
        <w:t>System Analysis and Design.</w:t>
      </w:r>
    </w:p>
    <w:p w:rsid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3. 1 </w:t>
      </w:r>
      <w:r w:rsidRPr="00BA2DAC">
        <w:rPr>
          <w:rFonts w:ascii="Times New Roman" w:eastAsia="Times New Roman" w:hAnsi="Times New Roman" w:cs="Times New Roman"/>
          <w:b/>
          <w:color w:val="000000" w:themeColor="text1"/>
          <w:sz w:val="24"/>
          <w:szCs w:val="24"/>
          <w:u w:val="single"/>
          <w:lang w:val="en-US"/>
        </w:rPr>
        <w:t>Software Requirements</w:t>
      </w:r>
      <w:r>
        <w:rPr>
          <w:rFonts w:ascii="Times New Roman" w:eastAsia="Times New Roman" w:hAnsi="Times New Roman" w:cs="Times New Roman"/>
          <w:color w:val="000000" w:themeColor="text1"/>
          <w:sz w:val="24"/>
          <w:szCs w:val="24"/>
          <w:lang w:val="en-US"/>
        </w:rPr>
        <w:t>:</w:t>
      </w:r>
    </w:p>
    <w:p w:rsidR="00BA2DAC" w:rsidRP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sidRPr="00BA2DAC">
        <w:rPr>
          <w:rFonts w:ascii="Times New Roman" w:eastAsia="Times New Roman" w:hAnsi="Times New Roman" w:cs="Times New Roman"/>
          <w:color w:val="000000" w:themeColor="text1"/>
          <w:sz w:val="24"/>
          <w:szCs w:val="24"/>
          <w:lang w:val="en-US"/>
        </w:rPr>
        <w:t>Microsoft office 2016.</w:t>
      </w:r>
    </w:p>
    <w:p w:rsidR="00BA2DAC" w:rsidRP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sidRPr="00BA2DAC">
        <w:rPr>
          <w:rFonts w:ascii="Times New Roman" w:eastAsia="Times New Roman" w:hAnsi="Times New Roman" w:cs="Times New Roman"/>
          <w:color w:val="000000" w:themeColor="text1"/>
          <w:sz w:val="24"/>
          <w:szCs w:val="24"/>
          <w:lang w:val="en-US"/>
        </w:rPr>
        <w:t>Turbo C Version 2.0.</w:t>
      </w:r>
    </w:p>
    <w:p w:rsidR="00BA2DAC" w:rsidRP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sidRPr="00BA2DAC">
        <w:rPr>
          <w:rFonts w:ascii="Times New Roman" w:eastAsia="Times New Roman" w:hAnsi="Times New Roman" w:cs="Times New Roman"/>
          <w:color w:val="000000" w:themeColor="text1"/>
          <w:sz w:val="24"/>
          <w:szCs w:val="24"/>
          <w:lang w:val="en-US"/>
        </w:rPr>
        <w:t>DOSBox.</w:t>
      </w:r>
    </w:p>
    <w:p w:rsidR="00BA2DAC" w:rsidRP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sidRPr="00BA2DAC">
        <w:rPr>
          <w:rFonts w:ascii="Times New Roman" w:eastAsia="Times New Roman" w:hAnsi="Times New Roman" w:cs="Times New Roman"/>
          <w:color w:val="000000" w:themeColor="text1"/>
          <w:sz w:val="24"/>
          <w:szCs w:val="24"/>
          <w:lang w:val="en-US"/>
        </w:rPr>
        <w:t>Google Drive.</w:t>
      </w:r>
    </w:p>
    <w:p w:rsidR="00BA2DAC" w:rsidRP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sidRPr="00BA2DAC">
        <w:rPr>
          <w:rFonts w:ascii="Times New Roman" w:eastAsia="Times New Roman" w:hAnsi="Times New Roman" w:cs="Times New Roman"/>
          <w:color w:val="000000" w:themeColor="text1"/>
          <w:sz w:val="24"/>
          <w:szCs w:val="24"/>
          <w:lang w:val="en-US"/>
        </w:rPr>
        <w:t>Gmail.</w:t>
      </w:r>
    </w:p>
    <w:p w:rsidR="00BA2DAC" w:rsidRP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sidRPr="00BA2DAC">
        <w:rPr>
          <w:rFonts w:ascii="Times New Roman" w:eastAsia="Times New Roman" w:hAnsi="Times New Roman" w:cs="Times New Roman"/>
          <w:color w:val="000000" w:themeColor="text1"/>
          <w:sz w:val="24"/>
          <w:szCs w:val="24"/>
          <w:lang w:val="en-US"/>
        </w:rPr>
        <w:t>Windows operating system.</w:t>
      </w:r>
    </w:p>
    <w:p w:rsidR="00833259" w:rsidRDefault="00BA2DAC" w:rsidP="00097F52">
      <w:pPr>
        <w:spacing w:after="200" w:line="360" w:lineRule="auto"/>
        <w:rPr>
          <w:rFonts w:ascii="Times New Roman" w:eastAsia="Times New Roman" w:hAnsi="Times New Roman" w:cs="Times New Roman"/>
          <w:color w:val="000000" w:themeColor="text1"/>
          <w:sz w:val="24"/>
          <w:szCs w:val="24"/>
          <w:lang w:val="en-US"/>
        </w:rPr>
      </w:pPr>
      <w:r w:rsidRPr="00BA2DAC">
        <w:rPr>
          <w:rFonts w:ascii="Times New Roman" w:eastAsia="Times New Roman" w:hAnsi="Times New Roman" w:cs="Times New Roman"/>
          <w:color w:val="000000" w:themeColor="text1"/>
          <w:sz w:val="24"/>
          <w:szCs w:val="24"/>
          <w:lang w:val="en-US"/>
        </w:rPr>
        <w:t>Web browser.</w:t>
      </w:r>
    </w:p>
    <w:p w:rsid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3.2 </w:t>
      </w:r>
      <w:r w:rsidRPr="00BA2DAC">
        <w:rPr>
          <w:rFonts w:ascii="Times New Roman" w:eastAsia="Times New Roman" w:hAnsi="Times New Roman" w:cs="Times New Roman"/>
          <w:b/>
          <w:color w:val="000000" w:themeColor="text1"/>
          <w:sz w:val="24"/>
          <w:szCs w:val="24"/>
          <w:u w:val="single"/>
          <w:lang w:val="en-US"/>
        </w:rPr>
        <w:t>Hardware requirements</w:t>
      </w:r>
      <w:r>
        <w:rPr>
          <w:rFonts w:ascii="Times New Roman" w:eastAsia="Times New Roman" w:hAnsi="Times New Roman" w:cs="Times New Roman"/>
          <w:color w:val="000000" w:themeColor="text1"/>
          <w:sz w:val="24"/>
          <w:szCs w:val="24"/>
          <w:lang w:val="en-US"/>
        </w:rPr>
        <w:t>:</w:t>
      </w:r>
    </w:p>
    <w:p w:rsidR="00BA2DAC" w:rsidRP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sidRPr="00BA2DAC">
        <w:rPr>
          <w:rFonts w:ascii="Times New Roman" w:eastAsia="Times New Roman" w:hAnsi="Times New Roman" w:cs="Times New Roman"/>
          <w:color w:val="000000" w:themeColor="text1"/>
          <w:sz w:val="24"/>
          <w:szCs w:val="24"/>
          <w:lang w:val="en-US"/>
        </w:rPr>
        <w:t>Processor-Pentium Dual core processor.</w:t>
      </w:r>
    </w:p>
    <w:p w:rsidR="00BA2DAC" w:rsidRP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sidRPr="00BA2DAC">
        <w:rPr>
          <w:rFonts w:ascii="Times New Roman" w:eastAsia="Times New Roman" w:hAnsi="Times New Roman" w:cs="Times New Roman"/>
          <w:color w:val="000000" w:themeColor="text1"/>
          <w:sz w:val="24"/>
          <w:szCs w:val="24"/>
          <w:lang w:val="en-US"/>
        </w:rPr>
        <w:t>Memory-1 GB.</w:t>
      </w:r>
    </w:p>
    <w:p w:rsidR="00BA2DAC" w:rsidRP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sidRPr="00BA2DAC">
        <w:rPr>
          <w:rFonts w:ascii="Times New Roman" w:eastAsia="Times New Roman" w:hAnsi="Times New Roman" w:cs="Times New Roman"/>
          <w:color w:val="000000" w:themeColor="text1"/>
          <w:sz w:val="24"/>
          <w:szCs w:val="24"/>
          <w:lang w:val="en-US"/>
        </w:rPr>
        <w:t>Hard disk-500 GB.</w:t>
      </w:r>
    </w:p>
    <w:p w:rsidR="00BA2DAC" w:rsidRDefault="00BA2DAC" w:rsidP="00097F52">
      <w:pPr>
        <w:spacing w:after="200" w:line="360" w:lineRule="auto"/>
        <w:rPr>
          <w:rFonts w:ascii="Times New Roman" w:eastAsia="Times New Roman" w:hAnsi="Times New Roman" w:cs="Times New Roman"/>
          <w:color w:val="000000" w:themeColor="text1"/>
          <w:sz w:val="24"/>
          <w:szCs w:val="24"/>
          <w:lang w:val="en-US"/>
        </w:rPr>
      </w:pPr>
      <w:r w:rsidRPr="00BA2DAC">
        <w:rPr>
          <w:rFonts w:ascii="Times New Roman" w:eastAsia="Times New Roman" w:hAnsi="Times New Roman" w:cs="Times New Roman"/>
          <w:color w:val="000000" w:themeColor="text1"/>
          <w:sz w:val="24"/>
          <w:szCs w:val="24"/>
          <w:lang w:val="en-US"/>
        </w:rPr>
        <w:t>Database-Windows File System.</w:t>
      </w:r>
    </w:p>
    <w:p w:rsidR="00B965F6" w:rsidRDefault="00B965F6" w:rsidP="00097F52">
      <w:pPr>
        <w:spacing w:after="200" w:line="360" w:lineRule="auto"/>
        <w:rPr>
          <w:rFonts w:ascii="Times New Roman" w:eastAsia="Times New Roman" w:hAnsi="Times New Roman" w:cs="Times New Roman"/>
          <w:color w:val="000000" w:themeColor="text1"/>
          <w:sz w:val="24"/>
          <w:szCs w:val="24"/>
          <w:lang w:val="en-US"/>
        </w:rPr>
      </w:pPr>
      <w:r>
        <w:rPr>
          <w:color w:val="000000" w:themeColor="text1"/>
        </w:rPr>
        <w:br w:type="page"/>
      </w:r>
    </w:p>
    <w:p w:rsidR="002B6A15" w:rsidRDefault="00B965F6" w:rsidP="00DB77FE">
      <w:pPr>
        <w:pStyle w:val="NormalWeb"/>
        <w:shd w:val="clear" w:color="auto" w:fill="FFFFFF"/>
        <w:spacing w:before="120" w:beforeAutospacing="0" w:after="120" w:afterAutospacing="0" w:line="360" w:lineRule="auto"/>
      </w:pPr>
      <w:r>
        <w:rPr>
          <w:color w:val="000000" w:themeColor="text1"/>
        </w:rPr>
        <w:lastRenderedPageBreak/>
        <w:t xml:space="preserve">3.3 </w:t>
      </w:r>
      <w:r w:rsidRPr="00B965F6">
        <w:rPr>
          <w:b/>
          <w:color w:val="000000" w:themeColor="text1"/>
          <w:u w:val="single"/>
        </w:rPr>
        <w:t>Flowchart</w:t>
      </w:r>
      <w:r w:rsidRPr="00B965F6">
        <w:rPr>
          <w:b/>
          <w:color w:val="000000" w:themeColor="text1"/>
        </w:rPr>
        <w:t>.</w:t>
      </w:r>
      <w:r>
        <w:rPr>
          <w:noProof/>
        </w:rPr>
        <w:drawing>
          <wp:inline distT="0" distB="0" distL="0" distR="0" wp14:anchorId="08268CD8" wp14:editId="49F5E27B">
            <wp:extent cx="6496050" cy="7962900"/>
            <wp:effectExtent l="0" t="0" r="0" b="0"/>
            <wp:docPr id="51" name="Picture 4" descr="C:\Users\exam\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xam\Downloads\Untitled Diagram (1).png"/>
                    <pic:cNvPicPr>
                      <a:picLocks noChangeAspect="1" noChangeArrowheads="1"/>
                    </pic:cNvPicPr>
                  </pic:nvPicPr>
                  <pic:blipFill>
                    <a:blip r:embed="rId14"/>
                    <a:srcRect/>
                    <a:stretch>
                      <a:fillRect/>
                    </a:stretch>
                  </pic:blipFill>
                  <pic:spPr bwMode="auto">
                    <a:xfrm>
                      <a:off x="0" y="0"/>
                      <a:ext cx="6502458" cy="7970755"/>
                    </a:xfrm>
                    <a:prstGeom prst="rect">
                      <a:avLst/>
                    </a:prstGeom>
                    <a:noFill/>
                    <a:ln w="9525">
                      <a:noFill/>
                      <a:miter lim="800000"/>
                      <a:headEnd/>
                      <a:tailEnd/>
                    </a:ln>
                  </pic:spPr>
                </pic:pic>
              </a:graphicData>
            </a:graphic>
          </wp:inline>
        </w:drawing>
      </w:r>
      <w:r>
        <w:br w:type="page"/>
      </w:r>
      <w:r w:rsidR="002B6A15">
        <w:lastRenderedPageBreak/>
        <w:t>3.4 Data Flow Diagram:</w:t>
      </w:r>
      <w:r w:rsidR="002B6A15">
        <w:rPr>
          <w:noProof/>
        </w:rPr>
        <w:drawing>
          <wp:inline distT="0" distB="0" distL="0" distR="0">
            <wp:extent cx="6515100" cy="798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33049" cy="8003940"/>
                    </a:xfrm>
                    <a:prstGeom prst="rect">
                      <a:avLst/>
                    </a:prstGeom>
                    <a:noFill/>
                    <a:ln>
                      <a:noFill/>
                    </a:ln>
                  </pic:spPr>
                </pic:pic>
              </a:graphicData>
            </a:graphic>
          </wp:inline>
        </w:drawing>
      </w:r>
    </w:p>
    <w:p w:rsidR="002B6A15" w:rsidRDefault="002B6A15" w:rsidP="00097F52">
      <w:pPr>
        <w:spacing w:after="200" w:line="360" w:lineRule="auto"/>
        <w:rPr>
          <w:sz w:val="24"/>
          <w:szCs w:val="24"/>
        </w:rPr>
      </w:pPr>
      <w:r>
        <w:rPr>
          <w:sz w:val="24"/>
          <w:szCs w:val="24"/>
        </w:rPr>
        <w:lastRenderedPageBreak/>
        <w:t xml:space="preserve">3.5 </w:t>
      </w:r>
      <w:r w:rsidRPr="002B6A15">
        <w:rPr>
          <w:b/>
          <w:sz w:val="24"/>
          <w:szCs w:val="24"/>
          <w:u w:val="single"/>
        </w:rPr>
        <w:t>GANTT Chart</w:t>
      </w:r>
      <w:r w:rsidRPr="002B6A15">
        <w:rPr>
          <w:b/>
          <w:sz w:val="24"/>
          <w:szCs w:val="24"/>
        </w:rPr>
        <w:t>.</w:t>
      </w:r>
      <w:r w:rsidRPr="002B6A15">
        <w:rPr>
          <w:sz w:val="24"/>
          <w:szCs w:val="24"/>
        </w:rPr>
        <w:t xml:space="preserve"> (Estimation and Planning)</w:t>
      </w:r>
    </w:p>
    <w:p w:rsidR="00B965F6" w:rsidRDefault="002B6A15" w:rsidP="00097F52">
      <w:pPr>
        <w:spacing w:after="200" w:line="360" w:lineRule="auto"/>
        <w:rPr>
          <w:sz w:val="24"/>
          <w:szCs w:val="24"/>
        </w:rPr>
      </w:pPr>
      <w:r>
        <w:rPr>
          <w:noProof/>
          <w:lang w:val="en-US"/>
        </w:rPr>
        <w:drawing>
          <wp:inline distT="0" distB="0" distL="0" distR="0" wp14:anchorId="34ADE40B" wp14:editId="0E12459A">
            <wp:extent cx="5716732" cy="3206337"/>
            <wp:effectExtent l="0" t="0" r="0" b="0"/>
            <wp:docPr id="5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C76881" w:rsidRDefault="00C76881" w:rsidP="00097F52">
      <w:pPr>
        <w:spacing w:line="360" w:lineRule="auto"/>
        <w:jc w:val="both"/>
        <w:rPr>
          <w:sz w:val="24"/>
          <w:szCs w:val="24"/>
        </w:rPr>
      </w:pPr>
    </w:p>
    <w:p w:rsidR="002B6A15" w:rsidRDefault="002B6A15" w:rsidP="00097F52">
      <w:pPr>
        <w:spacing w:line="360" w:lineRule="auto"/>
        <w:jc w:val="both"/>
        <w:rPr>
          <w:b/>
          <w:sz w:val="24"/>
          <w:szCs w:val="24"/>
        </w:rPr>
      </w:pPr>
      <w:r>
        <w:rPr>
          <w:sz w:val="24"/>
          <w:szCs w:val="24"/>
        </w:rPr>
        <w:t xml:space="preserve">4. </w:t>
      </w:r>
      <w:r w:rsidRPr="002B6A15">
        <w:rPr>
          <w:b/>
          <w:sz w:val="24"/>
          <w:szCs w:val="24"/>
        </w:rPr>
        <w:t>System Implementatio</w:t>
      </w:r>
      <w:r>
        <w:rPr>
          <w:b/>
          <w:sz w:val="24"/>
          <w:szCs w:val="24"/>
        </w:rPr>
        <w:t>n.</w:t>
      </w:r>
    </w:p>
    <w:p w:rsidR="002B6A15" w:rsidRDefault="002B6A15" w:rsidP="00097F52">
      <w:pPr>
        <w:spacing w:line="360" w:lineRule="auto"/>
        <w:jc w:val="both"/>
        <w:rPr>
          <w:sz w:val="24"/>
          <w:szCs w:val="24"/>
        </w:rPr>
      </w:pPr>
      <w:r>
        <w:rPr>
          <w:sz w:val="24"/>
          <w:szCs w:val="24"/>
        </w:rPr>
        <w:t xml:space="preserve">4.1 </w:t>
      </w:r>
      <w:r>
        <w:rPr>
          <w:b/>
          <w:sz w:val="24"/>
          <w:szCs w:val="24"/>
          <w:u w:val="single"/>
        </w:rPr>
        <w:t>Module description</w:t>
      </w:r>
      <w:r w:rsidRPr="002B6A15">
        <w:rPr>
          <w:sz w:val="24"/>
          <w:szCs w:val="24"/>
        </w:rPr>
        <w:t>:</w:t>
      </w:r>
    </w:p>
    <w:p w:rsidR="002B6A15" w:rsidRDefault="002B6A15" w:rsidP="00097F52">
      <w:pPr>
        <w:spacing w:line="360" w:lineRule="auto"/>
        <w:jc w:val="both"/>
        <w:rPr>
          <w:sz w:val="24"/>
          <w:szCs w:val="24"/>
        </w:rPr>
      </w:pPr>
      <w:r>
        <w:rPr>
          <w:sz w:val="24"/>
          <w:szCs w:val="24"/>
          <w:u w:val="single"/>
        </w:rPr>
        <w:t>Homepage</w:t>
      </w:r>
      <w:r>
        <w:rPr>
          <w:sz w:val="24"/>
          <w:szCs w:val="24"/>
        </w:rPr>
        <w:t xml:space="preserve"> – It’s the first project introduction page.</w:t>
      </w:r>
    </w:p>
    <w:p w:rsidR="002B6A15" w:rsidRDefault="002B6A15" w:rsidP="00097F52">
      <w:pPr>
        <w:spacing w:line="360" w:lineRule="auto"/>
        <w:jc w:val="both"/>
        <w:rPr>
          <w:sz w:val="24"/>
          <w:szCs w:val="24"/>
        </w:rPr>
      </w:pPr>
      <w:r>
        <w:rPr>
          <w:sz w:val="24"/>
          <w:szCs w:val="24"/>
          <w:u w:val="single"/>
        </w:rPr>
        <w:t>Login Page</w:t>
      </w:r>
      <w:r w:rsidRPr="002B6A15">
        <w:rPr>
          <w:sz w:val="24"/>
          <w:szCs w:val="24"/>
        </w:rPr>
        <w:t xml:space="preserve"> </w:t>
      </w:r>
      <w:r>
        <w:rPr>
          <w:sz w:val="24"/>
          <w:szCs w:val="24"/>
        </w:rPr>
        <w:t xml:space="preserve">– User credentials will be verified </w:t>
      </w:r>
      <w:r w:rsidR="00C60768">
        <w:rPr>
          <w:sz w:val="24"/>
          <w:szCs w:val="24"/>
        </w:rPr>
        <w:t>here if there’s no existing user a guest account will be created.</w:t>
      </w:r>
    </w:p>
    <w:p w:rsidR="00C60768" w:rsidRDefault="00C60768" w:rsidP="00097F52">
      <w:pPr>
        <w:spacing w:line="360" w:lineRule="auto"/>
        <w:jc w:val="both"/>
        <w:rPr>
          <w:sz w:val="24"/>
          <w:szCs w:val="24"/>
        </w:rPr>
      </w:pPr>
      <w:r w:rsidRPr="00C60768">
        <w:rPr>
          <w:sz w:val="24"/>
          <w:szCs w:val="24"/>
          <w:u w:val="single"/>
        </w:rPr>
        <w:t>Notification Centre</w:t>
      </w:r>
      <w:r>
        <w:rPr>
          <w:sz w:val="24"/>
          <w:szCs w:val="24"/>
        </w:rPr>
        <w:t xml:space="preserve"> – Notifications such as date, time, weather is displayed here.</w:t>
      </w:r>
    </w:p>
    <w:p w:rsidR="00C60768" w:rsidRDefault="00C60768" w:rsidP="00097F52">
      <w:pPr>
        <w:spacing w:line="360" w:lineRule="auto"/>
        <w:jc w:val="both"/>
        <w:rPr>
          <w:sz w:val="24"/>
          <w:szCs w:val="24"/>
        </w:rPr>
      </w:pPr>
      <w:r w:rsidRPr="00C60768">
        <w:rPr>
          <w:sz w:val="24"/>
          <w:szCs w:val="24"/>
          <w:u w:val="single"/>
        </w:rPr>
        <w:t>Assistant</w:t>
      </w:r>
      <w:r>
        <w:rPr>
          <w:sz w:val="24"/>
          <w:szCs w:val="24"/>
        </w:rPr>
        <w:t xml:space="preserve"> – A user friendly assistant helps user with minor tasks such as BMI calculations, currency, temperature conversions can be done. It displays some quotes and also riddles can be solved.</w:t>
      </w:r>
    </w:p>
    <w:p w:rsidR="00C76881" w:rsidRDefault="00C60768" w:rsidP="00097F52">
      <w:pPr>
        <w:spacing w:line="360" w:lineRule="auto"/>
        <w:jc w:val="both"/>
        <w:rPr>
          <w:sz w:val="24"/>
          <w:szCs w:val="24"/>
        </w:rPr>
      </w:pPr>
      <w:r w:rsidRPr="00C60768">
        <w:rPr>
          <w:sz w:val="24"/>
          <w:szCs w:val="24"/>
          <w:u w:val="single"/>
        </w:rPr>
        <w:t>Search Engine</w:t>
      </w:r>
      <w:r>
        <w:rPr>
          <w:sz w:val="24"/>
          <w:szCs w:val="24"/>
          <w:u w:val="single"/>
        </w:rPr>
        <w:t xml:space="preserve"> </w:t>
      </w:r>
      <w:r>
        <w:rPr>
          <w:sz w:val="24"/>
          <w:szCs w:val="24"/>
        </w:rPr>
        <w:t>– The main operations of the project can be done here. Just like a search engine the user can find topics of interest. New posts can also be created and searched.</w:t>
      </w:r>
    </w:p>
    <w:p w:rsidR="002B6A15" w:rsidRPr="002B6A15" w:rsidRDefault="00C76881" w:rsidP="00097F52">
      <w:pPr>
        <w:spacing w:after="200" w:line="360" w:lineRule="auto"/>
        <w:rPr>
          <w:sz w:val="24"/>
          <w:szCs w:val="24"/>
        </w:rPr>
      </w:pPr>
      <w:r>
        <w:rPr>
          <w:sz w:val="24"/>
          <w:szCs w:val="24"/>
        </w:rPr>
        <w:br w:type="page"/>
      </w:r>
      <w:r w:rsidR="002B6A15" w:rsidRPr="002B6A15">
        <w:rPr>
          <w:sz w:val="24"/>
          <w:szCs w:val="24"/>
        </w:rPr>
        <w:lastRenderedPageBreak/>
        <w:t>4.2</w:t>
      </w:r>
      <w:r w:rsidR="002B6A15">
        <w:rPr>
          <w:sz w:val="24"/>
          <w:szCs w:val="24"/>
        </w:rPr>
        <w:t xml:space="preserve"> </w:t>
      </w:r>
      <w:r w:rsidR="002B6A15" w:rsidRPr="002B6A15">
        <w:rPr>
          <w:b/>
          <w:sz w:val="24"/>
          <w:szCs w:val="24"/>
          <w:u w:val="single"/>
        </w:rPr>
        <w:t>Source Code</w:t>
      </w:r>
      <w:r w:rsidR="002B6A15" w:rsidRPr="002B6A15">
        <w:rPr>
          <w:b/>
          <w:sz w:val="24"/>
          <w:szCs w:val="24"/>
        </w:rPr>
        <w:t>.</w:t>
      </w:r>
    </w:p>
    <w:p w:rsidR="00856556" w:rsidRDefault="002B6A15" w:rsidP="00097F52">
      <w:pPr>
        <w:spacing w:line="360" w:lineRule="auto"/>
        <w:jc w:val="both"/>
      </w:pPr>
      <w:r w:rsidRPr="00C76881">
        <w:rPr>
          <w:u w:val="single"/>
        </w:rPr>
        <w:t>Homepage</w:t>
      </w:r>
      <w:r>
        <w:t>: -</w:t>
      </w:r>
    </w:p>
    <w:p w:rsidR="00C76881" w:rsidRDefault="00C76881" w:rsidP="00097F52">
      <w:pPr>
        <w:spacing w:line="360" w:lineRule="auto"/>
        <w:jc w:val="both"/>
      </w:pPr>
      <w:r>
        <w:t>#include&lt;graphics.h&gt;</w:t>
      </w:r>
    </w:p>
    <w:p w:rsidR="00C76881" w:rsidRDefault="00C76881" w:rsidP="00097F52">
      <w:pPr>
        <w:spacing w:line="360" w:lineRule="auto"/>
        <w:jc w:val="both"/>
      </w:pPr>
      <w:r>
        <w:t>#include&lt;stdlib.h&gt;</w:t>
      </w:r>
    </w:p>
    <w:p w:rsidR="00C76881" w:rsidRDefault="00C76881" w:rsidP="00097F52">
      <w:pPr>
        <w:spacing w:line="360" w:lineRule="auto"/>
        <w:jc w:val="both"/>
      </w:pPr>
      <w:r>
        <w:t>#include&lt;stdio.h&gt;</w:t>
      </w:r>
    </w:p>
    <w:p w:rsidR="00C76881" w:rsidRDefault="00C76881" w:rsidP="00097F52">
      <w:pPr>
        <w:spacing w:line="360" w:lineRule="auto"/>
        <w:jc w:val="both"/>
      </w:pPr>
      <w:r>
        <w:t>#include&lt;conio.h&gt;</w:t>
      </w:r>
    </w:p>
    <w:p w:rsidR="00C76881" w:rsidRDefault="00C76881" w:rsidP="00097F52">
      <w:pPr>
        <w:spacing w:line="360" w:lineRule="auto"/>
        <w:jc w:val="both"/>
      </w:pPr>
      <w:r>
        <w:t>#include"main.h"</w:t>
      </w:r>
    </w:p>
    <w:p w:rsidR="00C76881" w:rsidRDefault="00C76881" w:rsidP="00097F52">
      <w:pPr>
        <w:spacing w:line="360" w:lineRule="auto"/>
        <w:jc w:val="both"/>
      </w:pPr>
    </w:p>
    <w:p w:rsidR="00C76881" w:rsidRDefault="00C76881" w:rsidP="00097F52">
      <w:pPr>
        <w:spacing w:line="360" w:lineRule="auto"/>
        <w:jc w:val="both"/>
      </w:pPr>
      <w:r>
        <w:t>void hp()</w:t>
      </w:r>
    </w:p>
    <w:p w:rsidR="00C76881" w:rsidRDefault="00C76881" w:rsidP="00097F52">
      <w:pPr>
        <w:spacing w:line="360" w:lineRule="auto"/>
        <w:jc w:val="both"/>
      </w:pPr>
      <w:r>
        <w:t>{</w:t>
      </w:r>
    </w:p>
    <w:p w:rsidR="00C76881" w:rsidRDefault="00C76881" w:rsidP="00097F52">
      <w:pPr>
        <w:spacing w:line="360" w:lineRule="auto"/>
        <w:jc w:val="both"/>
      </w:pPr>
      <w:r>
        <w:t>int i,j,a1,a2,b1,b2,c1,c2,d1,d2,a,b,c,d,no;</w:t>
      </w:r>
    </w:p>
    <w:p w:rsidR="00C76881" w:rsidRDefault="00C76881" w:rsidP="00097F52">
      <w:pPr>
        <w:spacing w:line="360" w:lineRule="auto"/>
        <w:jc w:val="both"/>
      </w:pPr>
      <w:r>
        <w:t>int midx, midy;</w:t>
      </w:r>
    </w:p>
    <w:p w:rsidR="00C76881" w:rsidRDefault="00C76881" w:rsidP="00097F52">
      <w:pPr>
        <w:spacing w:line="360" w:lineRule="auto"/>
        <w:jc w:val="both"/>
      </w:pPr>
      <w:r>
        <w:t>char str[100],str1[100];</w:t>
      </w:r>
    </w:p>
    <w:p w:rsidR="00C76881" w:rsidRDefault="00C76881" w:rsidP="00097F52">
      <w:pPr>
        <w:spacing w:line="360" w:lineRule="auto"/>
        <w:jc w:val="both"/>
      </w:pPr>
      <w:r>
        <w:t>int gdriver = DETECT, gmode;</w:t>
      </w:r>
    </w:p>
    <w:p w:rsidR="00C76881" w:rsidRDefault="00C76881" w:rsidP="00097F52">
      <w:pPr>
        <w:spacing w:line="360" w:lineRule="auto"/>
        <w:jc w:val="both"/>
      </w:pPr>
      <w:r>
        <w:t>initgraph(&amp;gdriver, &amp;gmode, "c:\\turboc3\\bgi");</w:t>
      </w:r>
    </w:p>
    <w:p w:rsidR="00C76881" w:rsidRDefault="00C76881" w:rsidP="00097F52">
      <w:pPr>
        <w:spacing w:line="360" w:lineRule="auto"/>
        <w:jc w:val="both"/>
      </w:pPr>
      <w:r>
        <w:t>midx = getmaxx() / 2;</w:t>
      </w:r>
    </w:p>
    <w:p w:rsidR="00C76881" w:rsidRDefault="00C76881" w:rsidP="00097F52">
      <w:pPr>
        <w:spacing w:line="360" w:lineRule="auto"/>
        <w:jc w:val="both"/>
      </w:pPr>
      <w:r>
        <w:t>midy = getmaxy() / 2;</w:t>
      </w:r>
    </w:p>
    <w:p w:rsidR="00C76881" w:rsidRDefault="00C76881" w:rsidP="00097F52">
      <w:pPr>
        <w:spacing w:line="360" w:lineRule="auto"/>
        <w:jc w:val="both"/>
      </w:pPr>
      <w:r>
        <w:t>settextstyle(1, 0, 4);</w:t>
      </w:r>
    </w:p>
    <w:p w:rsidR="00C76881" w:rsidRDefault="00C76881" w:rsidP="00097F52">
      <w:pPr>
        <w:spacing w:line="360" w:lineRule="auto"/>
        <w:jc w:val="both"/>
      </w:pPr>
      <w:r>
        <w:t>settextjustify(1, 1);</w:t>
      </w:r>
    </w:p>
    <w:p w:rsidR="00C76881" w:rsidRDefault="00C76881" w:rsidP="00097F52">
      <w:pPr>
        <w:spacing w:line="360" w:lineRule="auto"/>
        <w:jc w:val="both"/>
      </w:pPr>
      <w:r>
        <w:t>setbkcolor(CYAN);</w:t>
      </w:r>
    </w:p>
    <w:p w:rsidR="00C76881" w:rsidRDefault="00C76881" w:rsidP="00097F52">
      <w:pPr>
        <w:spacing w:line="360" w:lineRule="auto"/>
        <w:jc w:val="both"/>
      </w:pPr>
      <w:r>
        <w:t>a=a1=a2=midx-310;</w:t>
      </w:r>
    </w:p>
    <w:p w:rsidR="00C76881" w:rsidRDefault="00C76881" w:rsidP="00097F52">
      <w:pPr>
        <w:spacing w:line="360" w:lineRule="auto"/>
        <w:jc w:val="both"/>
      </w:pPr>
      <w:r>
        <w:t>b=b1=b2=midy-235;</w:t>
      </w:r>
    </w:p>
    <w:p w:rsidR="00C76881" w:rsidRDefault="00C76881" w:rsidP="00097F52">
      <w:pPr>
        <w:spacing w:line="360" w:lineRule="auto"/>
        <w:jc w:val="both"/>
      </w:pPr>
      <w:r>
        <w:t>c=c1=c2=midx+310;</w:t>
      </w:r>
    </w:p>
    <w:p w:rsidR="00C76881" w:rsidRDefault="00C76881" w:rsidP="00097F52">
      <w:pPr>
        <w:spacing w:line="360" w:lineRule="auto"/>
        <w:jc w:val="both"/>
      </w:pPr>
      <w:r>
        <w:t>d=d1=d2=midy+235;</w:t>
      </w:r>
    </w:p>
    <w:p w:rsidR="00C76881" w:rsidRDefault="00C76881" w:rsidP="00097F52">
      <w:pPr>
        <w:spacing w:line="360" w:lineRule="auto"/>
        <w:jc w:val="both"/>
      </w:pPr>
      <w:r>
        <w:lastRenderedPageBreak/>
        <w:t>for(i=0;i&lt;37;i++)</w:t>
      </w:r>
    </w:p>
    <w:p w:rsidR="00C76881" w:rsidRDefault="00C76881" w:rsidP="00097F52">
      <w:pPr>
        <w:spacing w:line="360" w:lineRule="auto"/>
        <w:jc w:val="both"/>
      </w:pPr>
      <w:r>
        <w:t>{</w:t>
      </w:r>
    </w:p>
    <w:p w:rsidR="00C76881" w:rsidRDefault="00C76881" w:rsidP="00097F52">
      <w:pPr>
        <w:spacing w:line="360" w:lineRule="auto"/>
        <w:jc w:val="both"/>
      </w:pPr>
      <w:r>
        <w:t>delay(25);</w:t>
      </w:r>
    </w:p>
    <w:p w:rsidR="00C76881" w:rsidRDefault="00C76881" w:rsidP="00097F52">
      <w:pPr>
        <w:spacing w:line="360" w:lineRule="auto"/>
        <w:jc w:val="both"/>
      </w:pPr>
      <w:r>
        <w:t>setcolor(15);</w:t>
      </w:r>
    </w:p>
    <w:p w:rsidR="00C76881" w:rsidRDefault="00C76881" w:rsidP="00097F52">
      <w:pPr>
        <w:spacing w:line="360" w:lineRule="auto"/>
        <w:jc w:val="both"/>
      </w:pPr>
      <w:r>
        <w:t>rectangle(a1,b1,c1,d1-285);</w:t>
      </w:r>
    </w:p>
    <w:p w:rsidR="00C76881" w:rsidRDefault="00C76881" w:rsidP="00097F52">
      <w:pPr>
        <w:spacing w:line="360" w:lineRule="auto"/>
        <w:jc w:val="both"/>
      </w:pPr>
      <w:r>
        <w:t>a1+=5,b1+=5,c1-=5;</w:t>
      </w:r>
    </w:p>
    <w:p w:rsidR="00C76881" w:rsidRDefault="00C76881" w:rsidP="00097F52">
      <w:pPr>
        <w:spacing w:line="360" w:lineRule="auto"/>
        <w:jc w:val="both"/>
      </w:pPr>
      <w:r>
        <w:t>setcolor(15);</w:t>
      </w:r>
    </w:p>
    <w:p w:rsidR="00C76881" w:rsidRDefault="00C76881" w:rsidP="00097F52">
      <w:pPr>
        <w:spacing w:line="360" w:lineRule="auto"/>
        <w:jc w:val="both"/>
      </w:pPr>
      <w:r>
        <w:t>rectangle(a2,b2+285,c2,d2);</w:t>
      </w:r>
    </w:p>
    <w:p w:rsidR="00C76881" w:rsidRDefault="00C76881" w:rsidP="00097F52">
      <w:pPr>
        <w:spacing w:line="360" w:lineRule="auto"/>
        <w:jc w:val="both"/>
      </w:pPr>
      <w:r>
        <w:t>a2+=5,c2-=5,d2-=5;</w:t>
      </w:r>
    </w:p>
    <w:p w:rsidR="00C76881" w:rsidRDefault="00C76881" w:rsidP="00097F52">
      <w:pPr>
        <w:spacing w:line="360" w:lineRule="auto"/>
        <w:jc w:val="both"/>
      </w:pPr>
      <w:r>
        <w:t>for(j=0;j&lt;2;j++)</w:t>
      </w:r>
    </w:p>
    <w:p w:rsidR="00C76881" w:rsidRDefault="00C76881" w:rsidP="00097F52">
      <w:pPr>
        <w:spacing w:line="360" w:lineRule="auto"/>
        <w:jc w:val="both"/>
      </w:pPr>
      <w:r>
        <w:t>{</w:t>
      </w:r>
    </w:p>
    <w:p w:rsidR="00C76881" w:rsidRDefault="00C76881" w:rsidP="00097F52">
      <w:pPr>
        <w:spacing w:line="360" w:lineRule="auto"/>
        <w:jc w:val="both"/>
      </w:pPr>
      <w:r>
        <w:t>setcolor(3);</w:t>
      </w:r>
    </w:p>
    <w:p w:rsidR="00C76881" w:rsidRDefault="00C76881" w:rsidP="00097F52">
      <w:pPr>
        <w:spacing w:line="360" w:lineRule="auto"/>
        <w:jc w:val="both"/>
      </w:pPr>
      <w:r>
        <w:t>rectangle(midx -310,midy - 50,midx + 310, midy + 50);</w:t>
      </w:r>
    </w:p>
    <w:p w:rsidR="00C76881" w:rsidRDefault="00C76881" w:rsidP="00097F52">
      <w:pPr>
        <w:spacing w:line="360" w:lineRule="auto"/>
        <w:jc w:val="both"/>
      </w:pPr>
      <w:r>
        <w:t>setfillstyle(9,15 );</w:t>
      </w:r>
    </w:p>
    <w:p w:rsidR="00C76881" w:rsidRDefault="00C76881" w:rsidP="00097F52">
      <w:pPr>
        <w:spacing w:line="360" w:lineRule="auto"/>
        <w:jc w:val="both"/>
      </w:pPr>
      <w:r>
        <w:t>floodfill(midx, midy, 3);</w:t>
      </w:r>
    </w:p>
    <w:p w:rsidR="00C76881" w:rsidRDefault="00C76881" w:rsidP="00097F52">
      <w:pPr>
        <w:spacing w:line="360" w:lineRule="auto"/>
        <w:jc w:val="both"/>
      </w:pPr>
      <w:r>
        <w:t>sprintf(str, "Macro Access Variable Search engine");</w:t>
      </w:r>
    </w:p>
    <w:p w:rsidR="00C76881" w:rsidRDefault="00C76881" w:rsidP="00097F52">
      <w:pPr>
        <w:spacing w:line="360" w:lineRule="auto"/>
        <w:jc w:val="both"/>
      </w:pPr>
      <w:r>
        <w:t>outtextxy(midx, midy, str);</w:t>
      </w:r>
    </w:p>
    <w:p w:rsidR="00C76881" w:rsidRDefault="00C76881" w:rsidP="00097F52">
      <w:pPr>
        <w:spacing w:line="360" w:lineRule="auto"/>
        <w:jc w:val="both"/>
      </w:pPr>
      <w:r>
        <w:t>}</w:t>
      </w:r>
    </w:p>
    <w:p w:rsidR="00C76881" w:rsidRDefault="00C76881" w:rsidP="00097F52">
      <w:pPr>
        <w:spacing w:line="360" w:lineRule="auto"/>
        <w:jc w:val="both"/>
      </w:pPr>
      <w:r>
        <w:t>}</w:t>
      </w:r>
    </w:p>
    <w:p w:rsidR="00C76881" w:rsidRDefault="00C76881" w:rsidP="00097F52">
      <w:pPr>
        <w:spacing w:line="360" w:lineRule="auto"/>
        <w:jc w:val="both"/>
      </w:pPr>
      <w:r>
        <w:t>cleardevice();</w:t>
      </w:r>
    </w:p>
    <w:p w:rsidR="00C76881" w:rsidRDefault="00C76881" w:rsidP="00097F52">
      <w:pPr>
        <w:spacing w:line="360" w:lineRule="auto"/>
        <w:jc w:val="both"/>
      </w:pPr>
      <w:r>
        <w:t>clrscr();</w:t>
      </w:r>
    </w:p>
    <w:p w:rsidR="00C76881" w:rsidRDefault="00C76881" w:rsidP="00097F52">
      <w:pPr>
        <w:spacing w:line="360" w:lineRule="auto"/>
        <w:jc w:val="both"/>
      </w:pPr>
      <w:r>
        <w:t>for(i=0;i&lt;37;i++)</w:t>
      </w:r>
    </w:p>
    <w:p w:rsidR="00C76881" w:rsidRDefault="00C76881" w:rsidP="00097F52">
      <w:pPr>
        <w:spacing w:line="360" w:lineRule="auto"/>
        <w:jc w:val="both"/>
      </w:pPr>
      <w:r>
        <w:t>{</w:t>
      </w:r>
    </w:p>
    <w:p w:rsidR="00C76881" w:rsidRDefault="00C76881" w:rsidP="00097F52">
      <w:pPr>
        <w:spacing w:line="360" w:lineRule="auto"/>
        <w:jc w:val="both"/>
      </w:pPr>
      <w:r>
        <w:t>setcolor(15);</w:t>
      </w:r>
    </w:p>
    <w:p w:rsidR="00C76881" w:rsidRDefault="00C76881" w:rsidP="00097F52">
      <w:pPr>
        <w:spacing w:line="360" w:lineRule="auto"/>
        <w:jc w:val="both"/>
      </w:pPr>
      <w:r>
        <w:lastRenderedPageBreak/>
        <w:t>rectangle(a,b,c,d);</w:t>
      </w:r>
    </w:p>
    <w:p w:rsidR="00C76881" w:rsidRDefault="00C76881" w:rsidP="00097F52">
      <w:pPr>
        <w:spacing w:line="360" w:lineRule="auto"/>
        <w:jc w:val="both"/>
      </w:pPr>
      <w:r>
        <w:t>a+=5,b+=5,c-=5,d-=5;</w:t>
      </w:r>
    </w:p>
    <w:p w:rsidR="00C76881" w:rsidRDefault="00C76881" w:rsidP="00097F52">
      <w:pPr>
        <w:spacing w:line="360" w:lineRule="auto"/>
        <w:jc w:val="both"/>
      </w:pPr>
      <w:r>
        <w:t>}</w:t>
      </w:r>
    </w:p>
    <w:p w:rsidR="00C76881" w:rsidRDefault="00C76881" w:rsidP="00097F52">
      <w:pPr>
        <w:spacing w:line="360" w:lineRule="auto"/>
        <w:jc w:val="both"/>
      </w:pPr>
      <w:r>
        <w:t>setbkcolor(15);</w:t>
      </w:r>
    </w:p>
    <w:p w:rsidR="00C76881" w:rsidRDefault="00C76881" w:rsidP="00097F52">
      <w:pPr>
        <w:spacing w:line="360" w:lineRule="auto"/>
        <w:jc w:val="both"/>
      </w:pPr>
      <w:r>
        <w:t>setcolor(3);</w:t>
      </w:r>
    </w:p>
    <w:p w:rsidR="00C76881" w:rsidRDefault="00C76881" w:rsidP="00097F52">
      <w:pPr>
        <w:spacing w:line="360" w:lineRule="auto"/>
        <w:jc w:val="both"/>
      </w:pPr>
      <w:r>
        <w:t>rectangle(midx -310,midy - 50,midx + 310, midy + 50);</w:t>
      </w:r>
    </w:p>
    <w:p w:rsidR="00C76881" w:rsidRDefault="00C76881" w:rsidP="00097F52">
      <w:pPr>
        <w:spacing w:line="360" w:lineRule="auto"/>
        <w:jc w:val="both"/>
      </w:pPr>
      <w:r>
        <w:t>setfillstyle(9,15);</w:t>
      </w:r>
    </w:p>
    <w:p w:rsidR="00C76881" w:rsidRDefault="00C76881" w:rsidP="00097F52">
      <w:pPr>
        <w:spacing w:line="360" w:lineRule="auto"/>
        <w:jc w:val="both"/>
      </w:pPr>
      <w:r>
        <w:t>floodfill(midx, midy, 15);</w:t>
      </w:r>
    </w:p>
    <w:p w:rsidR="00C76881" w:rsidRDefault="00C76881" w:rsidP="00097F52">
      <w:pPr>
        <w:spacing w:line="360" w:lineRule="auto"/>
        <w:jc w:val="both"/>
      </w:pPr>
      <w:r>
        <w:t>sprintf(str, "Macro Access Variable Search engine");</w:t>
      </w:r>
    </w:p>
    <w:p w:rsidR="00C76881" w:rsidRDefault="00C76881" w:rsidP="00097F52">
      <w:pPr>
        <w:spacing w:line="360" w:lineRule="auto"/>
        <w:jc w:val="both"/>
      </w:pPr>
      <w:r>
        <w:t>outtextxy(midx, midy, str);</w:t>
      </w:r>
    </w:p>
    <w:p w:rsidR="00C76881" w:rsidRDefault="00C76881" w:rsidP="00097F52">
      <w:pPr>
        <w:spacing w:line="360" w:lineRule="auto"/>
        <w:jc w:val="both"/>
      </w:pPr>
      <w:r>
        <w:t>getch();</w:t>
      </w:r>
    </w:p>
    <w:p w:rsidR="00C76881" w:rsidRDefault="00C76881" w:rsidP="00097F52">
      <w:pPr>
        <w:spacing w:line="360" w:lineRule="auto"/>
        <w:jc w:val="both"/>
      </w:pPr>
      <w:r>
        <w:t>pc();</w:t>
      </w:r>
    </w:p>
    <w:p w:rsidR="00C76881" w:rsidRDefault="00C76881" w:rsidP="00097F52">
      <w:pPr>
        <w:spacing w:line="360" w:lineRule="auto"/>
        <w:jc w:val="both"/>
      </w:pPr>
      <w:r>
        <w:t>closegraph();</w:t>
      </w:r>
    </w:p>
    <w:p w:rsidR="00C76881" w:rsidRDefault="00C76881" w:rsidP="00097F52">
      <w:pPr>
        <w:spacing w:line="360" w:lineRule="auto"/>
        <w:jc w:val="both"/>
      </w:pPr>
      <w:r>
        <w:t>}</w:t>
      </w:r>
    </w:p>
    <w:p w:rsidR="00C76881" w:rsidRDefault="00C76881" w:rsidP="00097F52">
      <w:pPr>
        <w:spacing w:after="200" w:line="360" w:lineRule="auto"/>
      </w:pPr>
      <w:r>
        <w:br w:type="page"/>
      </w:r>
    </w:p>
    <w:p w:rsidR="00856556" w:rsidRDefault="00C76881" w:rsidP="00097F52">
      <w:pPr>
        <w:spacing w:line="360" w:lineRule="auto"/>
        <w:jc w:val="both"/>
      </w:pPr>
      <w:r w:rsidRPr="00C76881">
        <w:rPr>
          <w:u w:val="single"/>
        </w:rPr>
        <w:lastRenderedPageBreak/>
        <w:t>Password</w:t>
      </w:r>
      <w:r>
        <w:t>:</w:t>
      </w:r>
      <w:r w:rsidR="00856556">
        <w:t>-</w:t>
      </w:r>
    </w:p>
    <w:p w:rsidR="00C76881" w:rsidRDefault="00C76881" w:rsidP="00097F52">
      <w:pPr>
        <w:spacing w:line="360" w:lineRule="auto"/>
        <w:jc w:val="both"/>
      </w:pPr>
      <w:r>
        <w:t>#include&lt;graphics.h&gt;</w:t>
      </w:r>
    </w:p>
    <w:p w:rsidR="00C76881" w:rsidRDefault="00C76881" w:rsidP="00097F52">
      <w:pPr>
        <w:spacing w:line="360" w:lineRule="auto"/>
        <w:jc w:val="both"/>
      </w:pPr>
      <w:r>
        <w:t>#include&lt;stdlib.h&gt;</w:t>
      </w:r>
    </w:p>
    <w:p w:rsidR="00C76881" w:rsidRDefault="00C76881" w:rsidP="00097F52">
      <w:pPr>
        <w:spacing w:line="360" w:lineRule="auto"/>
        <w:jc w:val="both"/>
      </w:pPr>
      <w:r>
        <w:t>#include&lt;stdio.h&gt;</w:t>
      </w:r>
    </w:p>
    <w:p w:rsidR="00C76881" w:rsidRDefault="00C76881" w:rsidP="00097F52">
      <w:pPr>
        <w:spacing w:line="360" w:lineRule="auto"/>
        <w:jc w:val="both"/>
      </w:pPr>
      <w:r>
        <w:t>#include&lt;conio.h&gt;</w:t>
      </w:r>
    </w:p>
    <w:p w:rsidR="00C76881" w:rsidRDefault="00C76881" w:rsidP="00097F52">
      <w:pPr>
        <w:spacing w:line="360" w:lineRule="auto"/>
        <w:jc w:val="both"/>
      </w:pPr>
      <w:r>
        <w:t>#include&lt;time.h&gt;</w:t>
      </w:r>
    </w:p>
    <w:p w:rsidR="00C76881" w:rsidRDefault="00C76881" w:rsidP="00097F52">
      <w:pPr>
        <w:spacing w:line="360" w:lineRule="auto"/>
        <w:jc w:val="both"/>
      </w:pPr>
      <w:r>
        <w:t>#include&lt;dos.h&gt;</w:t>
      </w:r>
    </w:p>
    <w:p w:rsidR="00C76881" w:rsidRDefault="00C76881" w:rsidP="00097F52">
      <w:pPr>
        <w:spacing w:line="360" w:lineRule="auto"/>
        <w:jc w:val="both"/>
      </w:pPr>
      <w:r>
        <w:t>#include"main.h"</w:t>
      </w:r>
    </w:p>
    <w:p w:rsidR="00C76881" w:rsidRDefault="00C76881" w:rsidP="00097F52">
      <w:pPr>
        <w:spacing w:line="360" w:lineRule="auto"/>
        <w:jc w:val="both"/>
      </w:pPr>
    </w:p>
    <w:p w:rsidR="00C76881" w:rsidRDefault="00C76881" w:rsidP="00097F52">
      <w:pPr>
        <w:spacing w:line="360" w:lineRule="auto"/>
        <w:jc w:val="both"/>
      </w:pPr>
      <w:r>
        <w:t>char new_id[20],new_pass[20];</w:t>
      </w:r>
    </w:p>
    <w:p w:rsidR="00C76881" w:rsidRDefault="00C76881" w:rsidP="00097F52">
      <w:pPr>
        <w:spacing w:line="360" w:lineRule="auto"/>
        <w:jc w:val="both"/>
      </w:pPr>
      <w:r>
        <w:t>int password_count=3;</w:t>
      </w:r>
    </w:p>
    <w:p w:rsidR="00C76881" w:rsidRDefault="00C76881" w:rsidP="00097F52">
      <w:pPr>
        <w:spacing w:line="360" w:lineRule="auto"/>
        <w:jc w:val="both"/>
      </w:pPr>
    </w:p>
    <w:p w:rsidR="00C76881" w:rsidRDefault="00C76881" w:rsidP="00097F52">
      <w:pPr>
        <w:spacing w:line="360" w:lineRule="auto"/>
        <w:jc w:val="both"/>
      </w:pPr>
      <w:r>
        <w:t>int rect(int,int,int);</w:t>
      </w:r>
    </w:p>
    <w:p w:rsidR="00C76881" w:rsidRDefault="00C76881" w:rsidP="00097F52">
      <w:pPr>
        <w:spacing w:line="360" w:lineRule="auto"/>
        <w:jc w:val="both"/>
      </w:pPr>
    </w:p>
    <w:p w:rsidR="00C76881" w:rsidRDefault="00C76881" w:rsidP="00097F52">
      <w:pPr>
        <w:spacing w:line="360" w:lineRule="auto"/>
        <w:jc w:val="both"/>
      </w:pPr>
      <w:r>
        <w:t>int a=0;</w:t>
      </w:r>
    </w:p>
    <w:p w:rsidR="00C76881" w:rsidRDefault="00C76881" w:rsidP="00097F52">
      <w:pPr>
        <w:spacing w:line="360" w:lineRule="auto"/>
        <w:jc w:val="both"/>
      </w:pPr>
    </w:p>
    <w:p w:rsidR="00C76881" w:rsidRDefault="00C76881" w:rsidP="00097F52">
      <w:pPr>
        <w:spacing w:line="360" w:lineRule="auto"/>
        <w:jc w:val="both"/>
      </w:pPr>
      <w:r>
        <w:t>void pc()</w:t>
      </w:r>
    </w:p>
    <w:p w:rsidR="00C76881" w:rsidRDefault="00C76881" w:rsidP="00097F52">
      <w:pPr>
        <w:spacing w:line="360" w:lineRule="auto"/>
        <w:jc w:val="both"/>
      </w:pPr>
      <w:r>
        <w:t>{</w:t>
      </w:r>
    </w:p>
    <w:p w:rsidR="00C76881" w:rsidRDefault="00C76881" w:rsidP="00097F52">
      <w:pPr>
        <w:spacing w:line="360" w:lineRule="auto"/>
        <w:jc w:val="both"/>
      </w:pPr>
      <w:r>
        <w:t xml:space="preserve">    int gdriver = DETECT, gmode, errorcode;</w:t>
      </w:r>
    </w:p>
    <w:p w:rsidR="00C76881" w:rsidRDefault="00C76881" w:rsidP="00097F52">
      <w:pPr>
        <w:spacing w:line="360" w:lineRule="auto"/>
        <w:jc w:val="both"/>
      </w:pPr>
      <w:r>
        <w:t xml:space="preserve">    int midx,midy,count;</w:t>
      </w:r>
    </w:p>
    <w:p w:rsidR="00C76881" w:rsidRDefault="00C76881" w:rsidP="00097F52">
      <w:pPr>
        <w:spacing w:line="360" w:lineRule="auto"/>
        <w:jc w:val="both"/>
      </w:pPr>
      <w:r>
        <w:t xml:space="preserve">    char user_id[20],password[20],user_id1[20]={"sohail"},user_id2[20]={"mehul"},user_id3[]={"zahir"},user_id4[]={"vasanthi"},password1[]={"s123"},password2[]={"m123"},password3[]={"z123"},password4[]={"v123"};</w:t>
      </w:r>
    </w:p>
    <w:p w:rsidR="00C76881" w:rsidRDefault="00C76881" w:rsidP="00097F52">
      <w:pPr>
        <w:spacing w:line="360" w:lineRule="auto"/>
        <w:jc w:val="both"/>
      </w:pPr>
      <w:r>
        <w:t xml:space="preserve">    int hour,minute,second;</w:t>
      </w:r>
    </w:p>
    <w:p w:rsidR="00C76881" w:rsidRDefault="00C76881" w:rsidP="00097F52">
      <w:pPr>
        <w:spacing w:line="360" w:lineRule="auto"/>
        <w:jc w:val="both"/>
      </w:pPr>
      <w:r>
        <w:t xml:space="preserve">    struct date today;</w:t>
      </w:r>
    </w:p>
    <w:p w:rsidR="00C76881" w:rsidRDefault="00C76881" w:rsidP="00097F52">
      <w:pPr>
        <w:spacing w:line="360" w:lineRule="auto"/>
        <w:jc w:val="both"/>
      </w:pPr>
      <w:r>
        <w:lastRenderedPageBreak/>
        <w:t xml:space="preserve">    struct time stime;</w:t>
      </w:r>
    </w:p>
    <w:p w:rsidR="00C76881" w:rsidRDefault="00C76881" w:rsidP="00097F52">
      <w:pPr>
        <w:spacing w:line="360" w:lineRule="auto"/>
        <w:jc w:val="both"/>
      </w:pPr>
      <w:r>
        <w:t xml:space="preserve">    gettime(&amp;stime);</w:t>
      </w:r>
    </w:p>
    <w:p w:rsidR="00C76881" w:rsidRDefault="00C76881" w:rsidP="00097F52">
      <w:pPr>
        <w:spacing w:line="360" w:lineRule="auto"/>
        <w:jc w:val="both"/>
      </w:pPr>
      <w:r>
        <w:t xml:space="preserve">    getdate(&amp;today);</w:t>
      </w:r>
    </w:p>
    <w:p w:rsidR="00C76881" w:rsidRDefault="00C76881" w:rsidP="00097F52">
      <w:pPr>
        <w:spacing w:line="360" w:lineRule="auto"/>
        <w:jc w:val="both"/>
      </w:pPr>
      <w:r>
        <w:t xml:space="preserve">    initgraph(&amp;gdriver, &amp;gmode, "c:\\turboc3\\bgi");</w:t>
      </w:r>
    </w:p>
    <w:p w:rsidR="00C76881" w:rsidRDefault="00C76881" w:rsidP="00097F52">
      <w:pPr>
        <w:spacing w:line="360" w:lineRule="auto"/>
        <w:jc w:val="both"/>
      </w:pPr>
      <w:r>
        <w:t xml:space="preserve">    midx = getmaxx() / 2;</w:t>
      </w:r>
    </w:p>
    <w:p w:rsidR="00C76881" w:rsidRDefault="00C76881" w:rsidP="00097F52">
      <w:pPr>
        <w:spacing w:line="360" w:lineRule="auto"/>
        <w:jc w:val="both"/>
      </w:pPr>
      <w:r>
        <w:t xml:space="preserve">    midy = getmaxy() / 2;</w:t>
      </w:r>
    </w:p>
    <w:p w:rsidR="00C76881" w:rsidRDefault="00C76881" w:rsidP="00097F52">
      <w:pPr>
        <w:spacing w:line="360" w:lineRule="auto"/>
        <w:jc w:val="both"/>
      </w:pPr>
      <w:r>
        <w:t xml:space="preserve">    a=recta(midx,midy,a);</w:t>
      </w:r>
    </w:p>
    <w:p w:rsidR="00C76881" w:rsidRDefault="00C76881" w:rsidP="00097F52">
      <w:pPr>
        <w:spacing w:line="360" w:lineRule="auto"/>
        <w:jc w:val="both"/>
      </w:pPr>
      <w:r>
        <w:t xml:space="preserve">    //</w:t>
      </w:r>
    </w:p>
    <w:p w:rsidR="00C76881" w:rsidRDefault="00C76881" w:rsidP="00097F52">
      <w:pPr>
        <w:spacing w:line="360" w:lineRule="auto"/>
        <w:jc w:val="both"/>
      </w:pPr>
      <w:r>
        <w:t xml:space="preserve">    gotoxy(27,4);</w:t>
      </w:r>
    </w:p>
    <w:p w:rsidR="00C76881" w:rsidRDefault="00C76881" w:rsidP="00097F52">
      <w:pPr>
        <w:spacing w:line="360" w:lineRule="auto"/>
        <w:jc w:val="both"/>
      </w:pPr>
      <w:r>
        <w:t xml:space="preserve">    printf("LOGIN PAGE");</w:t>
      </w:r>
    </w:p>
    <w:p w:rsidR="00C76881" w:rsidRDefault="00C76881" w:rsidP="00097F52">
      <w:pPr>
        <w:spacing w:line="360" w:lineRule="auto"/>
        <w:jc w:val="both"/>
      </w:pPr>
      <w:r>
        <w:t xml:space="preserve">    gotoxy(63,3);</w:t>
      </w:r>
    </w:p>
    <w:p w:rsidR="00C76881" w:rsidRDefault="00C76881" w:rsidP="00097F52">
      <w:pPr>
        <w:spacing w:line="360" w:lineRule="auto"/>
        <w:jc w:val="both"/>
      </w:pPr>
      <w:r>
        <w:t xml:space="preserve">    printf("Date: %d/%d/%d",today.da_day,today.da_mon,today.da_year);</w:t>
      </w:r>
    </w:p>
    <w:p w:rsidR="00C76881" w:rsidRDefault="00C76881" w:rsidP="00097F52">
      <w:pPr>
        <w:spacing w:line="360" w:lineRule="auto"/>
        <w:jc w:val="both"/>
      </w:pPr>
      <w:r>
        <w:t xml:space="preserve">    gotoxy(63,4);</w:t>
      </w:r>
    </w:p>
    <w:p w:rsidR="00C76881" w:rsidRDefault="00C76881" w:rsidP="00097F52">
      <w:pPr>
        <w:spacing w:line="360" w:lineRule="auto"/>
        <w:jc w:val="both"/>
      </w:pPr>
      <w:r>
        <w:t xml:space="preserve">    printf("Time: %d:%d:%d",stime.ti_hour,stime.ti_min,stime.ti_sec);</w:t>
      </w:r>
    </w:p>
    <w:p w:rsidR="00C76881" w:rsidRDefault="00C76881" w:rsidP="00097F52">
      <w:pPr>
        <w:spacing w:line="360" w:lineRule="auto"/>
        <w:jc w:val="both"/>
      </w:pPr>
      <w:r>
        <w:t xml:space="preserve">    //</w:t>
      </w:r>
    </w:p>
    <w:p w:rsidR="00C76881" w:rsidRDefault="00C76881" w:rsidP="00097F52">
      <w:pPr>
        <w:spacing w:line="360" w:lineRule="auto"/>
        <w:jc w:val="both"/>
      </w:pPr>
      <w:r>
        <w:t xml:space="preserve">    gotoxy(4,7);</w:t>
      </w:r>
    </w:p>
    <w:p w:rsidR="00C76881" w:rsidRDefault="00C76881" w:rsidP="00097F52">
      <w:pPr>
        <w:spacing w:line="360" w:lineRule="auto"/>
        <w:jc w:val="both"/>
      </w:pPr>
      <w:r>
        <w:t xml:space="preserve">    printf("Enter Your Id: ");</w:t>
      </w:r>
    </w:p>
    <w:p w:rsidR="00C76881" w:rsidRDefault="00C76881" w:rsidP="00097F52">
      <w:pPr>
        <w:spacing w:line="360" w:lineRule="auto"/>
        <w:jc w:val="both"/>
      </w:pPr>
      <w:r>
        <w:t xml:space="preserve">    scanf("%s",&amp;user_id);</w:t>
      </w:r>
    </w:p>
    <w:p w:rsidR="00C76881" w:rsidRDefault="00C76881" w:rsidP="00097F52">
      <w:pPr>
        <w:spacing w:line="360" w:lineRule="auto"/>
        <w:jc w:val="both"/>
      </w:pPr>
      <w:r>
        <w:t xml:space="preserve">    gotoxy(4,8);</w:t>
      </w:r>
    </w:p>
    <w:p w:rsidR="00C76881" w:rsidRDefault="00C76881" w:rsidP="00097F52">
      <w:pPr>
        <w:spacing w:line="360" w:lineRule="auto"/>
        <w:jc w:val="both"/>
      </w:pPr>
      <w:r>
        <w:t xml:space="preserve">    printf("Enter Password: ");</w:t>
      </w:r>
    </w:p>
    <w:p w:rsidR="00C76881" w:rsidRDefault="00C76881" w:rsidP="00097F52">
      <w:pPr>
        <w:spacing w:line="360" w:lineRule="auto"/>
        <w:jc w:val="both"/>
      </w:pPr>
      <w:r>
        <w:t xml:space="preserve">    scanf("%s",&amp;password);</w:t>
      </w:r>
    </w:p>
    <w:p w:rsidR="00C76881" w:rsidRDefault="00C76881" w:rsidP="00097F52">
      <w:pPr>
        <w:spacing w:line="360" w:lineRule="auto"/>
        <w:jc w:val="both"/>
      </w:pPr>
      <w:r>
        <w:t xml:space="preserve">    rectangle(midx-310,midy-100,midx+310,midy+230);//i3</w:t>
      </w:r>
    </w:p>
    <w:p w:rsidR="00C76881" w:rsidRDefault="00C76881" w:rsidP="00097F52">
      <w:pPr>
        <w:spacing w:line="360" w:lineRule="auto"/>
        <w:jc w:val="both"/>
      </w:pPr>
      <w:r>
        <w:t xml:space="preserve">    if((strcmp(user_id1,user_id)==0 &amp;&amp; strcmp(password1,password)==0) || (strcmp(user_id2,user_id)==0 &amp;&amp;strcmp(password2,password)==0) || (strcmp(user_id3,user_id)==0 &amp;&amp;strcmp(password3,password)==0) || </w:t>
      </w:r>
      <w:r>
        <w:lastRenderedPageBreak/>
        <w:t>(strcmp(user_id4,user_id)==0 &amp;&amp;strcmp(password4,password)==0) || (strcmp(new_id,user_id)==0 &amp;&amp;strcmp(new_pass,password)==0))</w:t>
      </w:r>
    </w:p>
    <w:p w:rsidR="00C76881" w:rsidRDefault="00C76881" w:rsidP="00097F52">
      <w:pPr>
        <w:spacing w:line="360" w:lineRule="auto"/>
        <w:jc w:val="both"/>
      </w:pPr>
      <w:r>
        <w:t xml:space="preserve">    {</w:t>
      </w:r>
    </w:p>
    <w:p w:rsidR="00C76881" w:rsidRDefault="00C76881" w:rsidP="00097F52">
      <w:pPr>
        <w:spacing w:line="360" w:lineRule="auto"/>
        <w:jc w:val="both"/>
      </w:pPr>
      <w:r>
        <w:tab/>
        <w:t>int i;</w:t>
      </w:r>
    </w:p>
    <w:p w:rsidR="00C76881" w:rsidRDefault="00C76881" w:rsidP="00097F52">
      <w:pPr>
        <w:spacing w:line="360" w:lineRule="auto"/>
        <w:jc w:val="both"/>
      </w:pPr>
      <w:r>
        <w:tab/>
        <w:t>for (i=30; i&lt;200; i++)</w:t>
      </w:r>
    </w:p>
    <w:p w:rsidR="00C76881" w:rsidRDefault="00C76881" w:rsidP="00097F52">
      <w:pPr>
        <w:spacing w:line="360" w:lineRule="auto"/>
        <w:jc w:val="both"/>
      </w:pPr>
      <w:r>
        <w:tab/>
        <w:t>{</w:t>
      </w:r>
    </w:p>
    <w:p w:rsidR="00C76881" w:rsidRDefault="00C76881" w:rsidP="00097F52">
      <w:pPr>
        <w:spacing w:line="360" w:lineRule="auto"/>
        <w:jc w:val="both"/>
      </w:pPr>
      <w:r>
        <w:tab/>
        <w:t>delay(2);</w:t>
      </w:r>
    </w:p>
    <w:p w:rsidR="00C76881" w:rsidRDefault="00C76881" w:rsidP="00097F52">
      <w:pPr>
        <w:spacing w:line="360" w:lineRule="auto"/>
        <w:jc w:val="both"/>
      </w:pPr>
      <w:r>
        <w:tab/>
        <w:t>setcolor(i/10);</w:t>
      </w:r>
    </w:p>
    <w:p w:rsidR="00C76881" w:rsidRDefault="00C76881" w:rsidP="00097F52">
      <w:pPr>
        <w:spacing w:line="360" w:lineRule="auto"/>
        <w:jc w:val="both"/>
      </w:pPr>
      <w:r>
        <w:tab/>
        <w:t>arc(midx, midx+50, 0, 180, i-10);</w:t>
      </w:r>
    </w:p>
    <w:p w:rsidR="00C76881" w:rsidRDefault="00C76881" w:rsidP="00097F52">
      <w:pPr>
        <w:spacing w:line="360" w:lineRule="auto"/>
        <w:jc w:val="both"/>
      </w:pPr>
      <w:r>
        <w:tab/>
        <w:t>}</w:t>
      </w:r>
    </w:p>
    <w:p w:rsidR="00C76881" w:rsidRDefault="00C76881" w:rsidP="00097F52">
      <w:pPr>
        <w:spacing w:line="360" w:lineRule="auto"/>
        <w:jc w:val="both"/>
      </w:pPr>
      <w:r>
        <w:tab/>
        <w:t>gotoxy(21,25);</w:t>
      </w:r>
    </w:p>
    <w:p w:rsidR="00C76881" w:rsidRDefault="00C76881" w:rsidP="00097F52">
      <w:pPr>
        <w:spacing w:line="360" w:lineRule="auto"/>
        <w:jc w:val="both"/>
      </w:pPr>
      <w:r>
        <w:tab/>
        <w:t>printf("Username and password accepted, Welcome!");</w:t>
      </w:r>
    </w:p>
    <w:p w:rsidR="00C76881" w:rsidRDefault="00C76881" w:rsidP="00097F52">
      <w:pPr>
        <w:spacing w:line="360" w:lineRule="auto"/>
        <w:jc w:val="both"/>
      </w:pPr>
      <w:r>
        <w:tab/>
        <w:t>getch();</w:t>
      </w:r>
    </w:p>
    <w:p w:rsidR="00C76881" w:rsidRDefault="00C76881" w:rsidP="00097F52">
      <w:pPr>
        <w:spacing w:line="360" w:lineRule="auto"/>
        <w:jc w:val="both"/>
      </w:pPr>
      <w:r>
        <w:tab/>
        <w:t>password_count=3;</w:t>
      </w:r>
    </w:p>
    <w:p w:rsidR="00C76881" w:rsidRDefault="00C76881" w:rsidP="00097F52">
      <w:pPr>
        <w:spacing w:line="360" w:lineRule="auto"/>
        <w:jc w:val="both"/>
      </w:pPr>
      <w:r>
        <w:tab/>
        <w:t>ls();</w:t>
      </w:r>
    </w:p>
    <w:p w:rsidR="00C76881" w:rsidRDefault="00C76881" w:rsidP="00097F52">
      <w:pPr>
        <w:spacing w:line="360" w:lineRule="auto"/>
        <w:jc w:val="both"/>
      </w:pPr>
      <w:r>
        <w:t xml:space="preserve">    }</w:t>
      </w:r>
    </w:p>
    <w:p w:rsidR="00C76881" w:rsidRDefault="00C76881" w:rsidP="00097F52">
      <w:pPr>
        <w:spacing w:line="360" w:lineRule="auto"/>
        <w:jc w:val="both"/>
      </w:pPr>
      <w:r>
        <w:t xml:space="preserve">    else</w:t>
      </w:r>
    </w:p>
    <w:p w:rsidR="00C76881" w:rsidRDefault="00C76881" w:rsidP="00097F52">
      <w:pPr>
        <w:spacing w:line="360" w:lineRule="auto"/>
        <w:jc w:val="both"/>
      </w:pPr>
      <w:r>
        <w:t xml:space="preserve">    {</w:t>
      </w:r>
    </w:p>
    <w:p w:rsidR="00C76881" w:rsidRDefault="00C76881" w:rsidP="00097F52">
      <w:pPr>
        <w:spacing w:line="360" w:lineRule="auto"/>
        <w:jc w:val="both"/>
      </w:pPr>
      <w:r>
        <w:tab/>
        <w:t>while(password_count&gt;=0)</w:t>
      </w:r>
    </w:p>
    <w:p w:rsidR="00C76881" w:rsidRDefault="00C76881" w:rsidP="00097F52">
      <w:pPr>
        <w:spacing w:line="360" w:lineRule="auto"/>
        <w:jc w:val="both"/>
      </w:pPr>
      <w:r>
        <w:tab/>
        <w:t>{</w:t>
      </w:r>
    </w:p>
    <w:p w:rsidR="00C76881" w:rsidRDefault="00C76881" w:rsidP="00097F52">
      <w:pPr>
        <w:spacing w:line="360" w:lineRule="auto"/>
        <w:jc w:val="both"/>
      </w:pPr>
      <w:r>
        <w:tab/>
      </w:r>
      <w:r>
        <w:tab/>
        <w:t>int choice;</w:t>
      </w:r>
    </w:p>
    <w:p w:rsidR="00C76881" w:rsidRDefault="00C76881" w:rsidP="00097F52">
      <w:pPr>
        <w:spacing w:line="360" w:lineRule="auto"/>
        <w:jc w:val="both"/>
      </w:pPr>
      <w:r>
        <w:tab/>
      </w:r>
      <w:r>
        <w:tab/>
        <w:t>gotoxy(4,11);</w:t>
      </w:r>
    </w:p>
    <w:p w:rsidR="00C76881" w:rsidRDefault="00C76881" w:rsidP="00097F52">
      <w:pPr>
        <w:spacing w:line="360" w:lineRule="auto"/>
        <w:jc w:val="both"/>
      </w:pPr>
      <w:r>
        <w:tab/>
      </w:r>
      <w:r>
        <w:tab/>
        <w:t>printf("Invalid user id and/or password!");</w:t>
      </w:r>
    </w:p>
    <w:p w:rsidR="00C76881" w:rsidRDefault="00C76881" w:rsidP="00097F52">
      <w:pPr>
        <w:spacing w:line="360" w:lineRule="auto"/>
        <w:jc w:val="both"/>
      </w:pPr>
      <w:r>
        <w:tab/>
      </w:r>
      <w:r>
        <w:tab/>
        <w:t>gotoxy(4,13);</w:t>
      </w:r>
    </w:p>
    <w:p w:rsidR="00C76881" w:rsidRDefault="00C76881" w:rsidP="00097F52">
      <w:pPr>
        <w:spacing w:line="360" w:lineRule="auto"/>
        <w:jc w:val="both"/>
      </w:pPr>
      <w:r>
        <w:lastRenderedPageBreak/>
        <w:tab/>
      </w:r>
      <w:r>
        <w:tab/>
        <w:t>printf("Do you wish to continue or create a guest account?");</w:t>
      </w:r>
    </w:p>
    <w:p w:rsidR="00C76881" w:rsidRDefault="00C76881" w:rsidP="00097F52">
      <w:pPr>
        <w:spacing w:line="360" w:lineRule="auto"/>
        <w:jc w:val="both"/>
      </w:pPr>
      <w:r>
        <w:tab/>
      </w:r>
      <w:r>
        <w:tab/>
        <w:t>gotoxy(4,14);</w:t>
      </w:r>
    </w:p>
    <w:p w:rsidR="00C76881" w:rsidRDefault="00C76881" w:rsidP="00097F52">
      <w:pPr>
        <w:spacing w:line="360" w:lineRule="auto"/>
        <w:jc w:val="both"/>
      </w:pPr>
      <w:r>
        <w:tab/>
      </w:r>
      <w:r>
        <w:tab/>
        <w:t>printf("1. continue.");</w:t>
      </w:r>
    </w:p>
    <w:p w:rsidR="00C76881" w:rsidRDefault="00C76881" w:rsidP="00097F52">
      <w:pPr>
        <w:spacing w:line="360" w:lineRule="auto"/>
        <w:jc w:val="both"/>
      </w:pPr>
      <w:r>
        <w:tab/>
      </w:r>
      <w:r>
        <w:tab/>
        <w:t>gotoxy(4,15);</w:t>
      </w:r>
    </w:p>
    <w:p w:rsidR="00C76881" w:rsidRDefault="00C76881" w:rsidP="00097F52">
      <w:pPr>
        <w:spacing w:line="360" w:lineRule="auto"/>
        <w:jc w:val="both"/>
      </w:pPr>
      <w:r>
        <w:tab/>
      </w:r>
      <w:r>
        <w:tab/>
        <w:t>printf("2. Create new.");</w:t>
      </w:r>
    </w:p>
    <w:p w:rsidR="00C76881" w:rsidRDefault="00C76881" w:rsidP="00097F52">
      <w:pPr>
        <w:spacing w:line="360" w:lineRule="auto"/>
        <w:jc w:val="both"/>
      </w:pPr>
      <w:r>
        <w:tab/>
      </w:r>
      <w:r>
        <w:tab/>
        <w:t>gotoxy(4,16);</w:t>
      </w:r>
    </w:p>
    <w:p w:rsidR="00C76881" w:rsidRDefault="00C76881" w:rsidP="00097F52">
      <w:pPr>
        <w:spacing w:line="360" w:lineRule="auto"/>
        <w:jc w:val="both"/>
      </w:pPr>
      <w:r>
        <w:tab/>
      </w:r>
      <w:r>
        <w:tab/>
        <w:t>printf("3. Exit.");</w:t>
      </w:r>
    </w:p>
    <w:p w:rsidR="00C76881" w:rsidRDefault="00C76881" w:rsidP="00097F52">
      <w:pPr>
        <w:spacing w:line="360" w:lineRule="auto"/>
        <w:jc w:val="both"/>
      </w:pPr>
      <w:r>
        <w:tab/>
      </w:r>
      <w:r>
        <w:tab/>
        <w:t>gotoxy(4,18);</w:t>
      </w:r>
    </w:p>
    <w:p w:rsidR="00C76881" w:rsidRDefault="00C76881" w:rsidP="00097F52">
      <w:pPr>
        <w:spacing w:line="360" w:lineRule="auto"/>
        <w:jc w:val="both"/>
      </w:pPr>
      <w:r>
        <w:tab/>
      </w:r>
      <w:r>
        <w:tab/>
        <w:t>printf("Your choice: ");</w:t>
      </w:r>
    </w:p>
    <w:p w:rsidR="00C76881" w:rsidRDefault="00C76881" w:rsidP="00097F52">
      <w:pPr>
        <w:spacing w:line="360" w:lineRule="auto"/>
        <w:jc w:val="both"/>
      </w:pPr>
      <w:r>
        <w:tab/>
      </w:r>
      <w:r>
        <w:tab/>
        <w:t>scanf("%d",&amp;choice);</w:t>
      </w:r>
    </w:p>
    <w:p w:rsidR="00C76881" w:rsidRDefault="00C76881" w:rsidP="00097F52">
      <w:pPr>
        <w:spacing w:line="360" w:lineRule="auto"/>
        <w:jc w:val="both"/>
      </w:pPr>
      <w:r>
        <w:tab/>
      </w:r>
      <w:r>
        <w:tab/>
        <w:t>if(choice==1)</w:t>
      </w:r>
    </w:p>
    <w:p w:rsidR="00C76881" w:rsidRDefault="00C76881" w:rsidP="00097F52">
      <w:pPr>
        <w:spacing w:line="360" w:lineRule="auto"/>
        <w:jc w:val="both"/>
      </w:pPr>
      <w:r>
        <w:tab/>
      </w:r>
      <w:r>
        <w:tab/>
      </w:r>
      <w:r>
        <w:tab/>
        <w:t>{</w:t>
      </w:r>
    </w:p>
    <w:p w:rsidR="00C76881" w:rsidRPr="00552F46" w:rsidRDefault="00C76881" w:rsidP="00097F52">
      <w:pPr>
        <w:spacing w:line="360" w:lineRule="auto"/>
        <w:jc w:val="both"/>
        <w:rPr>
          <w:strike/>
        </w:rPr>
      </w:pPr>
      <w:r>
        <w:tab/>
      </w:r>
      <w:r>
        <w:tab/>
      </w:r>
      <w:r>
        <w:tab/>
      </w:r>
      <w:r>
        <w:tab/>
        <w:t>gotoxy(4,20);</w:t>
      </w:r>
    </w:p>
    <w:p w:rsidR="00C76881" w:rsidRDefault="00C76881" w:rsidP="00097F52">
      <w:pPr>
        <w:spacing w:line="360" w:lineRule="auto"/>
        <w:jc w:val="both"/>
      </w:pPr>
      <w:r>
        <w:tab/>
      </w:r>
      <w:r>
        <w:tab/>
      </w:r>
      <w:r>
        <w:tab/>
      </w:r>
      <w:r>
        <w:tab/>
        <w:t>printf("You have %d attempts left!",--password_count);</w:t>
      </w:r>
    </w:p>
    <w:p w:rsidR="00C76881" w:rsidRDefault="00C76881" w:rsidP="00097F52">
      <w:pPr>
        <w:spacing w:line="360" w:lineRule="auto"/>
        <w:jc w:val="both"/>
      </w:pPr>
      <w:r>
        <w:tab/>
      </w:r>
      <w:r>
        <w:tab/>
      </w:r>
      <w:r>
        <w:tab/>
      </w:r>
      <w:r>
        <w:tab/>
        <w:t>if(password_count==0)</w:t>
      </w:r>
    </w:p>
    <w:p w:rsidR="00C76881" w:rsidRDefault="00C76881" w:rsidP="00097F52">
      <w:pPr>
        <w:spacing w:line="360" w:lineRule="auto"/>
        <w:jc w:val="both"/>
      </w:pPr>
      <w:r>
        <w:tab/>
      </w:r>
      <w:r>
        <w:tab/>
      </w:r>
      <w:r>
        <w:tab/>
      </w:r>
      <w:r>
        <w:tab/>
        <w:t>{</w:t>
      </w:r>
    </w:p>
    <w:p w:rsidR="00C76881" w:rsidRDefault="00C76881" w:rsidP="00097F52">
      <w:pPr>
        <w:spacing w:line="360" w:lineRule="auto"/>
        <w:jc w:val="both"/>
      </w:pPr>
      <w:r>
        <w:tab/>
      </w:r>
      <w:r>
        <w:tab/>
      </w:r>
      <w:r>
        <w:tab/>
      </w:r>
      <w:r>
        <w:tab/>
      </w:r>
      <w:r>
        <w:tab/>
        <w:t>gotoxy(4,21);</w:t>
      </w:r>
    </w:p>
    <w:p w:rsidR="00C76881" w:rsidRDefault="00C76881" w:rsidP="00097F52">
      <w:pPr>
        <w:spacing w:line="360" w:lineRule="auto"/>
        <w:jc w:val="both"/>
      </w:pPr>
      <w:r>
        <w:tab/>
      </w:r>
      <w:r>
        <w:tab/>
      </w:r>
      <w:r>
        <w:tab/>
      </w:r>
      <w:r>
        <w:tab/>
      </w:r>
      <w:r>
        <w:tab/>
        <w:t>printf("press any key to exit!");</w:t>
      </w:r>
    </w:p>
    <w:p w:rsidR="00C76881" w:rsidRDefault="00C76881" w:rsidP="00097F52">
      <w:pPr>
        <w:spacing w:line="360" w:lineRule="auto"/>
        <w:jc w:val="both"/>
      </w:pPr>
      <w:r>
        <w:tab/>
      </w:r>
      <w:r>
        <w:tab/>
      </w:r>
      <w:r>
        <w:tab/>
      </w:r>
      <w:r>
        <w:tab/>
      </w:r>
      <w:r>
        <w:tab/>
        <w:t>getch();</w:t>
      </w:r>
    </w:p>
    <w:p w:rsidR="00C76881" w:rsidRDefault="00C76881" w:rsidP="00097F52">
      <w:pPr>
        <w:spacing w:line="360" w:lineRule="auto"/>
        <w:jc w:val="both"/>
      </w:pPr>
      <w:r>
        <w:tab/>
      </w:r>
      <w:r>
        <w:tab/>
      </w:r>
      <w:r>
        <w:tab/>
      </w:r>
      <w:r>
        <w:tab/>
      </w:r>
      <w:r>
        <w:tab/>
        <w:t>exit(0);</w:t>
      </w:r>
    </w:p>
    <w:p w:rsidR="00C76881" w:rsidRDefault="00C76881" w:rsidP="00097F52">
      <w:pPr>
        <w:spacing w:line="360" w:lineRule="auto"/>
        <w:jc w:val="both"/>
      </w:pPr>
      <w:r>
        <w:tab/>
      </w:r>
      <w:r>
        <w:tab/>
      </w:r>
      <w:r>
        <w:tab/>
      </w:r>
      <w:r>
        <w:tab/>
        <w:t>}</w:t>
      </w:r>
    </w:p>
    <w:p w:rsidR="00C76881" w:rsidRDefault="00C76881" w:rsidP="00097F52">
      <w:pPr>
        <w:spacing w:line="360" w:lineRule="auto"/>
        <w:jc w:val="both"/>
      </w:pPr>
      <w:r>
        <w:tab/>
      </w:r>
      <w:r>
        <w:tab/>
      </w:r>
      <w:r>
        <w:tab/>
      </w:r>
      <w:r>
        <w:tab/>
        <w:t>gotoxy(4,21);</w:t>
      </w:r>
    </w:p>
    <w:p w:rsidR="00C76881" w:rsidRDefault="00C76881" w:rsidP="00097F52">
      <w:pPr>
        <w:spacing w:line="360" w:lineRule="auto"/>
        <w:jc w:val="both"/>
      </w:pPr>
      <w:r>
        <w:tab/>
      </w:r>
      <w:r>
        <w:tab/>
      </w:r>
      <w:r>
        <w:tab/>
      </w:r>
      <w:r>
        <w:tab/>
        <w:t>printf("Press any key to continue...");</w:t>
      </w:r>
    </w:p>
    <w:p w:rsidR="00C76881" w:rsidRDefault="00C76881" w:rsidP="00097F52">
      <w:pPr>
        <w:spacing w:line="360" w:lineRule="auto"/>
        <w:jc w:val="both"/>
      </w:pPr>
      <w:r>
        <w:tab/>
      </w:r>
      <w:r>
        <w:tab/>
      </w:r>
      <w:r>
        <w:tab/>
      </w:r>
      <w:r>
        <w:tab/>
        <w:t>getch();</w:t>
      </w:r>
    </w:p>
    <w:p w:rsidR="00C76881" w:rsidRDefault="00C76881" w:rsidP="00097F52">
      <w:pPr>
        <w:spacing w:line="360" w:lineRule="auto"/>
        <w:jc w:val="both"/>
      </w:pPr>
      <w:r>
        <w:lastRenderedPageBreak/>
        <w:tab/>
      </w:r>
      <w:r>
        <w:tab/>
      </w:r>
      <w:r>
        <w:tab/>
      </w:r>
      <w:r>
        <w:tab/>
        <w:t>pc();</w:t>
      </w:r>
    </w:p>
    <w:p w:rsidR="00C76881" w:rsidRDefault="00C76881" w:rsidP="00097F52">
      <w:pPr>
        <w:spacing w:line="360" w:lineRule="auto"/>
        <w:jc w:val="both"/>
      </w:pPr>
      <w:r>
        <w:tab/>
      </w:r>
      <w:r>
        <w:tab/>
      </w:r>
      <w:r>
        <w:tab/>
      </w:r>
      <w:r>
        <w:tab/>
        <w:t>break;</w:t>
      </w:r>
    </w:p>
    <w:p w:rsidR="00C76881" w:rsidRDefault="00C76881" w:rsidP="00097F52">
      <w:pPr>
        <w:spacing w:line="360" w:lineRule="auto"/>
        <w:jc w:val="both"/>
      </w:pPr>
      <w:r>
        <w:tab/>
      </w:r>
      <w:r>
        <w:tab/>
      </w:r>
      <w:r>
        <w:tab/>
        <w:t>}</w:t>
      </w:r>
    </w:p>
    <w:p w:rsidR="00C76881" w:rsidRDefault="00C76881" w:rsidP="00097F52">
      <w:pPr>
        <w:spacing w:line="360" w:lineRule="auto"/>
        <w:jc w:val="both"/>
      </w:pPr>
      <w:r>
        <w:tab/>
      </w:r>
      <w:r>
        <w:tab/>
        <w:t>else if(choice==2)</w:t>
      </w:r>
    </w:p>
    <w:p w:rsidR="00C76881" w:rsidRDefault="00C76881" w:rsidP="00097F52">
      <w:pPr>
        <w:spacing w:line="360" w:lineRule="auto"/>
        <w:jc w:val="both"/>
      </w:pPr>
      <w:r>
        <w:tab/>
      </w:r>
      <w:r>
        <w:tab/>
      </w:r>
      <w:r>
        <w:tab/>
        <w:t>{</w:t>
      </w:r>
    </w:p>
    <w:p w:rsidR="00C76881" w:rsidRDefault="00C76881" w:rsidP="00097F52">
      <w:pPr>
        <w:spacing w:line="360" w:lineRule="auto"/>
        <w:jc w:val="both"/>
      </w:pPr>
      <w:r>
        <w:tab/>
      </w:r>
      <w:r>
        <w:tab/>
      </w:r>
      <w:r>
        <w:tab/>
      </w:r>
      <w:r>
        <w:tab/>
        <w:t>gotoxy(4,20);</w:t>
      </w:r>
    </w:p>
    <w:p w:rsidR="00C76881" w:rsidRDefault="00C76881" w:rsidP="00097F52">
      <w:pPr>
        <w:spacing w:line="360" w:lineRule="auto"/>
        <w:jc w:val="both"/>
      </w:pPr>
      <w:r>
        <w:tab/>
      </w:r>
      <w:r>
        <w:tab/>
      </w:r>
      <w:r>
        <w:tab/>
      </w:r>
      <w:r>
        <w:tab/>
        <w:t>printf("Enter a new guest id: ");</w:t>
      </w:r>
    </w:p>
    <w:p w:rsidR="00C76881" w:rsidRDefault="00C76881" w:rsidP="00097F52">
      <w:pPr>
        <w:spacing w:line="360" w:lineRule="auto"/>
        <w:jc w:val="both"/>
      </w:pPr>
      <w:r>
        <w:tab/>
      </w:r>
      <w:r>
        <w:tab/>
      </w:r>
      <w:r>
        <w:tab/>
      </w:r>
      <w:r>
        <w:tab/>
        <w:t>scanf("%s",&amp;new_id);</w:t>
      </w:r>
    </w:p>
    <w:p w:rsidR="00C76881" w:rsidRDefault="00C76881" w:rsidP="00097F52">
      <w:pPr>
        <w:spacing w:line="360" w:lineRule="auto"/>
        <w:jc w:val="both"/>
      </w:pPr>
      <w:r>
        <w:tab/>
      </w:r>
      <w:r>
        <w:tab/>
      </w:r>
      <w:r>
        <w:tab/>
      </w:r>
      <w:r>
        <w:tab/>
        <w:t>gotoxy(4,21);</w:t>
      </w:r>
    </w:p>
    <w:p w:rsidR="00C76881" w:rsidRDefault="00C76881" w:rsidP="00097F52">
      <w:pPr>
        <w:spacing w:line="360" w:lineRule="auto"/>
        <w:jc w:val="both"/>
      </w:pPr>
      <w:r>
        <w:tab/>
      </w:r>
      <w:r>
        <w:tab/>
      </w:r>
      <w:r>
        <w:tab/>
      </w:r>
      <w:r>
        <w:tab/>
        <w:t>printf("Enter a new guest password: ");</w:t>
      </w:r>
    </w:p>
    <w:p w:rsidR="00C76881" w:rsidRDefault="00C76881" w:rsidP="00097F52">
      <w:pPr>
        <w:spacing w:line="360" w:lineRule="auto"/>
        <w:jc w:val="both"/>
      </w:pPr>
      <w:r>
        <w:tab/>
      </w:r>
      <w:r>
        <w:tab/>
      </w:r>
      <w:r>
        <w:tab/>
      </w:r>
      <w:r>
        <w:tab/>
        <w:t>scanf("%s",&amp;new_pass);</w:t>
      </w:r>
    </w:p>
    <w:p w:rsidR="00C76881" w:rsidRDefault="00C76881" w:rsidP="00097F52">
      <w:pPr>
        <w:spacing w:line="360" w:lineRule="auto"/>
        <w:jc w:val="both"/>
      </w:pPr>
      <w:r>
        <w:tab/>
      </w:r>
      <w:r>
        <w:tab/>
      </w:r>
      <w:r>
        <w:tab/>
      </w:r>
      <w:r>
        <w:tab/>
        <w:t>gotoxy(4,23);</w:t>
      </w:r>
    </w:p>
    <w:p w:rsidR="00C76881" w:rsidRDefault="00C76881" w:rsidP="00097F52">
      <w:pPr>
        <w:spacing w:line="360" w:lineRule="auto"/>
        <w:jc w:val="both"/>
      </w:pPr>
      <w:r>
        <w:tab/>
      </w:r>
      <w:r>
        <w:tab/>
      </w:r>
      <w:r>
        <w:tab/>
      </w:r>
      <w:r>
        <w:tab/>
        <w:t>printf("Id and password created for the guest!");</w:t>
      </w:r>
    </w:p>
    <w:p w:rsidR="00C76881" w:rsidRDefault="00C76881" w:rsidP="00097F52">
      <w:pPr>
        <w:spacing w:line="360" w:lineRule="auto"/>
        <w:jc w:val="both"/>
      </w:pPr>
      <w:r>
        <w:tab/>
      </w:r>
      <w:r>
        <w:tab/>
      </w:r>
      <w:r>
        <w:tab/>
      </w:r>
      <w:r>
        <w:tab/>
        <w:t>gotoxy(4,24);</w:t>
      </w:r>
    </w:p>
    <w:p w:rsidR="00C76881" w:rsidRDefault="00C76881" w:rsidP="00097F52">
      <w:pPr>
        <w:spacing w:line="360" w:lineRule="auto"/>
        <w:jc w:val="both"/>
      </w:pPr>
      <w:r>
        <w:tab/>
      </w:r>
      <w:r>
        <w:tab/>
      </w:r>
      <w:r>
        <w:tab/>
      </w:r>
      <w:r>
        <w:tab/>
        <w:t>printf("press any key to return to the main menu.\n");</w:t>
      </w:r>
    </w:p>
    <w:p w:rsidR="00C76881" w:rsidRDefault="00C76881" w:rsidP="00097F52">
      <w:pPr>
        <w:spacing w:line="360" w:lineRule="auto"/>
        <w:jc w:val="both"/>
      </w:pPr>
      <w:r>
        <w:tab/>
      </w:r>
      <w:r>
        <w:tab/>
      </w:r>
      <w:r>
        <w:tab/>
      </w:r>
      <w:r>
        <w:tab/>
        <w:t>getch();</w:t>
      </w:r>
    </w:p>
    <w:p w:rsidR="00C76881" w:rsidRDefault="00C76881" w:rsidP="00097F52">
      <w:pPr>
        <w:spacing w:line="360" w:lineRule="auto"/>
        <w:jc w:val="both"/>
      </w:pPr>
      <w:r>
        <w:tab/>
      </w:r>
      <w:r>
        <w:tab/>
      </w:r>
      <w:r>
        <w:tab/>
      </w:r>
      <w:r>
        <w:tab/>
        <w:t>pc();</w:t>
      </w:r>
    </w:p>
    <w:p w:rsidR="00C76881" w:rsidRDefault="00C76881" w:rsidP="00097F52">
      <w:pPr>
        <w:spacing w:line="360" w:lineRule="auto"/>
        <w:jc w:val="both"/>
      </w:pPr>
      <w:r>
        <w:tab/>
      </w:r>
      <w:r>
        <w:tab/>
        <w:t>}</w:t>
      </w:r>
    </w:p>
    <w:p w:rsidR="00C76881" w:rsidRDefault="00C76881" w:rsidP="00097F52">
      <w:pPr>
        <w:spacing w:line="360" w:lineRule="auto"/>
        <w:jc w:val="both"/>
      </w:pPr>
      <w:r>
        <w:tab/>
      </w:r>
      <w:r>
        <w:tab/>
        <w:t>else if(choice==3)</w:t>
      </w:r>
    </w:p>
    <w:p w:rsidR="00C76881" w:rsidRDefault="00C76881" w:rsidP="00097F52">
      <w:pPr>
        <w:spacing w:line="360" w:lineRule="auto"/>
        <w:jc w:val="both"/>
      </w:pPr>
      <w:r>
        <w:tab/>
      </w:r>
      <w:r>
        <w:tab/>
      </w:r>
      <w:r>
        <w:tab/>
        <w:t>exit(0);</w:t>
      </w:r>
    </w:p>
    <w:p w:rsidR="00C76881" w:rsidRDefault="00C76881" w:rsidP="00097F52">
      <w:pPr>
        <w:spacing w:line="360" w:lineRule="auto"/>
        <w:jc w:val="both"/>
      </w:pPr>
      <w:r>
        <w:tab/>
      </w:r>
      <w:r>
        <w:tab/>
        <w:t>else</w:t>
      </w:r>
    </w:p>
    <w:p w:rsidR="00C76881" w:rsidRDefault="00C76881" w:rsidP="00097F52">
      <w:pPr>
        <w:spacing w:line="360" w:lineRule="auto"/>
        <w:jc w:val="both"/>
      </w:pPr>
      <w:r>
        <w:tab/>
      </w:r>
      <w:r>
        <w:tab/>
      </w:r>
      <w:r>
        <w:tab/>
        <w:t>{</w:t>
      </w:r>
    </w:p>
    <w:p w:rsidR="00C76881" w:rsidRDefault="00C76881" w:rsidP="00097F52">
      <w:pPr>
        <w:spacing w:line="360" w:lineRule="auto"/>
        <w:jc w:val="both"/>
      </w:pPr>
      <w:r>
        <w:tab/>
      </w:r>
      <w:r>
        <w:tab/>
      </w:r>
      <w:r>
        <w:tab/>
        <w:t>gotoxy(4,20);</w:t>
      </w:r>
    </w:p>
    <w:p w:rsidR="00C76881" w:rsidRDefault="00C76881" w:rsidP="00097F52">
      <w:pPr>
        <w:spacing w:line="360" w:lineRule="auto"/>
        <w:jc w:val="both"/>
      </w:pPr>
      <w:r>
        <w:tab/>
      </w:r>
      <w:r>
        <w:tab/>
      </w:r>
      <w:r>
        <w:tab/>
        <w:t>printf("Wrong choice entered, please try again!");</w:t>
      </w:r>
    </w:p>
    <w:p w:rsidR="00C76881" w:rsidRDefault="00C76881" w:rsidP="00097F52">
      <w:pPr>
        <w:spacing w:line="360" w:lineRule="auto"/>
        <w:jc w:val="both"/>
      </w:pPr>
      <w:r>
        <w:lastRenderedPageBreak/>
        <w:tab/>
      </w:r>
      <w:r>
        <w:tab/>
      </w:r>
      <w:r>
        <w:tab/>
        <w:t>pc();</w:t>
      </w:r>
    </w:p>
    <w:p w:rsidR="00C76881" w:rsidRDefault="00C76881" w:rsidP="00097F52">
      <w:pPr>
        <w:spacing w:line="360" w:lineRule="auto"/>
        <w:jc w:val="both"/>
      </w:pPr>
      <w:r>
        <w:tab/>
      </w:r>
      <w:r>
        <w:tab/>
      </w:r>
      <w:r>
        <w:tab/>
        <w:t>getch();</w:t>
      </w:r>
    </w:p>
    <w:p w:rsidR="00C76881" w:rsidRDefault="00C76881" w:rsidP="00097F52">
      <w:pPr>
        <w:spacing w:line="360" w:lineRule="auto"/>
        <w:jc w:val="both"/>
      </w:pPr>
      <w:r>
        <w:tab/>
      </w:r>
      <w:r>
        <w:tab/>
      </w:r>
      <w:r>
        <w:tab/>
        <w:t>break;</w:t>
      </w:r>
    </w:p>
    <w:p w:rsidR="00C76881" w:rsidRDefault="00C76881" w:rsidP="00097F52">
      <w:pPr>
        <w:spacing w:line="360" w:lineRule="auto"/>
        <w:jc w:val="both"/>
      </w:pPr>
      <w:r>
        <w:tab/>
      </w:r>
      <w:r>
        <w:tab/>
        <w:t>}</w:t>
      </w:r>
    </w:p>
    <w:p w:rsidR="00C76881" w:rsidRDefault="00C76881" w:rsidP="00097F52">
      <w:pPr>
        <w:spacing w:line="360" w:lineRule="auto"/>
        <w:jc w:val="both"/>
      </w:pPr>
      <w:r>
        <w:tab/>
        <w:t>}</w:t>
      </w:r>
    </w:p>
    <w:p w:rsidR="00C76881" w:rsidRDefault="00C76881" w:rsidP="00097F52">
      <w:pPr>
        <w:spacing w:line="360" w:lineRule="auto"/>
        <w:jc w:val="both"/>
      </w:pPr>
      <w:r>
        <w:t xml:space="preserve">    }</w:t>
      </w:r>
    </w:p>
    <w:p w:rsidR="00C76881" w:rsidRDefault="00C76881" w:rsidP="00097F52">
      <w:pPr>
        <w:spacing w:line="360" w:lineRule="auto"/>
        <w:jc w:val="both"/>
      </w:pPr>
      <w:r>
        <w:t xml:space="preserve">    getch();</w:t>
      </w:r>
    </w:p>
    <w:p w:rsidR="00C76881" w:rsidRDefault="00C76881" w:rsidP="00097F52">
      <w:pPr>
        <w:spacing w:line="360" w:lineRule="auto"/>
        <w:jc w:val="both"/>
      </w:pPr>
      <w:r>
        <w:t xml:space="preserve">    closegraph();</w:t>
      </w:r>
    </w:p>
    <w:p w:rsidR="00C76881" w:rsidRDefault="00C76881" w:rsidP="00097F52">
      <w:pPr>
        <w:spacing w:line="360" w:lineRule="auto"/>
        <w:jc w:val="both"/>
      </w:pPr>
      <w:r>
        <w:t>}</w:t>
      </w:r>
    </w:p>
    <w:p w:rsidR="00C76881" w:rsidRDefault="00C76881" w:rsidP="00097F52">
      <w:pPr>
        <w:spacing w:line="360" w:lineRule="auto"/>
        <w:jc w:val="both"/>
      </w:pPr>
      <w:r>
        <w:t>int recta(int midx,int midy,int a)</w:t>
      </w:r>
    </w:p>
    <w:p w:rsidR="00C76881" w:rsidRDefault="00C76881" w:rsidP="00097F52">
      <w:pPr>
        <w:spacing w:line="360" w:lineRule="auto"/>
        <w:jc w:val="both"/>
      </w:pPr>
      <w:r>
        <w:t>{</w:t>
      </w:r>
    </w:p>
    <w:p w:rsidR="00C76881" w:rsidRDefault="00C76881" w:rsidP="00097F52">
      <w:pPr>
        <w:spacing w:line="360" w:lineRule="auto"/>
        <w:jc w:val="both"/>
      </w:pPr>
      <w:r>
        <w:t xml:space="preserve">    int ch;</w:t>
      </w:r>
    </w:p>
    <w:p w:rsidR="00C76881" w:rsidRDefault="00C76881" w:rsidP="00097F52">
      <w:pPr>
        <w:spacing w:line="360" w:lineRule="auto"/>
        <w:jc w:val="both"/>
      </w:pPr>
      <w:r>
        <w:t xml:space="preserve">    if(a==0)</w:t>
      </w:r>
    </w:p>
    <w:p w:rsidR="00C76881" w:rsidRDefault="00C76881" w:rsidP="00097F52">
      <w:pPr>
        <w:spacing w:line="360" w:lineRule="auto"/>
        <w:jc w:val="both"/>
      </w:pPr>
      <w:r>
        <w:t xml:space="preserve">    delay(100);</w:t>
      </w:r>
    </w:p>
    <w:p w:rsidR="00C76881" w:rsidRDefault="00C76881" w:rsidP="00097F52">
      <w:pPr>
        <w:spacing w:line="360" w:lineRule="auto"/>
        <w:jc w:val="both"/>
      </w:pPr>
      <w:r>
        <w:t xml:space="preserve">    rectangle(midx-319,midy-239,midx+319,midy+239);//o1</w:t>
      </w:r>
    </w:p>
    <w:p w:rsidR="00C76881" w:rsidRDefault="00C76881" w:rsidP="00097F52">
      <w:pPr>
        <w:spacing w:line="360" w:lineRule="auto"/>
        <w:jc w:val="both"/>
      </w:pPr>
      <w:r>
        <w:t xml:space="preserve">    rectangle(midx-317,midy-237,midx+317,midy+237);//o2</w:t>
      </w:r>
    </w:p>
    <w:p w:rsidR="00C76881" w:rsidRDefault="00C76881" w:rsidP="00097F52">
      <w:pPr>
        <w:spacing w:line="360" w:lineRule="auto"/>
        <w:jc w:val="both"/>
      </w:pPr>
      <w:r>
        <w:t xml:space="preserve">    if(a==0)</w:t>
      </w:r>
    </w:p>
    <w:p w:rsidR="00C76881" w:rsidRDefault="00C76881" w:rsidP="00097F52">
      <w:pPr>
        <w:spacing w:line="360" w:lineRule="auto"/>
        <w:jc w:val="both"/>
      </w:pPr>
      <w:r>
        <w:t xml:space="preserve">    delay(150);</w:t>
      </w:r>
    </w:p>
    <w:p w:rsidR="00C76881" w:rsidRDefault="00C76881" w:rsidP="00097F52">
      <w:pPr>
        <w:spacing w:line="360" w:lineRule="auto"/>
        <w:jc w:val="both"/>
      </w:pPr>
      <w:r>
        <w:t xml:space="preserve">    rectangle(midx-310,midy-230,midx+310,(midy+20)-175);//o3</w:t>
      </w:r>
    </w:p>
    <w:p w:rsidR="00C76881" w:rsidRDefault="00C76881" w:rsidP="00097F52">
      <w:pPr>
        <w:spacing w:line="360" w:lineRule="auto"/>
        <w:jc w:val="both"/>
      </w:pPr>
      <w:r>
        <w:t xml:space="preserve">    rectangle(midx-305,midy-225,midx+165,(midy+20)-180);//i1</w:t>
      </w:r>
    </w:p>
    <w:p w:rsidR="00C76881" w:rsidRDefault="00C76881" w:rsidP="00097F52">
      <w:pPr>
        <w:spacing w:line="360" w:lineRule="auto"/>
        <w:jc w:val="both"/>
      </w:pPr>
      <w:r>
        <w:t xml:space="preserve">    rectangle(midx+170,midy-225,midx+305,(midy+20)-180);//i2</w:t>
      </w:r>
    </w:p>
    <w:p w:rsidR="00C76881" w:rsidRDefault="00C76881" w:rsidP="00097F52">
      <w:pPr>
        <w:spacing w:line="360" w:lineRule="auto"/>
        <w:jc w:val="both"/>
      </w:pPr>
      <w:r>
        <w:t xml:space="preserve">    if(a==0)</w:t>
      </w:r>
    </w:p>
    <w:p w:rsidR="00C76881" w:rsidRDefault="00C76881" w:rsidP="00097F52">
      <w:pPr>
        <w:spacing w:line="360" w:lineRule="auto"/>
        <w:jc w:val="both"/>
      </w:pPr>
      <w:r>
        <w:t xml:space="preserve">    delay(200);</w:t>
      </w:r>
    </w:p>
    <w:p w:rsidR="00C76881" w:rsidRDefault="00C76881" w:rsidP="00097F52">
      <w:pPr>
        <w:spacing w:line="360" w:lineRule="auto"/>
        <w:jc w:val="both"/>
      </w:pPr>
      <w:r>
        <w:t xml:space="preserve">    rectangle(midx-310,midy-150,midx+310,midy-105);//i3</w:t>
      </w:r>
    </w:p>
    <w:p w:rsidR="00C76881" w:rsidRDefault="00C76881" w:rsidP="00097F52">
      <w:pPr>
        <w:spacing w:line="360" w:lineRule="auto"/>
        <w:jc w:val="both"/>
      </w:pPr>
      <w:r>
        <w:lastRenderedPageBreak/>
        <w:t xml:space="preserve">    rectangle(midx-310,midy-100,midx+310,midy+230);//i3</w:t>
      </w:r>
    </w:p>
    <w:p w:rsidR="00C76881" w:rsidRDefault="00C76881" w:rsidP="00097F52">
      <w:pPr>
        <w:spacing w:line="360" w:lineRule="auto"/>
        <w:jc w:val="both"/>
      </w:pPr>
      <w:r>
        <w:t xml:space="preserve">    a=1;</w:t>
      </w:r>
    </w:p>
    <w:p w:rsidR="00C76881" w:rsidRDefault="00C76881" w:rsidP="00097F52">
      <w:pPr>
        <w:spacing w:line="360" w:lineRule="auto"/>
        <w:jc w:val="both"/>
      </w:pPr>
      <w:r>
        <w:t>return a;</w:t>
      </w:r>
    </w:p>
    <w:p w:rsidR="00856556" w:rsidRDefault="00C76881" w:rsidP="00097F52">
      <w:pPr>
        <w:spacing w:line="360" w:lineRule="auto"/>
        <w:jc w:val="both"/>
      </w:pPr>
      <w:r>
        <w:t>}</w:t>
      </w:r>
    </w:p>
    <w:p w:rsidR="00856556" w:rsidRDefault="00856556" w:rsidP="00097F52">
      <w:pPr>
        <w:spacing w:line="360" w:lineRule="auto"/>
        <w:jc w:val="both"/>
      </w:pPr>
      <w:r w:rsidRPr="00C76881">
        <w:rPr>
          <w:u w:val="single"/>
        </w:rPr>
        <w:t>Load</w:t>
      </w:r>
      <w:r w:rsidR="00C76881">
        <w:rPr>
          <w:u w:val="single"/>
        </w:rPr>
        <w:t>ing</w:t>
      </w:r>
      <w:r w:rsidRPr="00C76881">
        <w:rPr>
          <w:u w:val="single"/>
        </w:rPr>
        <w:t xml:space="preserve"> </w:t>
      </w:r>
      <w:r w:rsidR="00C76881" w:rsidRPr="00C76881">
        <w:rPr>
          <w:u w:val="single"/>
        </w:rPr>
        <w:t>Screen</w:t>
      </w:r>
      <w:r w:rsidR="00C76881">
        <w:t>: -</w:t>
      </w:r>
    </w:p>
    <w:p w:rsidR="00C76881" w:rsidRDefault="00856556" w:rsidP="00097F52">
      <w:pPr>
        <w:spacing w:line="360" w:lineRule="auto"/>
        <w:jc w:val="both"/>
      </w:pPr>
      <w:r>
        <w:t xml:space="preserve"> </w:t>
      </w:r>
      <w:r w:rsidR="00C76881">
        <w:t>#include &lt;graphics.h&gt;</w:t>
      </w:r>
    </w:p>
    <w:p w:rsidR="00C76881" w:rsidRDefault="00C76881" w:rsidP="00097F52">
      <w:pPr>
        <w:spacing w:line="360" w:lineRule="auto"/>
        <w:jc w:val="both"/>
      </w:pPr>
      <w:r>
        <w:t xml:space="preserve"> #include &lt;stdlib.h&gt;</w:t>
      </w:r>
    </w:p>
    <w:p w:rsidR="00C76881" w:rsidRDefault="00C76881" w:rsidP="00097F52">
      <w:pPr>
        <w:spacing w:line="360" w:lineRule="auto"/>
        <w:jc w:val="both"/>
      </w:pPr>
      <w:r>
        <w:t xml:space="preserve"> #include "main.h"</w:t>
      </w:r>
    </w:p>
    <w:p w:rsidR="00C76881" w:rsidRDefault="00C76881" w:rsidP="00097F52">
      <w:pPr>
        <w:spacing w:line="360" w:lineRule="auto"/>
        <w:jc w:val="both"/>
      </w:pPr>
      <w:r>
        <w:t xml:space="preserve"> int scr_count=2;</w:t>
      </w:r>
    </w:p>
    <w:p w:rsidR="00C76881" w:rsidRDefault="00C76881" w:rsidP="00097F52">
      <w:pPr>
        <w:spacing w:line="360" w:lineRule="auto"/>
        <w:jc w:val="both"/>
      </w:pPr>
      <w:r>
        <w:t xml:space="preserve"> void ls()</w:t>
      </w:r>
    </w:p>
    <w:p w:rsidR="00C76881" w:rsidRDefault="00C76881" w:rsidP="00097F52">
      <w:pPr>
        <w:spacing w:line="360" w:lineRule="auto"/>
        <w:jc w:val="both"/>
      </w:pPr>
      <w:r>
        <w:t xml:space="preserve"> {</w:t>
      </w:r>
    </w:p>
    <w:p w:rsidR="00C76881" w:rsidRDefault="00C76881" w:rsidP="00097F52">
      <w:pPr>
        <w:spacing w:line="360" w:lineRule="auto"/>
        <w:jc w:val="both"/>
      </w:pPr>
      <w:r>
        <w:t xml:space="preserve">    int gdriver = DETECT, gmode, errorcode;</w:t>
      </w:r>
    </w:p>
    <w:p w:rsidR="00C76881" w:rsidRDefault="00C76881" w:rsidP="00097F52">
      <w:pPr>
        <w:spacing w:line="360" w:lineRule="auto"/>
        <w:jc w:val="both"/>
      </w:pPr>
      <w:r>
        <w:t xml:space="preserve">    int maxx, maxy,i,j,x=35,y=15;</w:t>
      </w:r>
    </w:p>
    <w:p w:rsidR="00C76881" w:rsidRDefault="00C76881" w:rsidP="00097F52">
      <w:pPr>
        <w:spacing w:line="360" w:lineRule="auto"/>
        <w:jc w:val="both"/>
      </w:pPr>
      <w:r>
        <w:t xml:space="preserve">    initgraph(&amp;gdriver, &amp;gmode, "c:\\turboc3\\bgi");</w:t>
      </w:r>
    </w:p>
    <w:p w:rsidR="00C76881" w:rsidRDefault="00C76881" w:rsidP="00097F52">
      <w:pPr>
        <w:spacing w:line="360" w:lineRule="auto"/>
        <w:jc w:val="both"/>
      </w:pPr>
      <w:r>
        <w:t xml:space="preserve">    maxx = getmaxx();</w:t>
      </w:r>
    </w:p>
    <w:p w:rsidR="00C76881" w:rsidRDefault="00C76881" w:rsidP="00097F52">
      <w:pPr>
        <w:spacing w:line="360" w:lineRule="auto"/>
        <w:jc w:val="both"/>
      </w:pPr>
      <w:r>
        <w:t xml:space="preserve">    maxy = getmaxy();</w:t>
      </w:r>
    </w:p>
    <w:p w:rsidR="00C76881" w:rsidRDefault="00C76881" w:rsidP="00097F52">
      <w:pPr>
        <w:spacing w:line="360" w:lineRule="auto"/>
        <w:jc w:val="both"/>
      </w:pPr>
      <w:r>
        <w:t xml:space="preserve">    if(scr_count==1)</w:t>
      </w:r>
    </w:p>
    <w:p w:rsidR="00C76881" w:rsidRDefault="00C76881" w:rsidP="00097F52">
      <w:pPr>
        <w:spacing w:line="360" w:lineRule="auto"/>
        <w:jc w:val="both"/>
      </w:pPr>
      <w:r>
        <w:t xml:space="preserve">    nc();</w:t>
      </w:r>
    </w:p>
    <w:p w:rsidR="00C76881" w:rsidRDefault="00C76881" w:rsidP="00097F52">
      <w:pPr>
        <w:spacing w:line="360" w:lineRule="auto"/>
        <w:jc w:val="both"/>
      </w:pPr>
      <w:r>
        <w:t xml:space="preserve">    else</w:t>
      </w:r>
    </w:p>
    <w:p w:rsidR="00C76881" w:rsidRDefault="00C76881" w:rsidP="00097F52">
      <w:pPr>
        <w:spacing w:line="360" w:lineRule="auto"/>
        <w:jc w:val="both"/>
      </w:pPr>
      <w:r>
        <w:t xml:space="preserve">    {</w:t>
      </w:r>
    </w:p>
    <w:p w:rsidR="00C76881" w:rsidRDefault="00C76881" w:rsidP="00097F52">
      <w:pPr>
        <w:spacing w:line="360" w:lineRule="auto"/>
        <w:jc w:val="both"/>
      </w:pPr>
      <w:r>
        <w:t xml:space="preserve">    gotoxy(x+2,y-2);</w:t>
      </w:r>
    </w:p>
    <w:p w:rsidR="00C76881" w:rsidRDefault="00C76881" w:rsidP="00097F52">
      <w:pPr>
        <w:spacing w:line="360" w:lineRule="auto"/>
        <w:jc w:val="both"/>
      </w:pPr>
      <w:r>
        <w:t xml:space="preserve">    printf("loading...");</w:t>
      </w:r>
    </w:p>
    <w:p w:rsidR="00C76881" w:rsidRDefault="00C76881" w:rsidP="00097F52">
      <w:pPr>
        <w:spacing w:line="360" w:lineRule="auto"/>
        <w:jc w:val="both"/>
      </w:pPr>
      <w:r>
        <w:t xml:space="preserve">    setcolor(15);</w:t>
      </w:r>
    </w:p>
    <w:p w:rsidR="00C76881" w:rsidRDefault="00C76881" w:rsidP="00097F52">
      <w:pPr>
        <w:spacing w:line="360" w:lineRule="auto"/>
        <w:jc w:val="both"/>
      </w:pPr>
      <w:r>
        <w:t xml:space="preserve">    rectangle((maxx/2)-55,(maxy/2)-20,(maxx/2)+64,(maxy/2)+5);</w:t>
      </w:r>
    </w:p>
    <w:p w:rsidR="00C76881" w:rsidRDefault="00C76881" w:rsidP="00097F52">
      <w:pPr>
        <w:spacing w:line="360" w:lineRule="auto"/>
        <w:jc w:val="both"/>
      </w:pPr>
      <w:r>
        <w:lastRenderedPageBreak/>
        <w:t xml:space="preserve">    floodfill((maxx/2)+1, (maxy/2)+1, 15);</w:t>
      </w:r>
    </w:p>
    <w:p w:rsidR="00C76881" w:rsidRDefault="00C76881" w:rsidP="00097F52">
      <w:pPr>
        <w:spacing w:line="360" w:lineRule="auto"/>
        <w:jc w:val="both"/>
      </w:pPr>
      <w:r>
        <w:t xml:space="preserve">    for(i=0;i&lt;13;i++)</w:t>
      </w:r>
    </w:p>
    <w:p w:rsidR="00C76881" w:rsidRDefault="00C76881" w:rsidP="00097F52">
      <w:pPr>
        <w:spacing w:line="360" w:lineRule="auto"/>
        <w:jc w:val="both"/>
      </w:pPr>
      <w:r>
        <w:t xml:space="preserve">    {</w:t>
      </w:r>
    </w:p>
    <w:p w:rsidR="00C76881" w:rsidRDefault="00C76881" w:rsidP="00097F52">
      <w:pPr>
        <w:spacing w:line="360" w:lineRule="auto"/>
        <w:jc w:val="both"/>
      </w:pPr>
      <w:r>
        <w:tab/>
        <w:t>delay(100);</w:t>
      </w:r>
    </w:p>
    <w:p w:rsidR="00C76881" w:rsidRDefault="00C76881" w:rsidP="00097F52">
      <w:pPr>
        <w:spacing w:line="360" w:lineRule="auto"/>
        <w:jc w:val="both"/>
      </w:pPr>
      <w:r>
        <w:tab/>
        <w:t>gotoxy(x,y);</w:t>
      </w:r>
    </w:p>
    <w:p w:rsidR="00C76881" w:rsidRDefault="00C76881" w:rsidP="00097F52">
      <w:pPr>
        <w:spacing w:line="360" w:lineRule="auto"/>
        <w:jc w:val="both"/>
      </w:pPr>
      <w:r>
        <w:tab/>
        <w:t>printf("|");</w:t>
      </w:r>
    </w:p>
    <w:p w:rsidR="00C76881" w:rsidRDefault="00C76881" w:rsidP="00097F52">
      <w:pPr>
        <w:spacing w:line="360" w:lineRule="auto"/>
        <w:jc w:val="both"/>
      </w:pPr>
      <w:r>
        <w:tab/>
        <w:t>x++;</w:t>
      </w:r>
    </w:p>
    <w:p w:rsidR="00C76881" w:rsidRDefault="00C76881" w:rsidP="00097F52">
      <w:pPr>
        <w:spacing w:line="360" w:lineRule="auto"/>
        <w:jc w:val="both"/>
      </w:pPr>
      <w:r>
        <w:t xml:space="preserve">    for(j=0;j&lt;5;j++)</w:t>
      </w:r>
    </w:p>
    <w:p w:rsidR="00C76881" w:rsidRDefault="00C76881" w:rsidP="00097F52">
      <w:pPr>
        <w:spacing w:line="360" w:lineRule="auto"/>
        <w:jc w:val="both"/>
      </w:pPr>
      <w:r>
        <w:t xml:space="preserve">    {</w:t>
      </w:r>
    </w:p>
    <w:p w:rsidR="00C76881" w:rsidRDefault="00C76881" w:rsidP="00097F52">
      <w:pPr>
        <w:spacing w:line="360" w:lineRule="auto"/>
        <w:jc w:val="both"/>
      </w:pPr>
      <w:r>
        <w:tab/>
        <w:t>setfillstyle(SOLID_FILL, i);</w:t>
      </w:r>
    </w:p>
    <w:p w:rsidR="00C76881" w:rsidRDefault="00C76881" w:rsidP="00097F52">
      <w:pPr>
        <w:spacing w:line="360" w:lineRule="auto"/>
        <w:jc w:val="both"/>
      </w:pPr>
      <w:r>
        <w:tab/>
        <w:t>rectangle(0, 0, maxx, maxy);</w:t>
      </w:r>
    </w:p>
    <w:p w:rsidR="00C76881" w:rsidRDefault="00C76881" w:rsidP="00097F52">
      <w:pPr>
        <w:spacing w:line="360" w:lineRule="auto"/>
        <w:jc w:val="both"/>
      </w:pPr>
      <w:r>
        <w:tab/>
        <w:t>circle(maxx / 3, maxy /2, 55);</w:t>
      </w:r>
    </w:p>
    <w:p w:rsidR="00C76881" w:rsidRDefault="00C76881" w:rsidP="00097F52">
      <w:pPr>
        <w:spacing w:line="360" w:lineRule="auto"/>
        <w:jc w:val="both"/>
      </w:pPr>
      <w:r>
        <w:tab/>
        <w:t>circle(maxx / 2, 20, 100);</w:t>
      </w:r>
    </w:p>
    <w:p w:rsidR="00C76881" w:rsidRDefault="00C76881" w:rsidP="00097F52">
      <w:pPr>
        <w:spacing w:line="360" w:lineRule="auto"/>
        <w:jc w:val="both"/>
      </w:pPr>
      <w:r>
        <w:tab/>
        <w:t>circle(maxx-20, maxy-50, 75);</w:t>
      </w:r>
    </w:p>
    <w:p w:rsidR="00C76881" w:rsidRDefault="00C76881" w:rsidP="00097F52">
      <w:pPr>
        <w:spacing w:line="360" w:lineRule="auto"/>
        <w:jc w:val="both"/>
      </w:pPr>
      <w:r>
        <w:tab/>
        <w:t>circle(20, maxy-20, 25);</w:t>
      </w:r>
    </w:p>
    <w:p w:rsidR="00C76881" w:rsidRDefault="00C76881" w:rsidP="00097F52">
      <w:pPr>
        <w:spacing w:line="360" w:lineRule="auto"/>
        <w:jc w:val="both"/>
      </w:pPr>
      <w:r>
        <w:tab/>
        <w:t>floodfill(2, 2, getmaxcolor());</w:t>
      </w:r>
    </w:p>
    <w:p w:rsidR="00C76881" w:rsidRDefault="00C76881" w:rsidP="00097F52">
      <w:pPr>
        <w:spacing w:line="360" w:lineRule="auto"/>
        <w:jc w:val="both"/>
      </w:pPr>
      <w:r>
        <w:t xml:space="preserve">    }</w:t>
      </w:r>
    </w:p>
    <w:p w:rsidR="00C76881" w:rsidRDefault="00C76881" w:rsidP="00097F52">
      <w:pPr>
        <w:spacing w:line="360" w:lineRule="auto"/>
        <w:jc w:val="both"/>
      </w:pPr>
      <w:r>
        <w:t xml:space="preserve">    if(i==12)</w:t>
      </w:r>
    </w:p>
    <w:p w:rsidR="00C76881" w:rsidRDefault="00C76881" w:rsidP="00097F52">
      <w:pPr>
        <w:spacing w:line="360" w:lineRule="auto"/>
        <w:jc w:val="both"/>
      </w:pPr>
      <w:r>
        <w:t xml:space="preserve">    {</w:t>
      </w:r>
    </w:p>
    <w:p w:rsidR="00C76881" w:rsidRDefault="00C76881" w:rsidP="00097F52">
      <w:pPr>
        <w:spacing w:line="360" w:lineRule="auto"/>
        <w:jc w:val="both"/>
      </w:pPr>
      <w:r>
        <w:t xml:space="preserve">    gotoxy(x-18,y+10);</w:t>
      </w:r>
    </w:p>
    <w:p w:rsidR="00C76881" w:rsidRDefault="00C76881" w:rsidP="00097F52">
      <w:pPr>
        <w:spacing w:line="360" w:lineRule="auto"/>
        <w:jc w:val="both"/>
      </w:pPr>
      <w:r>
        <w:t xml:space="preserve">    printf("Tap any key to continue!");</w:t>
      </w:r>
    </w:p>
    <w:p w:rsidR="00C76881" w:rsidRDefault="00C76881" w:rsidP="00097F52">
      <w:pPr>
        <w:spacing w:line="360" w:lineRule="auto"/>
        <w:jc w:val="both"/>
      </w:pPr>
      <w:r>
        <w:t xml:space="preserve">    }</w:t>
      </w:r>
    </w:p>
    <w:p w:rsidR="00C76881" w:rsidRDefault="00C76881" w:rsidP="00097F52">
      <w:pPr>
        <w:spacing w:line="360" w:lineRule="auto"/>
        <w:jc w:val="both"/>
      </w:pPr>
      <w:r>
        <w:t xml:space="preserve">    }</w:t>
      </w:r>
    </w:p>
    <w:p w:rsidR="00C76881" w:rsidRDefault="00C76881" w:rsidP="00097F52">
      <w:pPr>
        <w:spacing w:line="360" w:lineRule="auto"/>
        <w:jc w:val="both"/>
      </w:pPr>
      <w:r>
        <w:t xml:space="preserve">    getch();</w:t>
      </w:r>
    </w:p>
    <w:p w:rsidR="00C76881" w:rsidRDefault="00C76881" w:rsidP="00097F52">
      <w:pPr>
        <w:spacing w:line="360" w:lineRule="auto"/>
        <w:jc w:val="both"/>
      </w:pPr>
      <w:r>
        <w:lastRenderedPageBreak/>
        <w:t xml:space="preserve">    scr_count--;</w:t>
      </w:r>
    </w:p>
    <w:p w:rsidR="00C76881" w:rsidRDefault="00C76881" w:rsidP="00097F52">
      <w:pPr>
        <w:spacing w:line="360" w:lineRule="auto"/>
        <w:jc w:val="both"/>
      </w:pPr>
      <w:r>
        <w:t xml:space="preserve">    closegraph();</w:t>
      </w:r>
    </w:p>
    <w:p w:rsidR="00C76881" w:rsidRDefault="00C76881" w:rsidP="00097F52">
      <w:pPr>
        <w:spacing w:line="360" w:lineRule="auto"/>
        <w:jc w:val="both"/>
      </w:pPr>
      <w:r>
        <w:t xml:space="preserve">    nc();</w:t>
      </w:r>
    </w:p>
    <w:p w:rsidR="00C76881" w:rsidRDefault="00C76881" w:rsidP="00097F52">
      <w:pPr>
        <w:spacing w:line="360" w:lineRule="auto"/>
        <w:jc w:val="both"/>
      </w:pPr>
      <w:r>
        <w:t xml:space="preserve">    }</w:t>
      </w:r>
    </w:p>
    <w:p w:rsidR="00C76881" w:rsidRDefault="00C76881" w:rsidP="00097F52">
      <w:pPr>
        <w:spacing w:line="360" w:lineRule="auto"/>
        <w:jc w:val="both"/>
      </w:pPr>
      <w:r>
        <w:t xml:space="preserve"> }</w:t>
      </w:r>
    </w:p>
    <w:p w:rsidR="00856556" w:rsidRDefault="00856556" w:rsidP="00097F52">
      <w:pPr>
        <w:spacing w:line="360" w:lineRule="auto"/>
        <w:jc w:val="both"/>
      </w:pPr>
    </w:p>
    <w:p w:rsidR="00856556" w:rsidRDefault="00055836" w:rsidP="00097F52">
      <w:pPr>
        <w:spacing w:line="360" w:lineRule="auto"/>
        <w:jc w:val="both"/>
      </w:pPr>
      <w:r w:rsidRPr="00055836">
        <w:rPr>
          <w:u w:val="single"/>
        </w:rPr>
        <w:t>Notification:</w:t>
      </w:r>
      <w:r>
        <w:t xml:space="preserve"> -</w:t>
      </w:r>
    </w:p>
    <w:p w:rsidR="00055836" w:rsidRDefault="00055836" w:rsidP="00097F52">
      <w:pPr>
        <w:spacing w:line="360" w:lineRule="auto"/>
        <w:jc w:val="both"/>
      </w:pPr>
      <w:r>
        <w:t>#include&lt;conio.h&gt;</w:t>
      </w:r>
    </w:p>
    <w:p w:rsidR="00055836" w:rsidRDefault="00055836" w:rsidP="00097F52">
      <w:pPr>
        <w:spacing w:line="360" w:lineRule="auto"/>
        <w:jc w:val="both"/>
      </w:pPr>
      <w:r>
        <w:t>#include&lt;time.h&gt;</w:t>
      </w:r>
    </w:p>
    <w:p w:rsidR="00055836" w:rsidRDefault="00055836" w:rsidP="00097F52">
      <w:pPr>
        <w:spacing w:line="360" w:lineRule="auto"/>
        <w:jc w:val="both"/>
      </w:pPr>
      <w:r>
        <w:t>#include&lt;dos.h&gt;</w:t>
      </w:r>
    </w:p>
    <w:p w:rsidR="00055836" w:rsidRDefault="00055836" w:rsidP="00097F52">
      <w:pPr>
        <w:spacing w:line="360" w:lineRule="auto"/>
        <w:jc w:val="both"/>
      </w:pPr>
      <w:r>
        <w:t>#include&lt;graphics.h&gt;</w:t>
      </w:r>
    </w:p>
    <w:p w:rsidR="00055836" w:rsidRDefault="00055836" w:rsidP="00097F52">
      <w:pPr>
        <w:spacing w:line="360" w:lineRule="auto"/>
        <w:jc w:val="both"/>
      </w:pPr>
      <w:r>
        <w:t>#include&lt;stdio.h&gt;</w:t>
      </w:r>
    </w:p>
    <w:p w:rsidR="00055836" w:rsidRDefault="00055836" w:rsidP="00097F52">
      <w:pPr>
        <w:spacing w:line="360" w:lineRule="auto"/>
        <w:jc w:val="both"/>
      </w:pPr>
      <w:r>
        <w:t>#include"main.h"</w:t>
      </w:r>
    </w:p>
    <w:p w:rsidR="00055836" w:rsidRDefault="00055836" w:rsidP="00097F52">
      <w:pPr>
        <w:spacing w:line="360" w:lineRule="auto"/>
        <w:jc w:val="both"/>
      </w:pPr>
      <w:r>
        <w:t>int nc()</w:t>
      </w:r>
    </w:p>
    <w:p w:rsidR="00055836" w:rsidRDefault="00055836" w:rsidP="00097F52">
      <w:pPr>
        <w:spacing w:line="360" w:lineRule="auto"/>
        <w:jc w:val="both"/>
      </w:pPr>
      <w:r>
        <w:t>{</w:t>
      </w:r>
    </w:p>
    <w:p w:rsidR="00055836" w:rsidRDefault="00055836" w:rsidP="00097F52">
      <w:pPr>
        <w:spacing w:line="360" w:lineRule="auto"/>
        <w:jc w:val="both"/>
      </w:pPr>
      <w:r>
        <w:t xml:space="preserve">    const float inr=65.07,eur=0.8492,cny=6.6275,gbp=0.7586,aud=1.2853,cad=1.2658,nzd=1.4499,sar=3.7504,sgd=1.3622,chf=0.9888;</w:t>
      </w:r>
    </w:p>
    <w:p w:rsidR="00055836" w:rsidRDefault="00055836" w:rsidP="00097F52">
      <w:pPr>
        <w:spacing w:line="360" w:lineRule="auto"/>
        <w:jc w:val="both"/>
      </w:pPr>
      <w:r>
        <w:t xml:space="preserve">    int gdriver = DETECT, gmode,midx,midy;</w:t>
      </w:r>
    </w:p>
    <w:p w:rsidR="00055836" w:rsidRDefault="00055836" w:rsidP="00097F52">
      <w:pPr>
        <w:spacing w:line="360" w:lineRule="auto"/>
        <w:jc w:val="both"/>
      </w:pPr>
      <w:r>
        <w:t xml:space="preserve">    int hour,minute,second,choice;</w:t>
      </w:r>
    </w:p>
    <w:p w:rsidR="00055836" w:rsidRDefault="00055836" w:rsidP="00097F52">
      <w:pPr>
        <w:spacing w:line="360" w:lineRule="auto"/>
        <w:jc w:val="both"/>
      </w:pPr>
      <w:r>
        <w:t xml:space="preserve">    struct date today;</w:t>
      </w:r>
    </w:p>
    <w:p w:rsidR="00055836" w:rsidRDefault="00055836" w:rsidP="00097F52">
      <w:pPr>
        <w:spacing w:line="360" w:lineRule="auto"/>
        <w:jc w:val="both"/>
      </w:pPr>
      <w:r>
        <w:t xml:space="preserve">    struct time stime;</w:t>
      </w:r>
    </w:p>
    <w:p w:rsidR="00055836" w:rsidRDefault="00055836" w:rsidP="00097F52">
      <w:pPr>
        <w:spacing w:line="360" w:lineRule="auto"/>
        <w:jc w:val="both"/>
      </w:pPr>
      <w:r>
        <w:t xml:space="preserve">    gettime(&amp;stime);</w:t>
      </w:r>
    </w:p>
    <w:p w:rsidR="00055836" w:rsidRDefault="00055836" w:rsidP="00097F52">
      <w:pPr>
        <w:spacing w:line="360" w:lineRule="auto"/>
        <w:jc w:val="both"/>
      </w:pPr>
      <w:r>
        <w:t xml:space="preserve">    getdate(&amp;today);</w:t>
      </w:r>
    </w:p>
    <w:p w:rsidR="00055836" w:rsidRDefault="00055836" w:rsidP="00097F52">
      <w:pPr>
        <w:spacing w:line="360" w:lineRule="auto"/>
        <w:jc w:val="both"/>
      </w:pPr>
      <w:r>
        <w:t xml:space="preserve">    initgraph(&amp;gdriver, &amp;gmode, "c:\\turboc3\\bgi");</w:t>
      </w:r>
    </w:p>
    <w:p w:rsidR="00055836" w:rsidRDefault="00055836" w:rsidP="00097F52">
      <w:pPr>
        <w:spacing w:line="360" w:lineRule="auto"/>
        <w:jc w:val="both"/>
      </w:pPr>
      <w:r>
        <w:lastRenderedPageBreak/>
        <w:t xml:space="preserve">    midx = getmaxx() / 2;</w:t>
      </w:r>
    </w:p>
    <w:p w:rsidR="00055836" w:rsidRDefault="00055836" w:rsidP="00097F52">
      <w:pPr>
        <w:spacing w:line="360" w:lineRule="auto"/>
        <w:jc w:val="both"/>
      </w:pPr>
      <w:r>
        <w:t xml:space="preserve">    midy = getmaxy() / 2;</w:t>
      </w:r>
    </w:p>
    <w:p w:rsidR="00055836" w:rsidRDefault="00055836" w:rsidP="00097F52">
      <w:pPr>
        <w:spacing w:line="360" w:lineRule="auto"/>
        <w:jc w:val="both"/>
      </w:pPr>
      <w:r>
        <w:t xml:space="preserve">    delay(100);</w:t>
      </w:r>
    </w:p>
    <w:p w:rsidR="00055836" w:rsidRDefault="00055836" w:rsidP="00097F52">
      <w:pPr>
        <w:spacing w:line="360" w:lineRule="auto"/>
        <w:jc w:val="both"/>
      </w:pPr>
      <w:r>
        <w:t xml:space="preserve">    rectangle(midx-319,midy-239,midx+319,midy+239);//o1</w:t>
      </w:r>
    </w:p>
    <w:p w:rsidR="00055836" w:rsidRDefault="00055836" w:rsidP="00097F52">
      <w:pPr>
        <w:spacing w:line="360" w:lineRule="auto"/>
        <w:jc w:val="both"/>
      </w:pPr>
      <w:r>
        <w:t xml:space="preserve">    rectangle(midx-317,midy-237,midx+317,midy+237);//o2</w:t>
      </w:r>
    </w:p>
    <w:p w:rsidR="00055836" w:rsidRDefault="00055836" w:rsidP="00097F52">
      <w:pPr>
        <w:spacing w:line="360" w:lineRule="auto"/>
        <w:jc w:val="both"/>
      </w:pPr>
      <w:r>
        <w:t xml:space="preserve">    delay(150);</w:t>
      </w:r>
    </w:p>
    <w:p w:rsidR="00055836" w:rsidRDefault="00055836" w:rsidP="00097F52">
      <w:pPr>
        <w:spacing w:line="360" w:lineRule="auto"/>
        <w:jc w:val="both"/>
      </w:pPr>
      <w:r>
        <w:t xml:space="preserve">    rectangle(midx-310,midy-230,midx+310,(midy+20)-175);//o3</w:t>
      </w:r>
    </w:p>
    <w:p w:rsidR="00055836" w:rsidRDefault="00055836" w:rsidP="00097F52">
      <w:pPr>
        <w:spacing w:line="360" w:lineRule="auto"/>
        <w:jc w:val="both"/>
      </w:pPr>
      <w:r>
        <w:t xml:space="preserve">    delay(200);</w:t>
      </w:r>
    </w:p>
    <w:p w:rsidR="00055836" w:rsidRDefault="00055836" w:rsidP="00097F52">
      <w:pPr>
        <w:spacing w:line="360" w:lineRule="auto"/>
        <w:jc w:val="both"/>
      </w:pPr>
      <w:r>
        <w:t xml:space="preserve">    rectangle(midx-305,midy-225,midx+165,(midy+20)-180);//i1</w:t>
      </w:r>
    </w:p>
    <w:p w:rsidR="00055836" w:rsidRDefault="00055836" w:rsidP="00097F52">
      <w:pPr>
        <w:spacing w:line="360" w:lineRule="auto"/>
        <w:jc w:val="both"/>
      </w:pPr>
      <w:r>
        <w:t xml:space="preserve">    rectangle(midx+170,midy-225,midx+305,(midy+20)-180);//i2</w:t>
      </w:r>
    </w:p>
    <w:p w:rsidR="00055836" w:rsidRDefault="00055836" w:rsidP="00097F52">
      <w:pPr>
        <w:spacing w:line="360" w:lineRule="auto"/>
        <w:jc w:val="both"/>
      </w:pPr>
      <w:r>
        <w:t xml:space="preserve">    gotoxy(23,4);</w:t>
      </w:r>
    </w:p>
    <w:p w:rsidR="00055836" w:rsidRDefault="00055836" w:rsidP="00097F52">
      <w:pPr>
        <w:spacing w:line="360" w:lineRule="auto"/>
        <w:jc w:val="both"/>
      </w:pPr>
      <w:r>
        <w:t xml:space="preserve">    printf("NOTIFICATION CENTRE");</w:t>
      </w:r>
    </w:p>
    <w:p w:rsidR="00055836" w:rsidRDefault="00055836" w:rsidP="00097F52">
      <w:pPr>
        <w:spacing w:line="360" w:lineRule="auto"/>
        <w:jc w:val="both"/>
      </w:pPr>
      <w:r>
        <w:t xml:space="preserve">    gotoxy(63,3);</w:t>
      </w:r>
    </w:p>
    <w:p w:rsidR="00055836" w:rsidRDefault="00055836" w:rsidP="00097F52">
      <w:pPr>
        <w:spacing w:line="360" w:lineRule="auto"/>
        <w:jc w:val="both"/>
      </w:pPr>
      <w:r>
        <w:t xml:space="preserve">    printf("Date: %d/%d/%d",today.da_day,today.da_mon,today.da_year);</w:t>
      </w:r>
    </w:p>
    <w:p w:rsidR="00055836" w:rsidRDefault="00055836" w:rsidP="00097F52">
      <w:pPr>
        <w:spacing w:line="360" w:lineRule="auto"/>
        <w:jc w:val="both"/>
      </w:pPr>
      <w:r>
        <w:t xml:space="preserve">    gotoxy(63,4);</w:t>
      </w:r>
    </w:p>
    <w:p w:rsidR="00055836" w:rsidRDefault="00055836" w:rsidP="00097F52">
      <w:pPr>
        <w:spacing w:line="360" w:lineRule="auto"/>
        <w:jc w:val="both"/>
      </w:pPr>
      <w:r>
        <w:t xml:space="preserve">    printf("Time: %d:%d:%d",stime.ti_hour,stime.ti_min,stime.ti_sec);</w:t>
      </w:r>
    </w:p>
    <w:p w:rsidR="00055836" w:rsidRDefault="00055836" w:rsidP="00097F52">
      <w:pPr>
        <w:spacing w:line="360" w:lineRule="auto"/>
        <w:jc w:val="both"/>
      </w:pPr>
      <w:r>
        <w:t xml:space="preserve">    delay(260);</w:t>
      </w:r>
    </w:p>
    <w:p w:rsidR="00055836" w:rsidRDefault="00055836" w:rsidP="00097F52">
      <w:pPr>
        <w:spacing w:line="360" w:lineRule="auto"/>
        <w:jc w:val="both"/>
      </w:pPr>
      <w:r>
        <w:t xml:space="preserve">    rectangle(midx-310,midy-150,midx+310,midy-125);//i3</w:t>
      </w:r>
    </w:p>
    <w:p w:rsidR="00055836" w:rsidRDefault="00055836" w:rsidP="00097F52">
      <w:pPr>
        <w:spacing w:line="360" w:lineRule="auto"/>
        <w:jc w:val="both"/>
      </w:pPr>
      <w:r>
        <w:t xml:space="preserve">    gotoxy(4,7);</w:t>
      </w:r>
    </w:p>
    <w:p w:rsidR="00055836" w:rsidRDefault="00055836" w:rsidP="00097F52">
      <w:pPr>
        <w:spacing w:line="360" w:lineRule="auto"/>
        <w:jc w:val="both"/>
      </w:pPr>
      <w:r>
        <w:t xml:space="preserve">    printf("1. Search Engine 2. Assistant. 3. Logout. 4. Exit. || Choice(1/2/3/4): ");</w:t>
      </w:r>
    </w:p>
    <w:p w:rsidR="00055836" w:rsidRDefault="00055836" w:rsidP="00097F52">
      <w:pPr>
        <w:spacing w:line="360" w:lineRule="auto"/>
        <w:jc w:val="both"/>
      </w:pPr>
      <w:r>
        <w:t xml:space="preserve">    delay(250);</w:t>
      </w:r>
    </w:p>
    <w:p w:rsidR="00055836" w:rsidRDefault="00055836" w:rsidP="00097F52">
      <w:pPr>
        <w:spacing w:line="360" w:lineRule="auto"/>
        <w:jc w:val="both"/>
      </w:pPr>
      <w:r>
        <w:t xml:space="preserve">    rectangle(midx-310,midy-120,midx+310,midy-75);//i4</w:t>
      </w:r>
    </w:p>
    <w:p w:rsidR="00055836" w:rsidRDefault="00055836" w:rsidP="00097F52">
      <w:pPr>
        <w:spacing w:line="360" w:lineRule="auto"/>
        <w:jc w:val="both"/>
      </w:pPr>
      <w:r>
        <w:t xml:space="preserve">    gotoxy(4,9);</w:t>
      </w:r>
    </w:p>
    <w:p w:rsidR="00055836" w:rsidRDefault="00055836" w:rsidP="00097F52">
      <w:pPr>
        <w:spacing w:line="360" w:lineRule="auto"/>
        <w:jc w:val="both"/>
      </w:pPr>
      <w:r>
        <w:t xml:space="preserve">    printf("Hey, Sohail/Mehul/Vasanta/Zahir!");</w:t>
      </w:r>
    </w:p>
    <w:p w:rsidR="00055836" w:rsidRDefault="00055836" w:rsidP="00097F52">
      <w:pPr>
        <w:spacing w:line="360" w:lineRule="auto"/>
        <w:jc w:val="both"/>
      </w:pPr>
      <w:r>
        <w:lastRenderedPageBreak/>
        <w:t xml:space="preserve">    gotoxy(4,10);</w:t>
      </w:r>
    </w:p>
    <w:p w:rsidR="00055836" w:rsidRDefault="00055836" w:rsidP="00097F52">
      <w:pPr>
        <w:spacing w:line="360" w:lineRule="auto"/>
        <w:jc w:val="both"/>
      </w:pPr>
      <w:r>
        <w:t xml:space="preserve">    printf("Here are some updates for you.\n\n");</w:t>
      </w:r>
    </w:p>
    <w:p w:rsidR="00055836" w:rsidRDefault="00055836" w:rsidP="00097F52">
      <w:pPr>
        <w:spacing w:line="360" w:lineRule="auto"/>
        <w:jc w:val="both"/>
      </w:pPr>
      <w:r>
        <w:t xml:space="preserve">    delay(275);</w:t>
      </w:r>
    </w:p>
    <w:p w:rsidR="00055836" w:rsidRDefault="00055836" w:rsidP="00097F52">
      <w:pPr>
        <w:spacing w:line="360" w:lineRule="auto"/>
        <w:jc w:val="both"/>
      </w:pPr>
      <w:r>
        <w:t xml:space="preserve">    rectangle(midx-310,midy-70,midx+310,(midy-15));//i5</w:t>
      </w:r>
    </w:p>
    <w:p w:rsidR="00055836" w:rsidRDefault="00055836" w:rsidP="00097F52">
      <w:pPr>
        <w:spacing w:line="360" w:lineRule="auto"/>
        <w:jc w:val="both"/>
      </w:pPr>
      <w:r>
        <w:t xml:space="preserve">    gotoxy(4,12);</w:t>
      </w:r>
    </w:p>
    <w:p w:rsidR="00055836" w:rsidRDefault="00055836" w:rsidP="00097F52">
      <w:pPr>
        <w:spacing w:line="360" w:lineRule="auto"/>
        <w:jc w:val="both"/>
      </w:pPr>
      <w:r>
        <w:t xml:space="preserve">    if(stime.ti_hour&gt;=1 &amp;&amp; stime.ti_hour&lt;=5)</w:t>
      </w:r>
    </w:p>
    <w:p w:rsidR="00055836" w:rsidRDefault="00055836" w:rsidP="00097F52">
      <w:pPr>
        <w:spacing w:line="360" w:lineRule="auto"/>
        <w:jc w:val="both"/>
      </w:pPr>
      <w:r>
        <w:t xml:space="preserve">    {</w:t>
      </w:r>
    </w:p>
    <w:p w:rsidR="00055836" w:rsidRDefault="00055836" w:rsidP="00097F52">
      <w:pPr>
        <w:spacing w:line="360" w:lineRule="auto"/>
        <w:jc w:val="both"/>
      </w:pPr>
      <w:r>
        <w:tab/>
        <w:t>printf("It is night time...");</w:t>
      </w:r>
    </w:p>
    <w:p w:rsidR="00055836" w:rsidRDefault="00055836" w:rsidP="00097F52">
      <w:pPr>
        <w:spacing w:line="360" w:lineRule="auto"/>
        <w:jc w:val="both"/>
      </w:pPr>
      <w:r>
        <w:tab/>
        <w:t>gotoxy(4,13);</w:t>
      </w:r>
    </w:p>
    <w:p w:rsidR="00055836" w:rsidRDefault="00055836" w:rsidP="00097F52">
      <w:pPr>
        <w:spacing w:line="360" w:lineRule="auto"/>
        <w:jc w:val="both"/>
      </w:pPr>
      <w:r>
        <w:tab/>
        <w:t>printf("The weather is very cold and humid.");</w:t>
      </w:r>
    </w:p>
    <w:p w:rsidR="00055836" w:rsidRDefault="00055836" w:rsidP="00097F52">
      <w:pPr>
        <w:spacing w:line="360" w:lineRule="auto"/>
        <w:jc w:val="both"/>
      </w:pPr>
      <w:r>
        <w:tab/>
        <w:t>gotoxy(4,14);</w:t>
      </w:r>
    </w:p>
    <w:p w:rsidR="00055836" w:rsidRDefault="00055836" w:rsidP="00097F52">
      <w:pPr>
        <w:spacing w:line="360" w:lineRule="auto"/>
        <w:jc w:val="both"/>
      </w:pPr>
      <w:r>
        <w:tab/>
        <w:t>printf("Current temperature is: %d degree C",rand()%20);</w:t>
      </w:r>
    </w:p>
    <w:p w:rsidR="00055836" w:rsidRDefault="00055836" w:rsidP="00097F52">
      <w:pPr>
        <w:spacing w:line="360" w:lineRule="auto"/>
        <w:jc w:val="both"/>
      </w:pPr>
      <w:r>
        <w:t xml:space="preserve">    }</w:t>
      </w:r>
    </w:p>
    <w:p w:rsidR="00055836" w:rsidRDefault="00055836" w:rsidP="00097F52">
      <w:pPr>
        <w:spacing w:line="360" w:lineRule="auto"/>
        <w:jc w:val="both"/>
      </w:pPr>
      <w:r>
        <w:t xml:space="preserve">    else if((stime.ti_hour&gt;5 &amp;&amp; stime.ti_hour&lt;=12))// &amp;&amp; (minute&gt;=0) &amp;&amp; (second&gt;=0))</w:t>
      </w:r>
    </w:p>
    <w:p w:rsidR="00055836" w:rsidRDefault="00055836" w:rsidP="00097F52">
      <w:pPr>
        <w:spacing w:line="360" w:lineRule="auto"/>
        <w:jc w:val="both"/>
      </w:pPr>
      <w:r>
        <w:t xml:space="preserve">    {</w:t>
      </w:r>
    </w:p>
    <w:p w:rsidR="00055836" w:rsidRDefault="00055836" w:rsidP="00097F52">
      <w:pPr>
        <w:spacing w:line="360" w:lineRule="auto"/>
        <w:jc w:val="both"/>
      </w:pPr>
      <w:r>
        <w:tab/>
        <w:t>printf("It's morning...");</w:t>
      </w:r>
    </w:p>
    <w:p w:rsidR="00055836" w:rsidRDefault="00055836" w:rsidP="00097F52">
      <w:pPr>
        <w:spacing w:line="360" w:lineRule="auto"/>
        <w:jc w:val="both"/>
      </w:pPr>
      <w:r>
        <w:tab/>
        <w:t>gotoxy(4,13);</w:t>
      </w:r>
    </w:p>
    <w:p w:rsidR="00055836" w:rsidRDefault="00055836" w:rsidP="00097F52">
      <w:pPr>
        <w:spacing w:line="360" w:lineRule="auto"/>
        <w:jc w:val="both"/>
      </w:pPr>
      <w:r>
        <w:tab/>
        <w:t>printf("The weather is cold and has dew.");</w:t>
      </w:r>
    </w:p>
    <w:p w:rsidR="00055836" w:rsidRDefault="00055836" w:rsidP="00097F52">
      <w:pPr>
        <w:spacing w:line="360" w:lineRule="auto"/>
        <w:jc w:val="both"/>
      </w:pPr>
      <w:r>
        <w:tab/>
        <w:t>gotoxy(4,14);</w:t>
      </w:r>
    </w:p>
    <w:p w:rsidR="00055836" w:rsidRDefault="00055836" w:rsidP="00097F52">
      <w:pPr>
        <w:spacing w:line="360" w:lineRule="auto"/>
        <w:jc w:val="both"/>
      </w:pPr>
      <w:r>
        <w:tab/>
        <w:t>printf("Current temperature is: %d degree C\n",rand()%25);</w:t>
      </w:r>
    </w:p>
    <w:p w:rsidR="00055836" w:rsidRDefault="00055836" w:rsidP="00097F52">
      <w:pPr>
        <w:spacing w:line="360" w:lineRule="auto"/>
        <w:jc w:val="both"/>
      </w:pPr>
      <w:r>
        <w:t xml:space="preserve">    }</w:t>
      </w:r>
    </w:p>
    <w:p w:rsidR="00055836" w:rsidRDefault="00055836" w:rsidP="00097F52">
      <w:pPr>
        <w:spacing w:line="360" w:lineRule="auto"/>
        <w:jc w:val="both"/>
      </w:pPr>
      <w:r>
        <w:t xml:space="preserve">    else if((stime.ti_hour&gt;12 &amp;&amp; stime.ti_hour&lt;=17))// &amp;&amp; (minute&gt;=0) &amp;&amp; (second&gt;=0))</w:t>
      </w:r>
    </w:p>
    <w:p w:rsidR="00055836" w:rsidRDefault="00055836" w:rsidP="00097F52">
      <w:pPr>
        <w:spacing w:line="360" w:lineRule="auto"/>
        <w:jc w:val="both"/>
      </w:pPr>
      <w:r>
        <w:t xml:space="preserve">    {</w:t>
      </w:r>
    </w:p>
    <w:p w:rsidR="00055836" w:rsidRDefault="00055836" w:rsidP="00097F52">
      <w:pPr>
        <w:spacing w:line="360" w:lineRule="auto"/>
        <w:jc w:val="both"/>
      </w:pPr>
      <w:r>
        <w:tab/>
        <w:t>printf("Its day time...");</w:t>
      </w:r>
    </w:p>
    <w:p w:rsidR="00055836" w:rsidRDefault="00055836" w:rsidP="00097F52">
      <w:pPr>
        <w:spacing w:line="360" w:lineRule="auto"/>
        <w:jc w:val="both"/>
      </w:pPr>
      <w:r>
        <w:lastRenderedPageBreak/>
        <w:tab/>
        <w:t>gotoxy(4,13);</w:t>
      </w:r>
    </w:p>
    <w:p w:rsidR="00055836" w:rsidRDefault="00055836" w:rsidP="00097F52">
      <w:pPr>
        <w:spacing w:line="360" w:lineRule="auto"/>
        <w:jc w:val="both"/>
      </w:pPr>
      <w:r>
        <w:tab/>
        <w:t>printf("The weather is sunny and hot this afternoon");</w:t>
      </w:r>
    </w:p>
    <w:p w:rsidR="00055836" w:rsidRDefault="00055836" w:rsidP="00097F52">
      <w:pPr>
        <w:spacing w:line="360" w:lineRule="auto"/>
        <w:jc w:val="both"/>
      </w:pPr>
      <w:r>
        <w:tab/>
        <w:t>gotoxy(4,14);</w:t>
      </w:r>
    </w:p>
    <w:p w:rsidR="00055836" w:rsidRDefault="00055836" w:rsidP="00097F52">
      <w:pPr>
        <w:spacing w:line="360" w:lineRule="auto"/>
        <w:jc w:val="both"/>
      </w:pPr>
      <w:r>
        <w:tab/>
        <w:t>printf("Current temperature is: %d degree C",rand()%35);</w:t>
      </w:r>
    </w:p>
    <w:p w:rsidR="00055836" w:rsidRDefault="00055836" w:rsidP="00097F52">
      <w:pPr>
        <w:spacing w:line="360" w:lineRule="auto"/>
        <w:jc w:val="both"/>
      </w:pPr>
      <w:r>
        <w:t xml:space="preserve">    }</w:t>
      </w:r>
    </w:p>
    <w:p w:rsidR="00055836" w:rsidRDefault="00055836" w:rsidP="00097F52">
      <w:pPr>
        <w:spacing w:line="360" w:lineRule="auto"/>
        <w:jc w:val="both"/>
      </w:pPr>
      <w:r>
        <w:t xml:space="preserve">    else if((stime.ti_hour&gt;17 &amp;&amp; stime.ti_hour&lt;24))// &amp;&amp; (minute&gt;0) &amp;&amp; (second&gt;=0))</w:t>
      </w:r>
    </w:p>
    <w:p w:rsidR="00055836" w:rsidRDefault="00055836" w:rsidP="00097F52">
      <w:pPr>
        <w:spacing w:line="360" w:lineRule="auto"/>
        <w:jc w:val="both"/>
      </w:pPr>
      <w:r>
        <w:t xml:space="preserve">    {</w:t>
      </w:r>
    </w:p>
    <w:p w:rsidR="00055836" w:rsidRDefault="00055836" w:rsidP="00097F52">
      <w:pPr>
        <w:spacing w:line="360" w:lineRule="auto"/>
        <w:jc w:val="both"/>
      </w:pPr>
      <w:r>
        <w:tab/>
        <w:t>printf("Its evening...");</w:t>
      </w:r>
    </w:p>
    <w:p w:rsidR="00055836" w:rsidRDefault="00055836" w:rsidP="00097F52">
      <w:pPr>
        <w:spacing w:line="360" w:lineRule="auto"/>
        <w:jc w:val="both"/>
      </w:pPr>
      <w:r>
        <w:tab/>
        <w:t>gotoxy(4,13);</w:t>
      </w:r>
    </w:p>
    <w:p w:rsidR="00055836" w:rsidRDefault="00055836" w:rsidP="00097F52">
      <w:pPr>
        <w:spacing w:line="360" w:lineRule="auto"/>
        <w:jc w:val="both"/>
      </w:pPr>
      <w:r>
        <w:tab/>
        <w:t>printf("The weather is dusky and a bit cold.");</w:t>
      </w:r>
    </w:p>
    <w:p w:rsidR="00055836" w:rsidRDefault="00055836" w:rsidP="00097F52">
      <w:pPr>
        <w:spacing w:line="360" w:lineRule="auto"/>
        <w:jc w:val="both"/>
      </w:pPr>
      <w:r>
        <w:tab/>
        <w:t>gotoxy(4,14);</w:t>
      </w:r>
    </w:p>
    <w:p w:rsidR="00055836" w:rsidRDefault="00055836" w:rsidP="00097F52">
      <w:pPr>
        <w:spacing w:line="360" w:lineRule="auto"/>
        <w:jc w:val="both"/>
      </w:pPr>
      <w:r>
        <w:tab/>
        <w:t>printf("Current temperature is: %d degree C",rand()%30);</w:t>
      </w:r>
    </w:p>
    <w:p w:rsidR="00055836" w:rsidRDefault="00055836" w:rsidP="00097F52">
      <w:pPr>
        <w:spacing w:line="360" w:lineRule="auto"/>
        <w:jc w:val="both"/>
      </w:pPr>
      <w:r>
        <w:t xml:space="preserve">    }</w:t>
      </w:r>
    </w:p>
    <w:p w:rsidR="00055836" w:rsidRDefault="00055836" w:rsidP="00097F52">
      <w:pPr>
        <w:spacing w:line="360" w:lineRule="auto"/>
        <w:jc w:val="both"/>
      </w:pPr>
      <w:r>
        <w:t xml:space="preserve">    delay(300);</w:t>
      </w:r>
    </w:p>
    <w:p w:rsidR="00055836" w:rsidRDefault="00055836" w:rsidP="00097F52">
      <w:pPr>
        <w:spacing w:line="360" w:lineRule="auto"/>
        <w:jc w:val="both"/>
      </w:pPr>
      <w:r>
        <w:t xml:space="preserve">    rectangle(midx-310,midy-10,midx+310,midy+115);//i6</w:t>
      </w:r>
    </w:p>
    <w:p w:rsidR="00055836" w:rsidRDefault="00055836" w:rsidP="00097F52">
      <w:pPr>
        <w:spacing w:line="360" w:lineRule="auto"/>
        <w:jc w:val="both"/>
      </w:pPr>
      <w:r>
        <w:t xml:space="preserve">    rectangle(midx-310,midy+20,midx+310,(midy+20));//l1</w:t>
      </w:r>
    </w:p>
    <w:p w:rsidR="00055836" w:rsidRDefault="00055836" w:rsidP="00097F52">
      <w:pPr>
        <w:spacing w:line="360" w:lineRule="auto"/>
        <w:jc w:val="both"/>
      </w:pPr>
      <w:r>
        <w:t xml:space="preserve">    gotoxy(4,16);</w:t>
      </w:r>
    </w:p>
    <w:p w:rsidR="00055836" w:rsidRDefault="00055836" w:rsidP="00097F52">
      <w:pPr>
        <w:spacing w:line="360" w:lineRule="auto"/>
        <w:jc w:val="both"/>
      </w:pPr>
      <w:r>
        <w:t xml:space="preserve">    printf("The current currency values w.r.t the USD(US Dollars) are as follows: ");</w:t>
      </w:r>
    </w:p>
    <w:p w:rsidR="00055836" w:rsidRDefault="00055836" w:rsidP="00097F52">
      <w:pPr>
        <w:spacing w:line="360" w:lineRule="auto"/>
        <w:jc w:val="both"/>
      </w:pPr>
      <w:r>
        <w:t xml:space="preserve">    delay(325);</w:t>
      </w:r>
    </w:p>
    <w:p w:rsidR="00055836" w:rsidRDefault="00055836" w:rsidP="00097F52">
      <w:pPr>
        <w:spacing w:line="360" w:lineRule="auto"/>
        <w:jc w:val="both"/>
      </w:pPr>
      <w:r>
        <w:t xml:space="preserve">    rectangle(midx,midy+25,midx,(midy+115));//l2</w:t>
      </w:r>
    </w:p>
    <w:p w:rsidR="00055836" w:rsidRDefault="00055836" w:rsidP="00097F52">
      <w:pPr>
        <w:spacing w:line="360" w:lineRule="auto"/>
        <w:jc w:val="both"/>
      </w:pPr>
      <w:r>
        <w:t xml:space="preserve">    rectangle(midx-305,midy+25,midx+305,(midy+115));//i7</w:t>
      </w:r>
    </w:p>
    <w:p w:rsidR="00055836" w:rsidRDefault="00055836" w:rsidP="00097F52">
      <w:pPr>
        <w:spacing w:line="360" w:lineRule="auto"/>
        <w:jc w:val="both"/>
      </w:pPr>
      <w:r>
        <w:t xml:space="preserve">    gotoxy(4,18);</w:t>
      </w:r>
    </w:p>
    <w:p w:rsidR="00055836" w:rsidRDefault="00055836" w:rsidP="00097F52">
      <w:pPr>
        <w:spacing w:line="360" w:lineRule="auto"/>
        <w:jc w:val="both"/>
      </w:pPr>
      <w:r>
        <w:t xml:space="preserve">    printf("INR(Indian rupees)");</w:t>
      </w:r>
    </w:p>
    <w:p w:rsidR="00055836" w:rsidRDefault="00055836" w:rsidP="00097F52">
      <w:pPr>
        <w:spacing w:line="360" w:lineRule="auto"/>
        <w:jc w:val="both"/>
      </w:pPr>
      <w:r>
        <w:t xml:space="preserve">    gotoxy(30,18);</w:t>
      </w:r>
    </w:p>
    <w:p w:rsidR="00055836" w:rsidRDefault="00055836" w:rsidP="00097F52">
      <w:pPr>
        <w:spacing w:line="360" w:lineRule="auto"/>
        <w:jc w:val="both"/>
      </w:pPr>
      <w:r>
        <w:lastRenderedPageBreak/>
        <w:t xml:space="preserve">    printf(":    %.1f",inr);</w:t>
      </w:r>
    </w:p>
    <w:p w:rsidR="00055836" w:rsidRDefault="00055836" w:rsidP="00097F52">
      <w:pPr>
        <w:spacing w:line="360" w:lineRule="auto"/>
        <w:jc w:val="both"/>
      </w:pPr>
      <w:r>
        <w:t xml:space="preserve">    gotoxy(43,18);</w:t>
      </w:r>
    </w:p>
    <w:p w:rsidR="00055836" w:rsidRDefault="00055836" w:rsidP="00097F52">
      <w:pPr>
        <w:spacing w:line="360" w:lineRule="auto"/>
        <w:jc w:val="both"/>
      </w:pPr>
      <w:r>
        <w:t xml:space="preserve">    printf("EUR(European euros)");</w:t>
      </w:r>
    </w:p>
    <w:p w:rsidR="00055836" w:rsidRDefault="00055836" w:rsidP="00097F52">
      <w:pPr>
        <w:spacing w:line="360" w:lineRule="auto"/>
        <w:jc w:val="both"/>
      </w:pPr>
      <w:r>
        <w:t xml:space="preserve">    gotoxy(69,18);</w:t>
      </w:r>
    </w:p>
    <w:p w:rsidR="00055836" w:rsidRDefault="00055836" w:rsidP="00097F52">
      <w:pPr>
        <w:spacing w:line="360" w:lineRule="auto"/>
        <w:jc w:val="both"/>
      </w:pPr>
      <w:r>
        <w:t xml:space="preserve">    printf(":    %.2f",eur);</w:t>
      </w:r>
    </w:p>
    <w:p w:rsidR="00055836" w:rsidRDefault="00055836" w:rsidP="00097F52">
      <w:pPr>
        <w:spacing w:line="360" w:lineRule="auto"/>
        <w:jc w:val="both"/>
      </w:pPr>
      <w:r>
        <w:t xml:space="preserve">    gotoxy(4,19);</w:t>
      </w:r>
    </w:p>
    <w:p w:rsidR="00055836" w:rsidRDefault="00055836" w:rsidP="00097F52">
      <w:pPr>
        <w:spacing w:line="360" w:lineRule="auto"/>
        <w:jc w:val="both"/>
      </w:pPr>
      <w:r>
        <w:t xml:space="preserve">    printf("CNY(Chinese Yen)");</w:t>
      </w:r>
    </w:p>
    <w:p w:rsidR="00055836" w:rsidRDefault="00055836" w:rsidP="00097F52">
      <w:pPr>
        <w:spacing w:line="360" w:lineRule="auto"/>
        <w:jc w:val="both"/>
      </w:pPr>
      <w:r>
        <w:t xml:space="preserve">    gotoxy(30,19);</w:t>
      </w:r>
    </w:p>
    <w:p w:rsidR="00055836" w:rsidRDefault="00055836" w:rsidP="00097F52">
      <w:pPr>
        <w:spacing w:line="360" w:lineRule="auto"/>
        <w:jc w:val="both"/>
      </w:pPr>
      <w:r>
        <w:t xml:space="preserve">    printf(":    %.2f",cny);</w:t>
      </w:r>
    </w:p>
    <w:p w:rsidR="00055836" w:rsidRDefault="00055836" w:rsidP="00097F52">
      <w:pPr>
        <w:spacing w:line="360" w:lineRule="auto"/>
        <w:jc w:val="both"/>
      </w:pPr>
      <w:r>
        <w:t xml:space="preserve">    gotoxy(43,19);</w:t>
      </w:r>
    </w:p>
    <w:p w:rsidR="00055836" w:rsidRDefault="00055836" w:rsidP="00097F52">
      <w:pPr>
        <w:spacing w:line="360" w:lineRule="auto"/>
        <w:jc w:val="both"/>
      </w:pPr>
      <w:r>
        <w:t xml:space="preserve">    printf("GBP(British Pound)");</w:t>
      </w:r>
    </w:p>
    <w:p w:rsidR="00055836" w:rsidRDefault="00055836" w:rsidP="00097F52">
      <w:pPr>
        <w:spacing w:line="360" w:lineRule="auto"/>
        <w:jc w:val="both"/>
      </w:pPr>
      <w:r>
        <w:t xml:space="preserve">    gotoxy(69,19);</w:t>
      </w:r>
    </w:p>
    <w:p w:rsidR="00055836" w:rsidRDefault="00055836" w:rsidP="00097F52">
      <w:pPr>
        <w:spacing w:line="360" w:lineRule="auto"/>
        <w:jc w:val="both"/>
      </w:pPr>
      <w:r>
        <w:t xml:space="preserve">    printf(":    %.2f",gbp);</w:t>
      </w:r>
    </w:p>
    <w:p w:rsidR="00055836" w:rsidRDefault="00055836" w:rsidP="00097F52">
      <w:pPr>
        <w:spacing w:line="360" w:lineRule="auto"/>
        <w:jc w:val="both"/>
      </w:pPr>
      <w:r>
        <w:t xml:space="preserve">    gotoxy(4,20);</w:t>
      </w:r>
    </w:p>
    <w:p w:rsidR="00055836" w:rsidRDefault="00055836" w:rsidP="00097F52">
      <w:pPr>
        <w:spacing w:line="360" w:lineRule="auto"/>
        <w:jc w:val="both"/>
      </w:pPr>
      <w:r>
        <w:t xml:space="preserve">    printf("AUD(Aust Dollars)");</w:t>
      </w:r>
    </w:p>
    <w:p w:rsidR="00055836" w:rsidRDefault="00055836" w:rsidP="00097F52">
      <w:pPr>
        <w:spacing w:line="360" w:lineRule="auto"/>
        <w:jc w:val="both"/>
      </w:pPr>
      <w:r>
        <w:t xml:space="preserve">    gotoxy(30,20);</w:t>
      </w:r>
    </w:p>
    <w:p w:rsidR="00055836" w:rsidRDefault="00055836" w:rsidP="00097F52">
      <w:pPr>
        <w:spacing w:line="360" w:lineRule="auto"/>
        <w:jc w:val="both"/>
      </w:pPr>
      <w:r>
        <w:t xml:space="preserve">    printf(":    %.2f",aud);</w:t>
      </w:r>
    </w:p>
    <w:p w:rsidR="00055836" w:rsidRDefault="00055836" w:rsidP="00097F52">
      <w:pPr>
        <w:spacing w:line="360" w:lineRule="auto"/>
        <w:jc w:val="both"/>
      </w:pPr>
      <w:r>
        <w:t xml:space="preserve">    gotoxy(43,20);</w:t>
      </w:r>
    </w:p>
    <w:p w:rsidR="00055836" w:rsidRDefault="00055836" w:rsidP="00097F52">
      <w:pPr>
        <w:spacing w:line="360" w:lineRule="auto"/>
        <w:jc w:val="both"/>
      </w:pPr>
      <w:r>
        <w:t xml:space="preserve">    printf("CAD(Canadian Dollars)");</w:t>
      </w:r>
    </w:p>
    <w:p w:rsidR="00055836" w:rsidRDefault="00055836" w:rsidP="00097F52">
      <w:pPr>
        <w:spacing w:line="360" w:lineRule="auto"/>
        <w:jc w:val="both"/>
      </w:pPr>
      <w:r>
        <w:t xml:space="preserve">    gotoxy(69,20);</w:t>
      </w:r>
    </w:p>
    <w:p w:rsidR="00055836" w:rsidRDefault="00055836" w:rsidP="00097F52">
      <w:pPr>
        <w:spacing w:line="360" w:lineRule="auto"/>
        <w:jc w:val="both"/>
      </w:pPr>
      <w:r>
        <w:t xml:space="preserve">    printf(":    %.2f",cad);</w:t>
      </w:r>
    </w:p>
    <w:p w:rsidR="00055836" w:rsidRDefault="00055836" w:rsidP="00097F52">
      <w:pPr>
        <w:spacing w:line="360" w:lineRule="auto"/>
        <w:jc w:val="both"/>
      </w:pPr>
      <w:r>
        <w:t xml:space="preserve">    gotoxy(4,21);</w:t>
      </w:r>
    </w:p>
    <w:p w:rsidR="00055836" w:rsidRDefault="00055836" w:rsidP="00097F52">
      <w:pPr>
        <w:spacing w:line="360" w:lineRule="auto"/>
        <w:jc w:val="both"/>
      </w:pPr>
      <w:r>
        <w:t xml:space="preserve">    printf("NZD(New Z's Dollars)");</w:t>
      </w:r>
    </w:p>
    <w:p w:rsidR="00055836" w:rsidRDefault="00055836" w:rsidP="00097F52">
      <w:pPr>
        <w:spacing w:line="360" w:lineRule="auto"/>
        <w:jc w:val="both"/>
      </w:pPr>
      <w:r>
        <w:t xml:space="preserve">    gotoxy(30,21);</w:t>
      </w:r>
    </w:p>
    <w:p w:rsidR="00055836" w:rsidRDefault="00055836" w:rsidP="00097F52">
      <w:pPr>
        <w:spacing w:line="360" w:lineRule="auto"/>
        <w:jc w:val="both"/>
      </w:pPr>
      <w:r>
        <w:lastRenderedPageBreak/>
        <w:t xml:space="preserve">    printf(":    %.2f",nzd);</w:t>
      </w:r>
    </w:p>
    <w:p w:rsidR="00055836" w:rsidRDefault="00055836" w:rsidP="00097F52">
      <w:pPr>
        <w:spacing w:line="360" w:lineRule="auto"/>
        <w:jc w:val="both"/>
      </w:pPr>
      <w:r>
        <w:t xml:space="preserve">    gotoxy(43,21);</w:t>
      </w:r>
    </w:p>
    <w:p w:rsidR="00055836" w:rsidRDefault="00055836" w:rsidP="00097F52">
      <w:pPr>
        <w:spacing w:line="360" w:lineRule="auto"/>
        <w:jc w:val="both"/>
      </w:pPr>
      <w:r>
        <w:t xml:space="preserve">    printf("SAR(Saudi Riyal)");</w:t>
      </w:r>
    </w:p>
    <w:p w:rsidR="00055836" w:rsidRDefault="00055836" w:rsidP="00097F52">
      <w:pPr>
        <w:spacing w:line="360" w:lineRule="auto"/>
        <w:jc w:val="both"/>
      </w:pPr>
      <w:r>
        <w:t xml:space="preserve">    gotoxy(69,21);</w:t>
      </w:r>
    </w:p>
    <w:p w:rsidR="00055836" w:rsidRDefault="00055836" w:rsidP="00097F52">
      <w:pPr>
        <w:spacing w:line="360" w:lineRule="auto"/>
        <w:jc w:val="both"/>
      </w:pPr>
      <w:r>
        <w:t xml:space="preserve">    printf(":    %.2f",sar);</w:t>
      </w:r>
    </w:p>
    <w:p w:rsidR="00055836" w:rsidRDefault="00055836" w:rsidP="00097F52">
      <w:pPr>
        <w:spacing w:line="360" w:lineRule="auto"/>
        <w:jc w:val="both"/>
      </w:pPr>
      <w:r>
        <w:t xml:space="preserve">    gotoxy(4,22);</w:t>
      </w:r>
    </w:p>
    <w:p w:rsidR="00055836" w:rsidRDefault="00055836" w:rsidP="00097F52">
      <w:pPr>
        <w:spacing w:line="360" w:lineRule="auto"/>
        <w:jc w:val="both"/>
      </w:pPr>
      <w:r>
        <w:t xml:space="preserve">    printf("SGD(Singapore Dollars)");</w:t>
      </w:r>
    </w:p>
    <w:p w:rsidR="00055836" w:rsidRDefault="00055836" w:rsidP="00097F52">
      <w:pPr>
        <w:spacing w:line="360" w:lineRule="auto"/>
        <w:jc w:val="both"/>
      </w:pPr>
      <w:r>
        <w:t xml:space="preserve">    gotoxy(30,22);</w:t>
      </w:r>
    </w:p>
    <w:p w:rsidR="00055836" w:rsidRDefault="00055836" w:rsidP="00097F52">
      <w:pPr>
        <w:spacing w:line="360" w:lineRule="auto"/>
        <w:jc w:val="both"/>
      </w:pPr>
      <w:r>
        <w:t xml:space="preserve">    printf(":    %.2f",sgd);</w:t>
      </w:r>
    </w:p>
    <w:p w:rsidR="00055836" w:rsidRDefault="00055836" w:rsidP="00097F52">
      <w:pPr>
        <w:spacing w:line="360" w:lineRule="auto"/>
        <w:jc w:val="both"/>
      </w:pPr>
      <w:r>
        <w:t xml:space="preserve">    gotoxy(43,22);</w:t>
      </w:r>
    </w:p>
    <w:p w:rsidR="00055836" w:rsidRDefault="00055836" w:rsidP="00097F52">
      <w:pPr>
        <w:spacing w:line="360" w:lineRule="auto"/>
        <w:jc w:val="both"/>
      </w:pPr>
      <w:r>
        <w:t xml:space="preserve">    printf("CHF(Swiss Franc)");</w:t>
      </w:r>
    </w:p>
    <w:p w:rsidR="00055836" w:rsidRDefault="00055836" w:rsidP="00097F52">
      <w:pPr>
        <w:spacing w:line="360" w:lineRule="auto"/>
        <w:jc w:val="both"/>
      </w:pPr>
      <w:r>
        <w:t xml:space="preserve">    gotoxy(69,22);</w:t>
      </w:r>
    </w:p>
    <w:p w:rsidR="00055836" w:rsidRDefault="00055836" w:rsidP="00097F52">
      <w:pPr>
        <w:spacing w:line="360" w:lineRule="auto"/>
        <w:jc w:val="both"/>
      </w:pPr>
      <w:r>
        <w:t xml:space="preserve">    printf(":    %.2f",chf);</w:t>
      </w:r>
    </w:p>
    <w:p w:rsidR="00055836" w:rsidRDefault="00055836" w:rsidP="00097F52">
      <w:pPr>
        <w:spacing w:line="360" w:lineRule="auto"/>
        <w:jc w:val="both"/>
      </w:pPr>
      <w:r>
        <w:t xml:space="preserve">    delay(350);</w:t>
      </w:r>
    </w:p>
    <w:p w:rsidR="00055836" w:rsidRDefault="00055836" w:rsidP="00097F52">
      <w:pPr>
        <w:spacing w:line="360" w:lineRule="auto"/>
        <w:jc w:val="both"/>
      </w:pPr>
      <w:r>
        <w:t xml:space="preserve">    rectangle(midx-310,midy+120,midx+310,midy+230);//i8</w:t>
      </w:r>
    </w:p>
    <w:p w:rsidR="00055836" w:rsidRDefault="00055836" w:rsidP="00097F52">
      <w:pPr>
        <w:spacing w:line="360" w:lineRule="auto"/>
        <w:jc w:val="both"/>
      </w:pPr>
      <w:r>
        <w:t xml:space="preserve">    rectangle(midx-310,midy+150,midx+310,midy+150);//l3</w:t>
      </w:r>
    </w:p>
    <w:p w:rsidR="00055836" w:rsidRDefault="00055836" w:rsidP="00097F52">
      <w:pPr>
        <w:spacing w:line="360" w:lineRule="auto"/>
        <w:jc w:val="both"/>
      </w:pPr>
      <w:r>
        <w:t xml:space="preserve">    gotoxy(4,24);</w:t>
      </w:r>
    </w:p>
    <w:p w:rsidR="00055836" w:rsidRDefault="00055836" w:rsidP="00097F52">
      <w:pPr>
        <w:spacing w:line="360" w:lineRule="auto"/>
        <w:jc w:val="both"/>
      </w:pPr>
      <w:r>
        <w:t xml:space="preserve">    delay(375);</w:t>
      </w:r>
    </w:p>
    <w:p w:rsidR="00055836" w:rsidRDefault="00055836" w:rsidP="00097F52">
      <w:pPr>
        <w:spacing w:line="360" w:lineRule="auto"/>
        <w:jc w:val="both"/>
      </w:pPr>
      <w:r>
        <w:t xml:space="preserve">    rectangle(midx-305,midy+155,midx+305,midy+230);//i9</w:t>
      </w:r>
    </w:p>
    <w:p w:rsidR="00055836" w:rsidRDefault="00055836" w:rsidP="00097F52">
      <w:pPr>
        <w:spacing w:line="360" w:lineRule="auto"/>
        <w:jc w:val="both"/>
      </w:pPr>
      <w:r>
        <w:t xml:space="preserve">    printf("Developers of this application are:\n\n");</w:t>
      </w:r>
    </w:p>
    <w:p w:rsidR="00055836" w:rsidRDefault="00055836" w:rsidP="00097F52">
      <w:pPr>
        <w:spacing w:line="360" w:lineRule="auto"/>
        <w:jc w:val="both"/>
      </w:pPr>
      <w:r>
        <w:t xml:space="preserve">    printf("   ********************  Ansari Sohail Mohammed Akbarali  *******************\n");</w:t>
      </w:r>
    </w:p>
    <w:p w:rsidR="00055836" w:rsidRDefault="00055836" w:rsidP="00097F52">
      <w:pPr>
        <w:spacing w:line="360" w:lineRule="auto"/>
        <w:jc w:val="both"/>
      </w:pPr>
      <w:r>
        <w:t xml:space="preserve">    printf("   ****************************  Vasantakumari Nadar  ***********************\n");</w:t>
      </w:r>
    </w:p>
    <w:p w:rsidR="00055836" w:rsidRDefault="00055836" w:rsidP="00097F52">
      <w:pPr>
        <w:spacing w:line="360" w:lineRule="auto"/>
        <w:jc w:val="both"/>
      </w:pPr>
      <w:r>
        <w:t xml:space="preserve">    printf("   ***************************  Zahir Abbas Amiri  **************************\n");</w:t>
      </w:r>
    </w:p>
    <w:p w:rsidR="00055836" w:rsidRDefault="00055836" w:rsidP="00097F52">
      <w:pPr>
        <w:spacing w:line="360" w:lineRule="auto"/>
        <w:jc w:val="both"/>
      </w:pPr>
      <w:r>
        <w:t xml:space="preserve">    printf("   ******************************  Mehul Jain  ******************************");</w:t>
      </w:r>
    </w:p>
    <w:p w:rsidR="00055836" w:rsidRDefault="00055836" w:rsidP="00097F52">
      <w:pPr>
        <w:spacing w:line="360" w:lineRule="auto"/>
        <w:jc w:val="both"/>
      </w:pPr>
      <w:r>
        <w:lastRenderedPageBreak/>
        <w:t xml:space="preserve">    rectangle(midx-317,midy-237,midx+317,midy+237);//o1</w:t>
      </w:r>
    </w:p>
    <w:p w:rsidR="00055836" w:rsidRDefault="00055836" w:rsidP="00097F52">
      <w:pPr>
        <w:spacing w:line="360" w:lineRule="auto"/>
        <w:jc w:val="both"/>
      </w:pPr>
      <w:r>
        <w:t xml:space="preserve">    rectangle(midx-319,midy-239,midx+319,midy+239);//o2</w:t>
      </w:r>
    </w:p>
    <w:p w:rsidR="00055836" w:rsidRDefault="00055836" w:rsidP="00097F52">
      <w:pPr>
        <w:spacing w:line="360" w:lineRule="auto"/>
        <w:jc w:val="both"/>
      </w:pPr>
      <w:r>
        <w:t xml:space="preserve">    rectangle(midx-310,midy+120,midx+310,midy+230);//i8</w:t>
      </w:r>
    </w:p>
    <w:p w:rsidR="00055836" w:rsidRDefault="00055836" w:rsidP="00097F52">
      <w:pPr>
        <w:spacing w:line="360" w:lineRule="auto"/>
        <w:jc w:val="both"/>
      </w:pPr>
      <w:r>
        <w:t xml:space="preserve">    rectangle(midx-310,midy+150,midx+310,midy+150);//l3</w:t>
      </w:r>
    </w:p>
    <w:p w:rsidR="00055836" w:rsidRDefault="00055836" w:rsidP="00097F52">
      <w:pPr>
        <w:spacing w:line="360" w:lineRule="auto"/>
        <w:jc w:val="both"/>
      </w:pPr>
      <w:r>
        <w:t xml:space="preserve">    rectangle(midx-305,midy+155,midx+305,midy+230);//i9*/</w:t>
      </w:r>
    </w:p>
    <w:p w:rsidR="00055836" w:rsidRDefault="00055836" w:rsidP="00097F52">
      <w:pPr>
        <w:spacing w:line="360" w:lineRule="auto"/>
        <w:jc w:val="both"/>
      </w:pPr>
      <w:r>
        <w:t xml:space="preserve">    gotoxy(75,7);</w:t>
      </w:r>
    </w:p>
    <w:p w:rsidR="00055836" w:rsidRDefault="00055836" w:rsidP="00097F52">
      <w:pPr>
        <w:spacing w:line="360" w:lineRule="auto"/>
        <w:jc w:val="both"/>
      </w:pPr>
      <w:r>
        <w:t xml:space="preserve">    scanf("%d",&amp;choice);</w:t>
      </w:r>
    </w:p>
    <w:p w:rsidR="00055836" w:rsidRDefault="00055836" w:rsidP="00097F52">
      <w:pPr>
        <w:spacing w:line="360" w:lineRule="auto"/>
        <w:jc w:val="both"/>
      </w:pPr>
      <w:r>
        <w:t xml:space="preserve">    if(choice==1)</w:t>
      </w:r>
    </w:p>
    <w:p w:rsidR="00055836" w:rsidRDefault="00055836" w:rsidP="00097F52">
      <w:pPr>
        <w:spacing w:line="360" w:lineRule="auto"/>
        <w:jc w:val="both"/>
      </w:pPr>
      <w:r>
        <w:tab/>
        <w:t>{</w:t>
      </w:r>
    </w:p>
    <w:p w:rsidR="00055836" w:rsidRDefault="00055836" w:rsidP="00097F52">
      <w:pPr>
        <w:spacing w:line="360" w:lineRule="auto"/>
        <w:jc w:val="both"/>
      </w:pPr>
      <w:r>
        <w:tab/>
        <w:t>cleardevice();</w:t>
      </w:r>
    </w:p>
    <w:p w:rsidR="00055836" w:rsidRDefault="00055836" w:rsidP="00097F52">
      <w:pPr>
        <w:spacing w:line="360" w:lineRule="auto"/>
        <w:jc w:val="both"/>
      </w:pPr>
      <w:r>
        <w:tab/>
        <w:t>clrscr();</w:t>
      </w:r>
    </w:p>
    <w:p w:rsidR="00055836" w:rsidRDefault="00055836" w:rsidP="00097F52">
      <w:pPr>
        <w:spacing w:line="360" w:lineRule="auto"/>
        <w:jc w:val="both"/>
      </w:pPr>
      <w:r>
        <w:tab/>
        <w:t>system("cls");</w:t>
      </w:r>
    </w:p>
    <w:p w:rsidR="00055836" w:rsidRDefault="00055836" w:rsidP="00097F52">
      <w:pPr>
        <w:spacing w:line="360" w:lineRule="auto"/>
        <w:jc w:val="both"/>
      </w:pPr>
      <w:r>
        <w:tab/>
        <w:t>se2();</w:t>
      </w:r>
    </w:p>
    <w:p w:rsidR="00055836" w:rsidRDefault="00055836" w:rsidP="00097F52">
      <w:pPr>
        <w:spacing w:line="360" w:lineRule="auto"/>
        <w:jc w:val="both"/>
      </w:pPr>
      <w:r>
        <w:tab/>
        <w:t>}</w:t>
      </w:r>
    </w:p>
    <w:p w:rsidR="00055836" w:rsidRDefault="00055836" w:rsidP="00097F52">
      <w:pPr>
        <w:spacing w:line="360" w:lineRule="auto"/>
        <w:jc w:val="both"/>
      </w:pPr>
      <w:r>
        <w:t xml:space="preserve">    else if(choice==2)</w:t>
      </w:r>
    </w:p>
    <w:p w:rsidR="00055836" w:rsidRDefault="00055836" w:rsidP="00097F52">
      <w:pPr>
        <w:spacing w:line="360" w:lineRule="auto"/>
        <w:jc w:val="both"/>
      </w:pPr>
      <w:r>
        <w:tab/>
        <w:t>ast();</w:t>
      </w:r>
    </w:p>
    <w:p w:rsidR="00055836" w:rsidRDefault="00055836" w:rsidP="00097F52">
      <w:pPr>
        <w:spacing w:line="360" w:lineRule="auto"/>
        <w:jc w:val="both"/>
      </w:pPr>
      <w:r>
        <w:t xml:space="preserve">    else if(choice==3)</w:t>
      </w:r>
    </w:p>
    <w:p w:rsidR="00055836" w:rsidRDefault="00055836" w:rsidP="00097F52">
      <w:pPr>
        <w:spacing w:line="360" w:lineRule="auto"/>
        <w:jc w:val="both"/>
      </w:pPr>
      <w:r>
        <w:tab/>
        <w:t>pc();</w:t>
      </w:r>
    </w:p>
    <w:p w:rsidR="00055836" w:rsidRDefault="00055836" w:rsidP="00097F52">
      <w:pPr>
        <w:spacing w:line="360" w:lineRule="auto"/>
        <w:jc w:val="both"/>
      </w:pPr>
      <w:r>
        <w:t xml:space="preserve">    else if(choice==4)</w:t>
      </w:r>
    </w:p>
    <w:p w:rsidR="00055836" w:rsidRDefault="00055836" w:rsidP="00097F52">
      <w:pPr>
        <w:spacing w:line="360" w:lineRule="auto"/>
        <w:jc w:val="both"/>
      </w:pPr>
      <w:r>
        <w:tab/>
        <w:t>exit(0);</w:t>
      </w:r>
    </w:p>
    <w:p w:rsidR="00055836" w:rsidRDefault="00055836" w:rsidP="00097F52">
      <w:pPr>
        <w:spacing w:line="360" w:lineRule="auto"/>
        <w:jc w:val="both"/>
      </w:pPr>
      <w:r>
        <w:t xml:space="preserve">    else</w:t>
      </w:r>
    </w:p>
    <w:p w:rsidR="00055836" w:rsidRDefault="00055836" w:rsidP="00097F52">
      <w:pPr>
        <w:spacing w:line="360" w:lineRule="auto"/>
        <w:jc w:val="both"/>
      </w:pPr>
      <w:r>
        <w:tab/>
        <w:t>nc();</w:t>
      </w:r>
    </w:p>
    <w:p w:rsidR="00055836" w:rsidRDefault="00055836" w:rsidP="00097F52">
      <w:pPr>
        <w:spacing w:line="360" w:lineRule="auto"/>
        <w:jc w:val="both"/>
      </w:pPr>
      <w:r>
        <w:t xml:space="preserve">   return choice;</w:t>
      </w:r>
    </w:p>
    <w:p w:rsidR="00055836" w:rsidRDefault="00055836" w:rsidP="00097F52">
      <w:pPr>
        <w:spacing w:line="360" w:lineRule="auto"/>
        <w:jc w:val="both"/>
      </w:pPr>
      <w:r>
        <w:t>}</w:t>
      </w:r>
    </w:p>
    <w:p w:rsidR="00055836" w:rsidRDefault="00055836" w:rsidP="00097F52">
      <w:pPr>
        <w:spacing w:after="200" w:line="360" w:lineRule="auto"/>
      </w:pPr>
      <w:r>
        <w:lastRenderedPageBreak/>
        <w:br w:type="page"/>
      </w:r>
    </w:p>
    <w:p w:rsidR="00856556" w:rsidRDefault="00856556" w:rsidP="00097F52">
      <w:pPr>
        <w:spacing w:line="360" w:lineRule="auto"/>
        <w:jc w:val="both"/>
      </w:pPr>
    </w:p>
    <w:p w:rsidR="00856556" w:rsidRDefault="00055836" w:rsidP="00097F52">
      <w:pPr>
        <w:spacing w:line="360" w:lineRule="auto"/>
        <w:jc w:val="both"/>
      </w:pPr>
      <w:r w:rsidRPr="00055836">
        <w:rPr>
          <w:u w:val="single"/>
        </w:rPr>
        <w:t>Assistant</w:t>
      </w:r>
      <w:r>
        <w:t>: -</w:t>
      </w:r>
      <w:r w:rsidR="00856556">
        <w:t xml:space="preserve"> </w:t>
      </w:r>
    </w:p>
    <w:p w:rsidR="00B965C3" w:rsidRDefault="00B965C3" w:rsidP="00097F52">
      <w:pPr>
        <w:spacing w:line="360" w:lineRule="auto"/>
        <w:jc w:val="both"/>
      </w:pPr>
      <w:r>
        <w:t>//include these header files:</w:t>
      </w:r>
    </w:p>
    <w:p w:rsidR="00B965C3" w:rsidRDefault="00B965C3" w:rsidP="00097F52">
      <w:pPr>
        <w:spacing w:line="360" w:lineRule="auto"/>
        <w:jc w:val="both"/>
      </w:pPr>
      <w:r>
        <w:t>#include&lt;stdio.h&gt;</w:t>
      </w:r>
    </w:p>
    <w:p w:rsidR="00B965C3" w:rsidRDefault="00B965C3" w:rsidP="00097F52">
      <w:pPr>
        <w:spacing w:line="360" w:lineRule="auto"/>
        <w:jc w:val="both"/>
      </w:pPr>
      <w:r>
        <w:t>#include&lt;string.h&gt;</w:t>
      </w:r>
    </w:p>
    <w:p w:rsidR="00B965C3" w:rsidRDefault="00B965C3" w:rsidP="00097F52">
      <w:pPr>
        <w:spacing w:line="360" w:lineRule="auto"/>
        <w:jc w:val="both"/>
      </w:pPr>
      <w:r>
        <w:t>#include&lt;math.h&gt;</w:t>
      </w:r>
    </w:p>
    <w:p w:rsidR="00B965C3" w:rsidRDefault="00B965C3" w:rsidP="00097F52">
      <w:pPr>
        <w:spacing w:line="360" w:lineRule="auto"/>
        <w:jc w:val="both"/>
      </w:pPr>
      <w:r>
        <w:t>#include&lt;conio.h&gt;</w:t>
      </w:r>
    </w:p>
    <w:p w:rsidR="00B965C3" w:rsidRDefault="00B965C3" w:rsidP="00097F52">
      <w:pPr>
        <w:spacing w:line="360" w:lineRule="auto"/>
        <w:jc w:val="both"/>
      </w:pPr>
      <w:r>
        <w:t>#include&lt;stdlib.h&gt;</w:t>
      </w:r>
    </w:p>
    <w:p w:rsidR="00B965C3" w:rsidRDefault="00B965C3" w:rsidP="00097F52">
      <w:pPr>
        <w:spacing w:line="360" w:lineRule="auto"/>
        <w:jc w:val="both"/>
      </w:pPr>
      <w:r>
        <w:t>#include&lt;time.h&gt;</w:t>
      </w:r>
    </w:p>
    <w:p w:rsidR="00B965C3" w:rsidRDefault="00B965C3" w:rsidP="00097F52">
      <w:pPr>
        <w:spacing w:line="360" w:lineRule="auto"/>
        <w:jc w:val="both"/>
      </w:pPr>
      <w:r>
        <w:t>#include&lt;dos.h&gt;</w:t>
      </w:r>
    </w:p>
    <w:p w:rsidR="00B965C3" w:rsidRDefault="00B965C3" w:rsidP="00097F52">
      <w:pPr>
        <w:spacing w:line="360" w:lineRule="auto"/>
        <w:jc w:val="both"/>
      </w:pPr>
      <w:r>
        <w:t>#include&lt;graphics.h&gt;</w:t>
      </w:r>
    </w:p>
    <w:p w:rsidR="00B965C3" w:rsidRDefault="00B965C3" w:rsidP="00097F52">
      <w:pPr>
        <w:spacing w:line="360" w:lineRule="auto"/>
        <w:jc w:val="both"/>
      </w:pPr>
      <w:r>
        <w:t>#include"main.h"</w:t>
      </w:r>
    </w:p>
    <w:p w:rsidR="00B965C3" w:rsidRDefault="00B965C3" w:rsidP="00097F52">
      <w:pPr>
        <w:spacing w:line="360" w:lineRule="auto"/>
        <w:jc w:val="both"/>
      </w:pPr>
      <w:r>
        <w:t>void riddle(int,int);</w:t>
      </w:r>
    </w:p>
    <w:p w:rsidR="00B965C3" w:rsidRDefault="00B965C3" w:rsidP="00097F52">
      <w:pPr>
        <w:spacing w:line="360" w:lineRule="auto"/>
        <w:jc w:val="both"/>
      </w:pPr>
      <w:r>
        <w:t>void calculator(int,int);</w:t>
      </w:r>
    </w:p>
    <w:p w:rsidR="00B965C3" w:rsidRDefault="00B965C3" w:rsidP="00097F52">
      <w:pPr>
        <w:spacing w:line="360" w:lineRule="auto"/>
        <w:jc w:val="both"/>
      </w:pPr>
      <w:r>
        <w:t>void head_and_tail(int,int);</w:t>
      </w:r>
    </w:p>
    <w:p w:rsidR="00B965C3" w:rsidRDefault="00B965C3" w:rsidP="00097F52">
      <w:pPr>
        <w:spacing w:line="360" w:lineRule="auto"/>
        <w:jc w:val="both"/>
      </w:pPr>
      <w:r>
        <w:t>void weather(int,int);</w:t>
      </w:r>
    </w:p>
    <w:p w:rsidR="00B965C3" w:rsidRDefault="00B965C3" w:rsidP="00097F52">
      <w:pPr>
        <w:spacing w:line="360" w:lineRule="auto"/>
        <w:jc w:val="both"/>
      </w:pPr>
      <w:r>
        <w:t>void currency_converter(int,int);</w:t>
      </w:r>
    </w:p>
    <w:p w:rsidR="00B965C3" w:rsidRDefault="00B965C3" w:rsidP="00097F52">
      <w:pPr>
        <w:spacing w:line="360" w:lineRule="auto"/>
        <w:jc w:val="both"/>
      </w:pPr>
      <w:r>
        <w:t>void temperature_converter(int,int);</w:t>
      </w:r>
    </w:p>
    <w:p w:rsidR="00B965C3" w:rsidRDefault="00B965C3" w:rsidP="00097F52">
      <w:pPr>
        <w:spacing w:line="360" w:lineRule="auto"/>
        <w:jc w:val="both"/>
      </w:pPr>
      <w:r>
        <w:t>void quotes(int,int);</w:t>
      </w:r>
    </w:p>
    <w:p w:rsidR="00B965C3" w:rsidRDefault="00B965C3" w:rsidP="00097F52">
      <w:pPr>
        <w:spacing w:line="360" w:lineRule="auto"/>
        <w:jc w:val="both"/>
      </w:pPr>
      <w:r>
        <w:t>void bmi_calc(int,int);</w:t>
      </w:r>
    </w:p>
    <w:p w:rsidR="00B965C3" w:rsidRDefault="00B965C3" w:rsidP="00097F52">
      <w:pPr>
        <w:spacing w:line="360" w:lineRule="auto"/>
        <w:jc w:val="both"/>
      </w:pPr>
      <w:r>
        <w:t>void assi_info(int,int);</w:t>
      </w:r>
    </w:p>
    <w:p w:rsidR="00B965C3" w:rsidRDefault="00B965C3" w:rsidP="00097F52">
      <w:pPr>
        <w:spacing w:line="360" w:lineRule="auto"/>
        <w:jc w:val="both"/>
      </w:pPr>
      <w:r>
        <w:t>int rect(int,int,int,int);</w:t>
      </w:r>
    </w:p>
    <w:p w:rsidR="00B965C3" w:rsidRDefault="00B965C3" w:rsidP="00097F52">
      <w:pPr>
        <w:spacing w:line="360" w:lineRule="auto"/>
        <w:jc w:val="both"/>
      </w:pPr>
      <w:r>
        <w:t>void assistant_menu();</w:t>
      </w:r>
    </w:p>
    <w:p w:rsidR="00B965C3" w:rsidRDefault="00B965C3" w:rsidP="00097F52">
      <w:pPr>
        <w:spacing w:line="360" w:lineRule="auto"/>
        <w:jc w:val="both"/>
      </w:pPr>
      <w:r>
        <w:t>void anoth_rect(int,int);</w:t>
      </w:r>
    </w:p>
    <w:p w:rsidR="00B965C3" w:rsidRDefault="00B965C3" w:rsidP="00097F52">
      <w:pPr>
        <w:spacing w:line="360" w:lineRule="auto"/>
        <w:jc w:val="both"/>
      </w:pPr>
    </w:p>
    <w:p w:rsidR="00B965C3" w:rsidRDefault="00B965C3" w:rsidP="00097F52">
      <w:pPr>
        <w:spacing w:line="360" w:lineRule="auto"/>
        <w:jc w:val="both"/>
      </w:pPr>
      <w:r>
        <w:t>void ast()</w:t>
      </w:r>
    </w:p>
    <w:p w:rsidR="00B965C3" w:rsidRDefault="00B965C3" w:rsidP="00097F52">
      <w:pPr>
        <w:spacing w:line="360" w:lineRule="auto"/>
        <w:jc w:val="both"/>
      </w:pPr>
      <w:r>
        <w:t>{</w:t>
      </w:r>
    </w:p>
    <w:p w:rsidR="00B965C3" w:rsidRDefault="00B965C3" w:rsidP="00097F52">
      <w:pPr>
        <w:spacing w:line="360" w:lineRule="auto"/>
        <w:jc w:val="both"/>
      </w:pPr>
      <w:r>
        <w:t>assistant_menu();</w:t>
      </w:r>
    </w:p>
    <w:p w:rsidR="00B965C3" w:rsidRDefault="00B965C3" w:rsidP="00097F52">
      <w:pPr>
        <w:spacing w:line="360" w:lineRule="auto"/>
        <w:jc w:val="both"/>
      </w:pPr>
      <w:r>
        <w:t>cleardevice();</w:t>
      </w:r>
    </w:p>
    <w:p w:rsidR="00B965C3" w:rsidRDefault="00B965C3" w:rsidP="00097F52">
      <w:pPr>
        <w:spacing w:line="360" w:lineRule="auto"/>
        <w:jc w:val="both"/>
      </w:pPr>
      <w:r>
        <w:t>getch();</w:t>
      </w:r>
    </w:p>
    <w:p w:rsidR="00B965C3" w:rsidRDefault="00B965C3" w:rsidP="00097F52">
      <w:pPr>
        <w:spacing w:line="360" w:lineRule="auto"/>
        <w:jc w:val="both"/>
      </w:pPr>
      <w:r>
        <w:t>}</w:t>
      </w:r>
    </w:p>
    <w:p w:rsidR="00B965C3" w:rsidRDefault="00B965C3" w:rsidP="00097F52">
      <w:pPr>
        <w:spacing w:line="360" w:lineRule="auto"/>
        <w:jc w:val="both"/>
      </w:pPr>
      <w:r>
        <w:t>int cnt=0;</w:t>
      </w:r>
    </w:p>
    <w:p w:rsidR="00B965C3" w:rsidRDefault="00B965C3" w:rsidP="00097F52">
      <w:pPr>
        <w:spacing w:line="360" w:lineRule="auto"/>
        <w:jc w:val="both"/>
      </w:pPr>
      <w:r>
        <w:t>void assistant_menu()</w:t>
      </w:r>
    </w:p>
    <w:p w:rsidR="00B965C3" w:rsidRDefault="00B965C3" w:rsidP="00097F52">
      <w:pPr>
        <w:spacing w:line="360" w:lineRule="auto"/>
        <w:jc w:val="both"/>
      </w:pPr>
      <w:r>
        <w:t>{</w:t>
      </w:r>
    </w:p>
    <w:p w:rsidR="00B965C3" w:rsidRDefault="00B965C3" w:rsidP="00097F52">
      <w:pPr>
        <w:spacing w:line="360" w:lineRule="auto"/>
        <w:jc w:val="both"/>
      </w:pPr>
      <w:r>
        <w:t>int m;</w:t>
      </w:r>
    </w:p>
    <w:p w:rsidR="00B965C3" w:rsidRDefault="00B965C3" w:rsidP="00097F52">
      <w:pPr>
        <w:spacing w:line="360" w:lineRule="auto"/>
        <w:jc w:val="both"/>
      </w:pPr>
      <w:r>
        <w:t>//clrscr();</w:t>
      </w:r>
    </w:p>
    <w:p w:rsidR="00B965C3" w:rsidRDefault="00B965C3" w:rsidP="00097F52">
      <w:pPr>
        <w:spacing w:line="360" w:lineRule="auto"/>
        <w:jc w:val="both"/>
      </w:pPr>
      <w:r>
        <w:t>int gdriver = DETECT, gmode,midx,midy;</w:t>
      </w:r>
    </w:p>
    <w:p w:rsidR="00B965C3" w:rsidRDefault="00B965C3" w:rsidP="00097F52">
      <w:pPr>
        <w:spacing w:line="360" w:lineRule="auto"/>
        <w:jc w:val="both"/>
      </w:pPr>
      <w:r>
        <w:t>int hour,minute,second,choice;</w:t>
      </w:r>
    </w:p>
    <w:p w:rsidR="00B965C3" w:rsidRDefault="00B965C3" w:rsidP="00097F52">
      <w:pPr>
        <w:spacing w:line="360" w:lineRule="auto"/>
        <w:jc w:val="both"/>
      </w:pPr>
      <w:r>
        <w:t>struct date today;</w:t>
      </w:r>
    </w:p>
    <w:p w:rsidR="00B965C3" w:rsidRDefault="00B965C3" w:rsidP="00097F52">
      <w:pPr>
        <w:spacing w:line="360" w:lineRule="auto"/>
        <w:jc w:val="both"/>
      </w:pPr>
      <w:r>
        <w:t>struct time stime;</w:t>
      </w:r>
    </w:p>
    <w:p w:rsidR="00B965C3" w:rsidRDefault="00B965C3" w:rsidP="00097F52">
      <w:pPr>
        <w:spacing w:line="360" w:lineRule="auto"/>
        <w:jc w:val="both"/>
      </w:pPr>
      <w:r>
        <w:t>gettime(&amp;stime);</w:t>
      </w:r>
    </w:p>
    <w:p w:rsidR="00B965C3" w:rsidRDefault="00B965C3" w:rsidP="00097F52">
      <w:pPr>
        <w:spacing w:line="360" w:lineRule="auto"/>
        <w:jc w:val="both"/>
      </w:pPr>
      <w:r>
        <w:t>getdate(&amp;today);</w:t>
      </w:r>
    </w:p>
    <w:p w:rsidR="00B965C3" w:rsidRDefault="00B965C3" w:rsidP="00097F52">
      <w:pPr>
        <w:spacing w:line="360" w:lineRule="auto"/>
        <w:jc w:val="both"/>
      </w:pPr>
      <w:r>
        <w:t>initgraph(&amp;gdriver, &amp;gmode, "c:\\turboc3\\bgi");</w:t>
      </w:r>
    </w:p>
    <w:p w:rsidR="00B965C3" w:rsidRDefault="00B965C3" w:rsidP="00097F52">
      <w:pPr>
        <w:spacing w:line="360" w:lineRule="auto"/>
        <w:jc w:val="both"/>
      </w:pPr>
      <w:r>
        <w:t>midx = getmaxx() / 2;</w:t>
      </w:r>
    </w:p>
    <w:p w:rsidR="00B965C3" w:rsidRDefault="00B965C3" w:rsidP="00097F52">
      <w:pPr>
        <w:spacing w:line="360" w:lineRule="auto"/>
        <w:jc w:val="both"/>
      </w:pPr>
      <w:r>
        <w:t>midy = getmaxy() / 2;</w:t>
      </w:r>
    </w:p>
    <w:p w:rsidR="00B965C3" w:rsidRDefault="00B965C3" w:rsidP="00097F52">
      <w:pPr>
        <w:spacing w:line="360" w:lineRule="auto"/>
        <w:jc w:val="both"/>
      </w:pPr>
      <w:r>
        <w:t>cleardevice();</w:t>
      </w:r>
    </w:p>
    <w:p w:rsidR="00B965C3" w:rsidRDefault="00B965C3" w:rsidP="00097F52">
      <w:pPr>
        <w:spacing w:line="360" w:lineRule="auto"/>
        <w:jc w:val="both"/>
      </w:pPr>
      <w:r>
        <w:t>cnt=rect(midx,midy,1,cnt);</w:t>
      </w:r>
    </w:p>
    <w:p w:rsidR="00B965C3" w:rsidRDefault="00B965C3" w:rsidP="00097F52">
      <w:pPr>
        <w:spacing w:line="360" w:lineRule="auto"/>
        <w:jc w:val="both"/>
      </w:pPr>
      <w:r>
        <w:t>gotoxy(28,4);</w:t>
      </w:r>
    </w:p>
    <w:p w:rsidR="00B965C3" w:rsidRDefault="00B965C3" w:rsidP="00097F52">
      <w:pPr>
        <w:spacing w:line="360" w:lineRule="auto"/>
        <w:jc w:val="both"/>
      </w:pPr>
      <w:r>
        <w:lastRenderedPageBreak/>
        <w:t>printf("ASSISTANT");</w:t>
      </w:r>
    </w:p>
    <w:p w:rsidR="00B965C3" w:rsidRDefault="00B965C3" w:rsidP="00097F52">
      <w:pPr>
        <w:spacing w:line="360" w:lineRule="auto"/>
        <w:jc w:val="both"/>
      </w:pPr>
      <w:r>
        <w:t>gotoxy(63,3);</w:t>
      </w:r>
    </w:p>
    <w:p w:rsidR="00B965C3" w:rsidRDefault="00B965C3" w:rsidP="00097F52">
      <w:pPr>
        <w:spacing w:line="360" w:lineRule="auto"/>
        <w:jc w:val="both"/>
      </w:pPr>
      <w:r>
        <w:t>printf("Date: %d/%d/%d",today.da_day,today.da_mon,today.da_year);</w:t>
      </w:r>
    </w:p>
    <w:p w:rsidR="00B965C3" w:rsidRDefault="00B965C3" w:rsidP="00097F52">
      <w:pPr>
        <w:spacing w:line="360" w:lineRule="auto"/>
        <w:jc w:val="both"/>
      </w:pPr>
      <w:r>
        <w:t>gotoxy(63,4);</w:t>
      </w:r>
    </w:p>
    <w:p w:rsidR="00B965C3" w:rsidRDefault="00B965C3" w:rsidP="00097F52">
      <w:pPr>
        <w:spacing w:line="360" w:lineRule="auto"/>
        <w:jc w:val="both"/>
      </w:pPr>
      <w:r>
        <w:t>printf("Time: %d:%d:%d",stime.ti_hour,stime.ti_min,stime.ti_sec);</w:t>
      </w:r>
    </w:p>
    <w:p w:rsidR="00B965C3" w:rsidRDefault="00B965C3" w:rsidP="00097F52">
      <w:pPr>
        <w:spacing w:line="360" w:lineRule="auto"/>
        <w:jc w:val="both"/>
      </w:pPr>
      <w:r>
        <w:t>randomize();</w:t>
      </w:r>
    </w:p>
    <w:p w:rsidR="00B965C3" w:rsidRDefault="00B965C3" w:rsidP="00097F52">
      <w:pPr>
        <w:spacing w:line="360" w:lineRule="auto"/>
        <w:jc w:val="both"/>
      </w:pPr>
      <w:r>
        <w:t>gotoxy(39,8);</w:t>
      </w:r>
    </w:p>
    <w:p w:rsidR="00B965C3" w:rsidRDefault="00B965C3" w:rsidP="00097F52">
      <w:pPr>
        <w:spacing w:line="360" w:lineRule="auto"/>
        <w:jc w:val="both"/>
      </w:pPr>
      <w:r>
        <w:t>printf("[PRESS]");</w:t>
      </w:r>
    </w:p>
    <w:p w:rsidR="00B965C3" w:rsidRDefault="00B965C3" w:rsidP="00097F52">
      <w:pPr>
        <w:spacing w:line="360" w:lineRule="auto"/>
        <w:jc w:val="both"/>
      </w:pPr>
      <w:r>
        <w:t>gotoxy(4,9);</w:t>
      </w:r>
    </w:p>
    <w:p w:rsidR="00B965C3" w:rsidRDefault="00B965C3" w:rsidP="00097F52">
      <w:pPr>
        <w:spacing w:line="360" w:lineRule="auto"/>
        <w:jc w:val="both"/>
      </w:pPr>
      <w:r>
        <w:t>printf("Lets's solve some riddles.</w:t>
      </w:r>
      <w:r>
        <w:tab/>
      </w:r>
      <w:r>
        <w:tab/>
        <w:t>(1)");</w:t>
      </w:r>
    </w:p>
    <w:p w:rsidR="00B965C3" w:rsidRDefault="00B965C3" w:rsidP="00097F52">
      <w:pPr>
        <w:spacing w:line="360" w:lineRule="auto"/>
        <w:jc w:val="both"/>
      </w:pPr>
      <w:r>
        <w:t>gotoxy(4,10);</w:t>
      </w:r>
    </w:p>
    <w:p w:rsidR="00B965C3" w:rsidRDefault="00B965C3" w:rsidP="00097F52">
      <w:pPr>
        <w:spacing w:line="360" w:lineRule="auto"/>
        <w:jc w:val="both"/>
      </w:pPr>
      <w:r>
        <w:t>printf("Calculator.</w:t>
      </w:r>
      <w:r>
        <w:tab/>
      </w:r>
      <w:r>
        <w:tab/>
      </w:r>
      <w:r>
        <w:tab/>
      </w:r>
      <w:r>
        <w:tab/>
        <w:t>(2)");</w:t>
      </w:r>
    </w:p>
    <w:p w:rsidR="00B965C3" w:rsidRDefault="00B965C3" w:rsidP="00097F52">
      <w:pPr>
        <w:spacing w:line="360" w:lineRule="auto"/>
        <w:jc w:val="both"/>
      </w:pPr>
      <w:r>
        <w:t>gotoxy(4,11);</w:t>
      </w:r>
    </w:p>
    <w:p w:rsidR="00B965C3" w:rsidRDefault="00B965C3" w:rsidP="00097F52">
      <w:pPr>
        <w:spacing w:line="360" w:lineRule="auto"/>
        <w:jc w:val="both"/>
      </w:pPr>
      <w:r>
        <w:t>printf("Head and tail.</w:t>
      </w:r>
      <w:r>
        <w:tab/>
      </w:r>
      <w:r>
        <w:tab/>
      </w:r>
      <w:r>
        <w:tab/>
        <w:t>(3)");</w:t>
      </w:r>
    </w:p>
    <w:p w:rsidR="00B965C3" w:rsidRDefault="00B965C3" w:rsidP="00097F52">
      <w:pPr>
        <w:spacing w:line="360" w:lineRule="auto"/>
        <w:jc w:val="both"/>
      </w:pPr>
      <w:r>
        <w:t>gotoxy(4,12);</w:t>
      </w:r>
    </w:p>
    <w:p w:rsidR="00B965C3" w:rsidRDefault="00B965C3" w:rsidP="00097F52">
      <w:pPr>
        <w:spacing w:line="360" w:lineRule="auto"/>
        <w:jc w:val="both"/>
      </w:pPr>
      <w:r>
        <w:t>printf("Give me the weather forcast.</w:t>
      </w:r>
      <w:r>
        <w:tab/>
      </w:r>
      <w:r>
        <w:tab/>
        <w:t>(4)");</w:t>
      </w:r>
    </w:p>
    <w:p w:rsidR="00B965C3" w:rsidRDefault="00B965C3" w:rsidP="00097F52">
      <w:pPr>
        <w:spacing w:line="360" w:lineRule="auto"/>
        <w:jc w:val="both"/>
      </w:pPr>
      <w:r>
        <w:t>gotoxy(4,13);</w:t>
      </w:r>
    </w:p>
    <w:p w:rsidR="00B965C3" w:rsidRDefault="00B965C3" w:rsidP="00097F52">
      <w:pPr>
        <w:spacing w:line="360" w:lineRule="auto"/>
        <w:jc w:val="both"/>
      </w:pPr>
      <w:r>
        <w:t>printf("I want to convert currency.</w:t>
      </w:r>
      <w:r>
        <w:tab/>
      </w:r>
      <w:r>
        <w:tab/>
        <w:t>(5)");</w:t>
      </w:r>
    </w:p>
    <w:p w:rsidR="00B965C3" w:rsidRDefault="00B965C3" w:rsidP="00097F52">
      <w:pPr>
        <w:spacing w:line="360" w:lineRule="auto"/>
        <w:jc w:val="both"/>
      </w:pPr>
      <w:r>
        <w:t>gotoxy(4,14);</w:t>
      </w:r>
    </w:p>
    <w:p w:rsidR="00B965C3" w:rsidRDefault="00B965C3" w:rsidP="00097F52">
      <w:pPr>
        <w:spacing w:line="360" w:lineRule="auto"/>
        <w:jc w:val="both"/>
      </w:pPr>
      <w:r>
        <w:t>printf("I want to convert temperature.</w:t>
      </w:r>
      <w:r>
        <w:tab/>
        <w:t>(6)");</w:t>
      </w:r>
    </w:p>
    <w:p w:rsidR="00B965C3" w:rsidRDefault="00B965C3" w:rsidP="00097F52">
      <w:pPr>
        <w:spacing w:line="360" w:lineRule="auto"/>
        <w:jc w:val="both"/>
      </w:pPr>
      <w:r>
        <w:t>gotoxy(4,15);</w:t>
      </w:r>
    </w:p>
    <w:p w:rsidR="00B965C3" w:rsidRDefault="00B965C3" w:rsidP="00097F52">
      <w:pPr>
        <w:spacing w:line="360" w:lineRule="auto"/>
        <w:jc w:val="both"/>
      </w:pPr>
      <w:r>
        <w:t>printf("Show me some motivational quotes.</w:t>
      </w:r>
      <w:r>
        <w:tab/>
        <w:t>(7)");</w:t>
      </w:r>
    </w:p>
    <w:p w:rsidR="00B965C3" w:rsidRDefault="00B965C3" w:rsidP="00097F52">
      <w:pPr>
        <w:spacing w:line="360" w:lineRule="auto"/>
        <w:jc w:val="both"/>
      </w:pPr>
      <w:r>
        <w:t>gotoxy(4,16);</w:t>
      </w:r>
    </w:p>
    <w:p w:rsidR="00B965C3" w:rsidRDefault="00B965C3" w:rsidP="00097F52">
      <w:pPr>
        <w:spacing w:line="360" w:lineRule="auto"/>
        <w:jc w:val="both"/>
      </w:pPr>
      <w:r>
        <w:t>printf("BMI calculator.</w:t>
      </w:r>
      <w:r>
        <w:tab/>
      </w:r>
      <w:r>
        <w:tab/>
      </w:r>
      <w:r>
        <w:tab/>
        <w:t>(8)");</w:t>
      </w:r>
    </w:p>
    <w:p w:rsidR="00B965C3" w:rsidRDefault="00B965C3" w:rsidP="00097F52">
      <w:pPr>
        <w:spacing w:line="360" w:lineRule="auto"/>
        <w:jc w:val="both"/>
      </w:pPr>
      <w:r>
        <w:lastRenderedPageBreak/>
        <w:t>gotoxy(4,17);</w:t>
      </w:r>
    </w:p>
    <w:p w:rsidR="00B965C3" w:rsidRDefault="00B965C3" w:rsidP="00097F52">
      <w:pPr>
        <w:spacing w:line="360" w:lineRule="auto"/>
        <w:jc w:val="both"/>
      </w:pPr>
      <w:r>
        <w:t>printf("Info about the assistant.</w:t>
      </w:r>
      <w:r>
        <w:tab/>
      </w:r>
      <w:r>
        <w:tab/>
        <w:t>(9)");</w:t>
      </w:r>
    </w:p>
    <w:p w:rsidR="00B965C3" w:rsidRDefault="00B965C3" w:rsidP="00097F52">
      <w:pPr>
        <w:spacing w:line="360" w:lineRule="auto"/>
        <w:jc w:val="both"/>
      </w:pPr>
      <w:r>
        <w:t>gotoxy(4,18);</w:t>
      </w:r>
    </w:p>
    <w:p w:rsidR="00B965C3" w:rsidRDefault="00B965C3" w:rsidP="00097F52">
      <w:pPr>
        <w:spacing w:line="360" w:lineRule="auto"/>
        <w:jc w:val="both"/>
      </w:pPr>
      <w:r>
        <w:t>printf("Main menu.</w:t>
      </w:r>
      <w:r>
        <w:tab/>
      </w:r>
      <w:r>
        <w:tab/>
      </w:r>
      <w:r>
        <w:tab/>
        <w:t xml:space="preserve">       (10)");</w:t>
      </w:r>
    </w:p>
    <w:p w:rsidR="00B965C3" w:rsidRDefault="00B965C3" w:rsidP="00097F52">
      <w:pPr>
        <w:spacing w:line="360" w:lineRule="auto"/>
        <w:jc w:val="both"/>
      </w:pPr>
      <w:r>
        <w:t>gotoxy(4,19);</w:t>
      </w:r>
    </w:p>
    <w:p w:rsidR="00B965C3" w:rsidRDefault="00B965C3" w:rsidP="00097F52">
      <w:pPr>
        <w:spacing w:line="360" w:lineRule="auto"/>
        <w:jc w:val="both"/>
      </w:pPr>
      <w:r>
        <w:t>printf("Exit.</w:t>
      </w:r>
      <w:r>
        <w:tab/>
      </w:r>
      <w:r>
        <w:tab/>
      </w:r>
      <w:r>
        <w:tab/>
        <w:t xml:space="preserve">       (11)");</w:t>
      </w:r>
    </w:p>
    <w:p w:rsidR="00B965C3" w:rsidRDefault="00B965C3" w:rsidP="00097F52">
      <w:pPr>
        <w:spacing w:line="360" w:lineRule="auto"/>
        <w:jc w:val="both"/>
      </w:pPr>
      <w:r>
        <w:t>gotoxy(10,21);</w:t>
      </w:r>
    </w:p>
    <w:p w:rsidR="00B965C3" w:rsidRDefault="00B965C3" w:rsidP="00097F52">
      <w:pPr>
        <w:spacing w:line="360" w:lineRule="auto"/>
        <w:jc w:val="both"/>
      </w:pPr>
      <w:r>
        <w:t>printf("Your choice: ");</w:t>
      </w:r>
    </w:p>
    <w:p w:rsidR="00B965C3" w:rsidRDefault="00B965C3" w:rsidP="00097F52">
      <w:pPr>
        <w:spacing w:line="360" w:lineRule="auto"/>
        <w:jc w:val="both"/>
      </w:pPr>
      <w:r>
        <w:t>scanf("%d",&amp;m);</w:t>
      </w:r>
    </w:p>
    <w:p w:rsidR="00B965C3" w:rsidRDefault="00B965C3" w:rsidP="00097F52">
      <w:pPr>
        <w:spacing w:line="360" w:lineRule="auto"/>
        <w:jc w:val="both"/>
      </w:pPr>
      <w:r>
        <w:t>switch(m)</w:t>
      </w:r>
    </w:p>
    <w:p w:rsidR="00B965C3" w:rsidRDefault="00B965C3" w:rsidP="00097F52">
      <w:pPr>
        <w:spacing w:line="360" w:lineRule="auto"/>
        <w:jc w:val="both"/>
      </w:pPr>
      <w:r>
        <w:t>{</w:t>
      </w:r>
    </w:p>
    <w:p w:rsidR="00B965C3" w:rsidRDefault="00B965C3" w:rsidP="00097F52">
      <w:pPr>
        <w:spacing w:line="360" w:lineRule="auto"/>
        <w:jc w:val="both"/>
      </w:pPr>
      <w:r>
        <w:t>case 1:</w:t>
      </w:r>
    </w:p>
    <w:p w:rsidR="00B965C3" w:rsidRDefault="00B965C3" w:rsidP="00097F52">
      <w:pPr>
        <w:spacing w:line="360" w:lineRule="auto"/>
        <w:jc w:val="both"/>
      </w:pPr>
      <w:r>
        <w:t>riddle(midx,midy);</w:t>
      </w:r>
    </w:p>
    <w:p w:rsidR="00B965C3" w:rsidRDefault="00B965C3" w:rsidP="00097F52">
      <w:pPr>
        <w:spacing w:line="360" w:lineRule="auto"/>
        <w:jc w:val="both"/>
      </w:pPr>
      <w:r>
        <w:t>break;</w:t>
      </w:r>
    </w:p>
    <w:p w:rsidR="00B965C3" w:rsidRDefault="00B965C3" w:rsidP="00097F52">
      <w:pPr>
        <w:spacing w:line="360" w:lineRule="auto"/>
        <w:jc w:val="both"/>
      </w:pPr>
      <w:r>
        <w:t>case 2:</w:t>
      </w:r>
    </w:p>
    <w:p w:rsidR="00B965C3" w:rsidRDefault="00B965C3" w:rsidP="00097F52">
      <w:pPr>
        <w:spacing w:line="360" w:lineRule="auto"/>
        <w:jc w:val="both"/>
      </w:pPr>
      <w:r>
        <w:t>calculator(midx,midy);</w:t>
      </w:r>
    </w:p>
    <w:p w:rsidR="00B965C3" w:rsidRDefault="00B965C3" w:rsidP="00097F52">
      <w:pPr>
        <w:spacing w:line="360" w:lineRule="auto"/>
        <w:jc w:val="both"/>
      </w:pPr>
      <w:r>
        <w:t>break;</w:t>
      </w:r>
    </w:p>
    <w:p w:rsidR="00B965C3" w:rsidRDefault="00B965C3" w:rsidP="00097F52">
      <w:pPr>
        <w:spacing w:line="360" w:lineRule="auto"/>
        <w:jc w:val="both"/>
      </w:pPr>
      <w:r>
        <w:t>case 3:</w:t>
      </w:r>
    </w:p>
    <w:p w:rsidR="00B965C3" w:rsidRDefault="00B965C3" w:rsidP="00097F52">
      <w:pPr>
        <w:spacing w:line="360" w:lineRule="auto"/>
        <w:jc w:val="both"/>
      </w:pPr>
      <w:r>
        <w:t>head_and_tail(midx,midy);</w:t>
      </w:r>
    </w:p>
    <w:p w:rsidR="00B965C3" w:rsidRDefault="00B965C3" w:rsidP="00097F52">
      <w:pPr>
        <w:spacing w:line="360" w:lineRule="auto"/>
        <w:jc w:val="both"/>
      </w:pPr>
      <w:r>
        <w:t>break;</w:t>
      </w:r>
    </w:p>
    <w:p w:rsidR="00B965C3" w:rsidRDefault="00B965C3" w:rsidP="00097F52">
      <w:pPr>
        <w:spacing w:line="360" w:lineRule="auto"/>
        <w:jc w:val="both"/>
      </w:pPr>
      <w:r>
        <w:t>case 4:</w:t>
      </w:r>
    </w:p>
    <w:p w:rsidR="00B965C3" w:rsidRDefault="00B965C3" w:rsidP="00097F52">
      <w:pPr>
        <w:spacing w:line="360" w:lineRule="auto"/>
        <w:jc w:val="both"/>
      </w:pPr>
      <w:r>
        <w:t>weather(midx,midy);</w:t>
      </w:r>
    </w:p>
    <w:p w:rsidR="00B965C3" w:rsidRDefault="00B965C3" w:rsidP="00097F52">
      <w:pPr>
        <w:spacing w:line="360" w:lineRule="auto"/>
        <w:jc w:val="both"/>
      </w:pPr>
      <w:r>
        <w:t>break;</w:t>
      </w:r>
    </w:p>
    <w:p w:rsidR="00B965C3" w:rsidRDefault="00B965C3" w:rsidP="00097F52">
      <w:pPr>
        <w:spacing w:line="360" w:lineRule="auto"/>
        <w:jc w:val="both"/>
      </w:pPr>
      <w:r>
        <w:t>case 5:</w:t>
      </w:r>
    </w:p>
    <w:p w:rsidR="00B965C3" w:rsidRDefault="00B965C3" w:rsidP="00097F52">
      <w:pPr>
        <w:spacing w:line="360" w:lineRule="auto"/>
        <w:jc w:val="both"/>
      </w:pPr>
      <w:r>
        <w:lastRenderedPageBreak/>
        <w:t>currency_converter(midx,midy);</w:t>
      </w:r>
    </w:p>
    <w:p w:rsidR="00B965C3" w:rsidRDefault="00B965C3" w:rsidP="00097F52">
      <w:pPr>
        <w:spacing w:line="360" w:lineRule="auto"/>
        <w:jc w:val="both"/>
      </w:pPr>
      <w:r>
        <w:t>break;</w:t>
      </w:r>
    </w:p>
    <w:p w:rsidR="00B965C3" w:rsidRDefault="00B965C3" w:rsidP="00097F52">
      <w:pPr>
        <w:spacing w:line="360" w:lineRule="auto"/>
        <w:jc w:val="both"/>
      </w:pPr>
      <w:r>
        <w:t>case 6:</w:t>
      </w:r>
    </w:p>
    <w:p w:rsidR="00B965C3" w:rsidRDefault="00B965C3" w:rsidP="00097F52">
      <w:pPr>
        <w:spacing w:line="360" w:lineRule="auto"/>
        <w:jc w:val="both"/>
      </w:pPr>
      <w:r>
        <w:t>temperature_converter(midx,midy);</w:t>
      </w:r>
    </w:p>
    <w:p w:rsidR="00B965C3" w:rsidRDefault="00B965C3" w:rsidP="00097F52">
      <w:pPr>
        <w:spacing w:line="360" w:lineRule="auto"/>
        <w:jc w:val="both"/>
      </w:pPr>
      <w:r>
        <w:t>break;</w:t>
      </w:r>
    </w:p>
    <w:p w:rsidR="00B965C3" w:rsidRDefault="00B965C3" w:rsidP="00097F52">
      <w:pPr>
        <w:spacing w:line="360" w:lineRule="auto"/>
        <w:jc w:val="both"/>
      </w:pPr>
      <w:r>
        <w:t>case 7:</w:t>
      </w:r>
    </w:p>
    <w:p w:rsidR="00B965C3" w:rsidRDefault="00B965C3" w:rsidP="00097F52">
      <w:pPr>
        <w:spacing w:line="360" w:lineRule="auto"/>
        <w:jc w:val="both"/>
      </w:pPr>
      <w:r>
        <w:t>quotes(midx,midy);</w:t>
      </w:r>
    </w:p>
    <w:p w:rsidR="00B965C3" w:rsidRDefault="00B965C3" w:rsidP="00097F52">
      <w:pPr>
        <w:spacing w:line="360" w:lineRule="auto"/>
        <w:jc w:val="both"/>
      </w:pPr>
      <w:r>
        <w:t>break;</w:t>
      </w:r>
    </w:p>
    <w:p w:rsidR="00B965C3" w:rsidRDefault="00B965C3" w:rsidP="00097F52">
      <w:pPr>
        <w:spacing w:line="360" w:lineRule="auto"/>
        <w:jc w:val="both"/>
      </w:pPr>
      <w:r>
        <w:t>case 8:</w:t>
      </w:r>
    </w:p>
    <w:p w:rsidR="00B965C3" w:rsidRDefault="00B965C3" w:rsidP="00097F52">
      <w:pPr>
        <w:spacing w:line="360" w:lineRule="auto"/>
        <w:jc w:val="both"/>
      </w:pPr>
      <w:r>
        <w:t>bmi_calc(midx,midy);</w:t>
      </w:r>
    </w:p>
    <w:p w:rsidR="00B965C3" w:rsidRDefault="00B965C3" w:rsidP="00097F52">
      <w:pPr>
        <w:spacing w:line="360" w:lineRule="auto"/>
        <w:jc w:val="both"/>
      </w:pPr>
      <w:r>
        <w:t>break;</w:t>
      </w:r>
    </w:p>
    <w:p w:rsidR="00B965C3" w:rsidRDefault="00B965C3" w:rsidP="00097F52">
      <w:pPr>
        <w:spacing w:line="360" w:lineRule="auto"/>
        <w:jc w:val="both"/>
      </w:pPr>
      <w:r>
        <w:t>case 9:</w:t>
      </w:r>
    </w:p>
    <w:p w:rsidR="00B965C3" w:rsidRDefault="00B965C3" w:rsidP="00097F52">
      <w:pPr>
        <w:spacing w:line="360" w:lineRule="auto"/>
        <w:jc w:val="both"/>
      </w:pPr>
      <w:r>
        <w:t>assi_info(midx,midy);</w:t>
      </w:r>
    </w:p>
    <w:p w:rsidR="00B965C3" w:rsidRDefault="00B965C3" w:rsidP="00097F52">
      <w:pPr>
        <w:spacing w:line="360" w:lineRule="auto"/>
        <w:jc w:val="both"/>
      </w:pPr>
      <w:r>
        <w:t>break;</w:t>
      </w:r>
    </w:p>
    <w:p w:rsidR="00B965C3" w:rsidRDefault="00B965C3" w:rsidP="00097F52">
      <w:pPr>
        <w:spacing w:line="360" w:lineRule="auto"/>
        <w:jc w:val="both"/>
      </w:pPr>
      <w:r>
        <w:t>case 10:</w:t>
      </w:r>
    </w:p>
    <w:p w:rsidR="00B965C3" w:rsidRDefault="00B965C3" w:rsidP="00097F52">
      <w:pPr>
        <w:spacing w:line="360" w:lineRule="auto"/>
        <w:jc w:val="both"/>
      </w:pPr>
      <w:r>
        <w:t>nc();</w:t>
      </w:r>
    </w:p>
    <w:p w:rsidR="00B965C3" w:rsidRDefault="00B965C3" w:rsidP="00097F52">
      <w:pPr>
        <w:spacing w:line="360" w:lineRule="auto"/>
        <w:jc w:val="both"/>
      </w:pPr>
      <w:r>
        <w:t>break;</w:t>
      </w:r>
    </w:p>
    <w:p w:rsidR="00B965C3" w:rsidRDefault="00B965C3" w:rsidP="00097F52">
      <w:pPr>
        <w:spacing w:line="360" w:lineRule="auto"/>
        <w:jc w:val="both"/>
      </w:pPr>
      <w:r>
        <w:t>case 11:</w:t>
      </w:r>
    </w:p>
    <w:p w:rsidR="00B965C3" w:rsidRDefault="00B965C3" w:rsidP="00097F52">
      <w:pPr>
        <w:spacing w:line="360" w:lineRule="auto"/>
        <w:jc w:val="both"/>
      </w:pPr>
      <w:r>
        <w:t>{</w:t>
      </w:r>
    </w:p>
    <w:p w:rsidR="00B965C3" w:rsidRDefault="00B965C3" w:rsidP="00097F52">
      <w:pPr>
        <w:spacing w:line="360" w:lineRule="auto"/>
        <w:jc w:val="both"/>
      </w:pPr>
      <w:r>
        <w:tab/>
        <w:t>gotoxy(4,23);</w:t>
      </w:r>
    </w:p>
    <w:p w:rsidR="00B965C3" w:rsidRDefault="00B965C3" w:rsidP="00097F52">
      <w:pPr>
        <w:spacing w:line="360" w:lineRule="auto"/>
        <w:jc w:val="both"/>
      </w:pPr>
      <w:r>
        <w:tab/>
        <w:t>printf("Press any key to exit!");</w:t>
      </w:r>
    </w:p>
    <w:p w:rsidR="00B965C3" w:rsidRDefault="00B965C3" w:rsidP="00097F52">
      <w:pPr>
        <w:spacing w:line="360" w:lineRule="auto"/>
        <w:jc w:val="both"/>
      </w:pPr>
      <w:r>
        <w:tab/>
        <w:t>getch();</w:t>
      </w:r>
    </w:p>
    <w:p w:rsidR="00B965C3" w:rsidRDefault="00B965C3" w:rsidP="00097F52">
      <w:pPr>
        <w:spacing w:line="360" w:lineRule="auto"/>
        <w:jc w:val="both"/>
      </w:pPr>
      <w:r>
        <w:tab/>
        <w:t>exit(0);</w:t>
      </w:r>
    </w:p>
    <w:p w:rsidR="00B965C3" w:rsidRDefault="00B965C3" w:rsidP="00097F52">
      <w:pPr>
        <w:spacing w:line="360" w:lineRule="auto"/>
        <w:jc w:val="both"/>
      </w:pPr>
      <w:r>
        <w:t>}</w:t>
      </w:r>
    </w:p>
    <w:p w:rsidR="00B965C3" w:rsidRDefault="00B965C3" w:rsidP="00097F52">
      <w:pPr>
        <w:spacing w:line="360" w:lineRule="auto"/>
        <w:jc w:val="both"/>
      </w:pPr>
      <w:r>
        <w:lastRenderedPageBreak/>
        <w:t>default:</w:t>
      </w:r>
    </w:p>
    <w:p w:rsidR="00B965C3" w:rsidRDefault="00B965C3" w:rsidP="00097F52">
      <w:pPr>
        <w:spacing w:line="360" w:lineRule="auto"/>
        <w:jc w:val="both"/>
      </w:pPr>
      <w:r>
        <w:t>gotoxy(4,22);</w:t>
      </w:r>
    </w:p>
    <w:p w:rsidR="00B965C3" w:rsidRDefault="00B965C3" w:rsidP="00097F52">
      <w:pPr>
        <w:spacing w:line="360" w:lineRule="auto"/>
        <w:jc w:val="both"/>
      </w:pPr>
      <w:r>
        <w:t>printf("Invalid choice!");</w:t>
      </w:r>
    </w:p>
    <w:p w:rsidR="00B965C3" w:rsidRDefault="00B965C3" w:rsidP="00097F52">
      <w:pPr>
        <w:spacing w:line="360" w:lineRule="auto"/>
        <w:jc w:val="both"/>
      </w:pPr>
      <w:r>
        <w:t>break;</w:t>
      </w:r>
    </w:p>
    <w:p w:rsidR="00B965C3" w:rsidRDefault="00B965C3" w:rsidP="00097F52">
      <w:pPr>
        <w:spacing w:line="360" w:lineRule="auto"/>
        <w:jc w:val="both"/>
      </w:pPr>
      <w:r>
        <w:t>}</w:t>
      </w:r>
    </w:p>
    <w:p w:rsidR="00B965C3" w:rsidRDefault="00B965C3" w:rsidP="00097F52">
      <w:pPr>
        <w:spacing w:line="360" w:lineRule="auto"/>
        <w:jc w:val="both"/>
      </w:pPr>
      <w:r>
        <w:t>getch();</w:t>
      </w:r>
    </w:p>
    <w:p w:rsidR="00B965C3" w:rsidRDefault="00B965C3" w:rsidP="00097F52">
      <w:pPr>
        <w:spacing w:line="360" w:lineRule="auto"/>
        <w:jc w:val="both"/>
      </w:pPr>
      <w:r>
        <w:t>}</w:t>
      </w:r>
    </w:p>
    <w:p w:rsidR="00B965C3" w:rsidRDefault="00B965C3" w:rsidP="00097F52">
      <w:pPr>
        <w:spacing w:line="360" w:lineRule="auto"/>
        <w:jc w:val="both"/>
      </w:pPr>
      <w:r>
        <w:t>int rect(int midx,int midy,int a,int cnt)</w:t>
      </w:r>
    </w:p>
    <w:p w:rsidR="00B965C3" w:rsidRDefault="00B965C3" w:rsidP="00097F52">
      <w:pPr>
        <w:spacing w:line="360" w:lineRule="auto"/>
        <w:jc w:val="both"/>
      </w:pPr>
      <w:r>
        <w:t>{</w:t>
      </w:r>
    </w:p>
    <w:p w:rsidR="00B965C3" w:rsidRDefault="00B965C3" w:rsidP="00097F52">
      <w:pPr>
        <w:spacing w:line="360" w:lineRule="auto"/>
        <w:jc w:val="both"/>
      </w:pPr>
      <w:r>
        <w:t>cleardevice();</w:t>
      </w:r>
    </w:p>
    <w:p w:rsidR="00B965C3" w:rsidRDefault="00B965C3" w:rsidP="00097F52">
      <w:pPr>
        <w:spacing w:line="360" w:lineRule="auto"/>
        <w:jc w:val="both"/>
      </w:pPr>
      <w:r>
        <w:t>if(a==1 &amp;&amp; cnt==0)</w:t>
      </w:r>
    </w:p>
    <w:p w:rsidR="00B965C3" w:rsidRDefault="00B965C3" w:rsidP="00097F52">
      <w:pPr>
        <w:spacing w:line="360" w:lineRule="auto"/>
        <w:jc w:val="both"/>
      </w:pPr>
      <w:r>
        <w:t xml:space="preserve">    delay(100);</w:t>
      </w:r>
    </w:p>
    <w:p w:rsidR="00B965C3" w:rsidRDefault="00B965C3" w:rsidP="00097F52">
      <w:pPr>
        <w:spacing w:line="360" w:lineRule="auto"/>
        <w:jc w:val="both"/>
      </w:pPr>
      <w:r>
        <w:t xml:space="preserve">    rectangle(midx-319,midy-239,midx+319,midy+239);//o1</w:t>
      </w:r>
    </w:p>
    <w:p w:rsidR="00B965C3" w:rsidRDefault="00B965C3" w:rsidP="00097F52">
      <w:pPr>
        <w:spacing w:line="360" w:lineRule="auto"/>
        <w:jc w:val="both"/>
      </w:pPr>
      <w:r>
        <w:t xml:space="preserve">    rectangle(midx-317,midy-237,midx+317,midy+237);//o2</w:t>
      </w:r>
    </w:p>
    <w:p w:rsidR="00B965C3" w:rsidRDefault="00B965C3" w:rsidP="00097F52">
      <w:pPr>
        <w:spacing w:line="360" w:lineRule="auto"/>
        <w:jc w:val="both"/>
      </w:pPr>
      <w:r>
        <w:t>if(a==1)</w:t>
      </w:r>
    </w:p>
    <w:p w:rsidR="00B965C3" w:rsidRDefault="00B965C3" w:rsidP="00097F52">
      <w:pPr>
        <w:spacing w:line="360" w:lineRule="auto"/>
        <w:jc w:val="both"/>
      </w:pPr>
      <w:r>
        <w:t>{</w:t>
      </w:r>
    </w:p>
    <w:p w:rsidR="00B965C3" w:rsidRDefault="00B965C3" w:rsidP="00097F52">
      <w:pPr>
        <w:spacing w:line="360" w:lineRule="auto"/>
        <w:jc w:val="both"/>
      </w:pPr>
      <w:r>
        <w:t xml:space="preserve">    if(cnt==0)</w:t>
      </w:r>
    </w:p>
    <w:p w:rsidR="00B965C3" w:rsidRDefault="00B965C3" w:rsidP="00097F52">
      <w:pPr>
        <w:spacing w:line="360" w:lineRule="auto"/>
        <w:jc w:val="both"/>
      </w:pPr>
      <w:r>
        <w:tab/>
        <w:t>delay(150);</w:t>
      </w:r>
    </w:p>
    <w:p w:rsidR="00B965C3" w:rsidRDefault="00B965C3" w:rsidP="00097F52">
      <w:pPr>
        <w:spacing w:line="360" w:lineRule="auto"/>
        <w:jc w:val="both"/>
      </w:pPr>
      <w:r>
        <w:t xml:space="preserve">    rectangle(midx-310,midy-230,midx+310,(midy+20)-175);//o3</w:t>
      </w:r>
    </w:p>
    <w:p w:rsidR="00B965C3" w:rsidRDefault="00B965C3" w:rsidP="00097F52">
      <w:pPr>
        <w:spacing w:line="360" w:lineRule="auto"/>
        <w:jc w:val="both"/>
      </w:pPr>
      <w:r>
        <w:t>}</w:t>
      </w:r>
    </w:p>
    <w:p w:rsidR="00B965C3" w:rsidRDefault="00B965C3" w:rsidP="00097F52">
      <w:pPr>
        <w:spacing w:line="360" w:lineRule="auto"/>
        <w:jc w:val="both"/>
      </w:pPr>
      <w:r>
        <w:t>if(a==1)</w:t>
      </w:r>
    </w:p>
    <w:p w:rsidR="00B965C3" w:rsidRDefault="00B965C3" w:rsidP="00097F52">
      <w:pPr>
        <w:spacing w:line="360" w:lineRule="auto"/>
        <w:jc w:val="both"/>
      </w:pPr>
      <w:r>
        <w:t>{</w:t>
      </w:r>
    </w:p>
    <w:p w:rsidR="00B965C3" w:rsidRDefault="00B965C3" w:rsidP="00097F52">
      <w:pPr>
        <w:spacing w:line="360" w:lineRule="auto"/>
        <w:jc w:val="both"/>
      </w:pPr>
      <w:r>
        <w:t xml:space="preserve">    if(cnt==0)</w:t>
      </w:r>
    </w:p>
    <w:p w:rsidR="00B965C3" w:rsidRDefault="00B965C3" w:rsidP="00097F52">
      <w:pPr>
        <w:spacing w:line="360" w:lineRule="auto"/>
        <w:jc w:val="both"/>
      </w:pPr>
      <w:r>
        <w:tab/>
        <w:t>delay(250);</w:t>
      </w:r>
    </w:p>
    <w:p w:rsidR="00B965C3" w:rsidRDefault="00B965C3" w:rsidP="00097F52">
      <w:pPr>
        <w:spacing w:line="360" w:lineRule="auto"/>
        <w:jc w:val="both"/>
      </w:pPr>
      <w:r>
        <w:lastRenderedPageBreak/>
        <w:t xml:space="preserve">    rectangle(midx-305,midy-225,midx+165,(midy+20)-180);//i1</w:t>
      </w:r>
    </w:p>
    <w:p w:rsidR="00B965C3" w:rsidRDefault="00B965C3" w:rsidP="00097F52">
      <w:pPr>
        <w:spacing w:line="360" w:lineRule="auto"/>
        <w:jc w:val="both"/>
      </w:pPr>
      <w:r>
        <w:t xml:space="preserve">    rectangle(midx+170,midy-225,midx+305,(midy+20)-180);//i2</w:t>
      </w:r>
    </w:p>
    <w:p w:rsidR="00B965C3" w:rsidRDefault="00B965C3" w:rsidP="00097F52">
      <w:pPr>
        <w:spacing w:line="360" w:lineRule="auto"/>
        <w:jc w:val="both"/>
      </w:pPr>
      <w:r>
        <w:t xml:space="preserve">    rectangle(midx-310,midy-150,midx+310,midy+230);//i3</w:t>
      </w:r>
    </w:p>
    <w:p w:rsidR="00B965C3" w:rsidRDefault="00B965C3" w:rsidP="00097F52">
      <w:pPr>
        <w:spacing w:line="360" w:lineRule="auto"/>
        <w:jc w:val="both"/>
      </w:pPr>
      <w:r>
        <w:t>}</w:t>
      </w:r>
    </w:p>
    <w:p w:rsidR="00B965C3" w:rsidRDefault="00B965C3" w:rsidP="00097F52">
      <w:pPr>
        <w:spacing w:line="360" w:lineRule="auto"/>
        <w:jc w:val="both"/>
      </w:pPr>
      <w:r>
        <w:t>if(a!=1)</w:t>
      </w:r>
    </w:p>
    <w:p w:rsidR="00B965C3" w:rsidRDefault="00B965C3" w:rsidP="00097F52">
      <w:pPr>
        <w:spacing w:line="360" w:lineRule="auto"/>
        <w:jc w:val="both"/>
      </w:pPr>
      <w:r>
        <w:t>{</w:t>
      </w:r>
    </w:p>
    <w:p w:rsidR="00B965C3" w:rsidRDefault="00B965C3" w:rsidP="00097F52">
      <w:pPr>
        <w:spacing w:line="360" w:lineRule="auto"/>
        <w:jc w:val="both"/>
      </w:pPr>
      <w:r>
        <w:t>//gotoxy(38,3);</w:t>
      </w:r>
    </w:p>
    <w:p w:rsidR="00B965C3" w:rsidRDefault="00B965C3" w:rsidP="00097F52">
      <w:pPr>
        <w:spacing w:line="360" w:lineRule="auto"/>
        <w:jc w:val="both"/>
      </w:pPr>
      <w:r>
        <w:t>gotoxy(29,4);</w:t>
      </w:r>
    </w:p>
    <w:p w:rsidR="00B965C3" w:rsidRDefault="00B965C3" w:rsidP="00097F52">
      <w:pPr>
        <w:spacing w:line="360" w:lineRule="auto"/>
        <w:jc w:val="both"/>
      </w:pPr>
      <w:r>
        <w:t>rectangle(midx-310,midy-230,midx+310,(midy+20)-175);//o3</w:t>
      </w:r>
    </w:p>
    <w:p w:rsidR="00B965C3" w:rsidRDefault="00B965C3" w:rsidP="00097F52">
      <w:pPr>
        <w:spacing w:line="360" w:lineRule="auto"/>
        <w:jc w:val="both"/>
      </w:pPr>
      <w:r>
        <w:t>rectangle(midx-310,midy-150,midx+310,midy+230);//i3</w:t>
      </w:r>
    </w:p>
    <w:p w:rsidR="00B965C3" w:rsidRDefault="00B965C3" w:rsidP="00097F52">
      <w:pPr>
        <w:spacing w:line="360" w:lineRule="auto"/>
        <w:jc w:val="both"/>
      </w:pPr>
      <w:r>
        <w:t>(a==2)?printf("---------RIDDLE---------"):(a==3)?printf("-------CALCULATOR-------"):(a==4)?printf("------HEAD AND TAIL------"):(a==5)?printf("----WEATHER FORCAST----"):(a==6)?printf("--CURRENCY CONVERTER--"):(a==7)?printf("--MOTIVATIONAL QUOTES--"):(a==8)?printf("-----BMI CALCULATOR----"):(a==9)?printf("-ASSISTANT INFORMATION-"):printf("wrong");</w:t>
      </w:r>
    </w:p>
    <w:p w:rsidR="00B965C3" w:rsidRDefault="00B965C3" w:rsidP="00097F52">
      <w:pPr>
        <w:spacing w:line="360" w:lineRule="auto"/>
        <w:jc w:val="both"/>
      </w:pPr>
      <w:r>
        <w:t>gotoxy(4,8);</w:t>
      </w:r>
    </w:p>
    <w:p w:rsidR="00B965C3" w:rsidRDefault="00B965C3" w:rsidP="00097F52">
      <w:pPr>
        <w:spacing w:line="360" w:lineRule="auto"/>
        <w:jc w:val="both"/>
      </w:pPr>
      <w:r>
        <w:t>}</w:t>
      </w:r>
    </w:p>
    <w:p w:rsidR="00B965C3" w:rsidRDefault="00B965C3" w:rsidP="00097F52">
      <w:pPr>
        <w:spacing w:line="360" w:lineRule="auto"/>
        <w:jc w:val="both"/>
      </w:pPr>
      <w:r>
        <w:t>cnt=2;</w:t>
      </w:r>
    </w:p>
    <w:p w:rsidR="00B965C3" w:rsidRDefault="00B965C3" w:rsidP="00097F52">
      <w:pPr>
        <w:spacing w:line="360" w:lineRule="auto"/>
        <w:jc w:val="both"/>
      </w:pPr>
      <w:r>
        <w:t>return cnt;</w:t>
      </w:r>
    </w:p>
    <w:p w:rsidR="00B965C3" w:rsidRDefault="00B965C3" w:rsidP="00097F52">
      <w:pPr>
        <w:spacing w:line="360" w:lineRule="auto"/>
        <w:jc w:val="both"/>
      </w:pPr>
      <w:r>
        <w:t>}</w:t>
      </w:r>
    </w:p>
    <w:p w:rsidR="00B965C3" w:rsidRDefault="00B965C3" w:rsidP="00097F52">
      <w:pPr>
        <w:spacing w:line="360" w:lineRule="auto"/>
        <w:jc w:val="both"/>
      </w:pPr>
      <w:r>
        <w:t>void anoth_rect(int midx,int midy)</w:t>
      </w:r>
    </w:p>
    <w:p w:rsidR="00B965C3" w:rsidRDefault="00B965C3" w:rsidP="00097F52">
      <w:pPr>
        <w:spacing w:line="360" w:lineRule="auto"/>
        <w:jc w:val="both"/>
      </w:pPr>
      <w:r>
        <w:t>{</w:t>
      </w:r>
    </w:p>
    <w:p w:rsidR="00B965C3" w:rsidRDefault="00B965C3" w:rsidP="00097F52">
      <w:pPr>
        <w:spacing w:line="360" w:lineRule="auto"/>
        <w:jc w:val="both"/>
      </w:pPr>
      <w:r>
        <w:tab/>
        <w:t>rectangle(midx-319,midy-239,midx+319,midy+239);//o1</w:t>
      </w:r>
    </w:p>
    <w:p w:rsidR="00B965C3" w:rsidRDefault="00B965C3" w:rsidP="00097F52">
      <w:pPr>
        <w:spacing w:line="360" w:lineRule="auto"/>
        <w:jc w:val="both"/>
      </w:pPr>
      <w:r>
        <w:tab/>
        <w:t>rectangle(midx-317,midy-237,midx+317,midy+237);//o2</w:t>
      </w:r>
    </w:p>
    <w:p w:rsidR="00B965C3" w:rsidRDefault="00B965C3" w:rsidP="00097F52">
      <w:pPr>
        <w:spacing w:line="360" w:lineRule="auto"/>
        <w:jc w:val="both"/>
      </w:pPr>
      <w:r>
        <w:tab/>
        <w:t>rectangle(midx-310,midy-230,midx+310,(midy+20)-175);//o3</w:t>
      </w:r>
    </w:p>
    <w:p w:rsidR="00B965C3" w:rsidRDefault="00B965C3" w:rsidP="00097F52">
      <w:pPr>
        <w:spacing w:line="360" w:lineRule="auto"/>
        <w:jc w:val="both"/>
      </w:pPr>
      <w:r>
        <w:tab/>
        <w:t>rectangle(midx-310,midy-150,midx+310,midy+230);//i3</w:t>
      </w:r>
    </w:p>
    <w:p w:rsidR="00B965C3" w:rsidRDefault="00B965C3" w:rsidP="00097F52">
      <w:pPr>
        <w:spacing w:line="360" w:lineRule="auto"/>
        <w:jc w:val="both"/>
      </w:pPr>
      <w:r>
        <w:lastRenderedPageBreak/>
        <w:t>}</w:t>
      </w:r>
    </w:p>
    <w:p w:rsidR="00B965C3" w:rsidRDefault="00B965C3" w:rsidP="00097F52">
      <w:pPr>
        <w:spacing w:line="360" w:lineRule="auto"/>
        <w:jc w:val="both"/>
      </w:pPr>
    </w:p>
    <w:p w:rsidR="00B965C3" w:rsidRDefault="00B965C3" w:rsidP="00097F52">
      <w:pPr>
        <w:spacing w:line="360" w:lineRule="auto"/>
        <w:jc w:val="both"/>
      </w:pPr>
      <w:r>
        <w:t>//*Riddle:</w:t>
      </w:r>
    </w:p>
    <w:p w:rsidR="00B965C3" w:rsidRDefault="00B965C3" w:rsidP="00097F52">
      <w:pPr>
        <w:spacing w:line="360" w:lineRule="auto"/>
        <w:jc w:val="both"/>
      </w:pPr>
      <w:r>
        <w:t>void riddle(midx,midy)</w:t>
      </w:r>
    </w:p>
    <w:p w:rsidR="00B965C3" w:rsidRDefault="00B965C3" w:rsidP="00097F52">
      <w:pPr>
        <w:spacing w:line="360" w:lineRule="auto"/>
        <w:jc w:val="both"/>
      </w:pPr>
      <w:r>
        <w:t>{</w:t>
      </w:r>
    </w:p>
    <w:p w:rsidR="00B965C3" w:rsidRDefault="00B965C3" w:rsidP="00097F52">
      <w:pPr>
        <w:spacing w:line="360" w:lineRule="auto"/>
        <w:jc w:val="both"/>
      </w:pPr>
      <w:r>
        <w:t>int rv,r_ch;</w:t>
      </w:r>
    </w:p>
    <w:p w:rsidR="00B965C3" w:rsidRDefault="00B965C3" w:rsidP="00097F52">
      <w:pPr>
        <w:spacing w:line="360" w:lineRule="auto"/>
        <w:jc w:val="both"/>
      </w:pPr>
      <w:r>
        <w:t>char answer[20];</w:t>
      </w:r>
    </w:p>
    <w:p w:rsidR="00B965C3" w:rsidRDefault="00B965C3" w:rsidP="00097F52">
      <w:pPr>
        <w:spacing w:line="360" w:lineRule="auto"/>
        <w:jc w:val="both"/>
      </w:pPr>
      <w:r>
        <w:t>clrscr();</w:t>
      </w:r>
    </w:p>
    <w:p w:rsidR="00B965C3" w:rsidRDefault="00B965C3" w:rsidP="00097F52">
      <w:pPr>
        <w:spacing w:line="360" w:lineRule="auto"/>
        <w:jc w:val="both"/>
      </w:pPr>
      <w:r>
        <w:t>rect(midx,midy,2,1);</w:t>
      </w:r>
    </w:p>
    <w:p w:rsidR="00B965C3" w:rsidRDefault="00B965C3" w:rsidP="00097F52">
      <w:pPr>
        <w:spacing w:line="360" w:lineRule="auto"/>
        <w:jc w:val="both"/>
      </w:pPr>
      <w:r>
        <w:t>rv=rand()%100;</w:t>
      </w:r>
    </w:p>
    <w:p w:rsidR="00B965C3" w:rsidRDefault="00B965C3" w:rsidP="00097F52">
      <w:pPr>
        <w:spacing w:line="360" w:lineRule="auto"/>
        <w:jc w:val="both"/>
      </w:pPr>
      <w:r>
        <w:t>if(rv&gt;=0 &amp;&amp; rv&lt;11)</w:t>
      </w:r>
    </w:p>
    <w:p w:rsidR="00B965C3" w:rsidRDefault="00B965C3" w:rsidP="00097F52">
      <w:pPr>
        <w:spacing w:line="360" w:lineRule="auto"/>
        <w:jc w:val="both"/>
      </w:pPr>
      <w:r>
        <w:t>{</w:t>
      </w:r>
    </w:p>
    <w:p w:rsidR="00B965C3" w:rsidRDefault="00B965C3" w:rsidP="00097F52">
      <w:pPr>
        <w:spacing w:line="360" w:lineRule="auto"/>
        <w:jc w:val="both"/>
      </w:pPr>
      <w:r>
        <w:t>printf("My goal is to have $12.");</w:t>
      </w:r>
    </w:p>
    <w:p w:rsidR="00B965C3" w:rsidRDefault="00B965C3" w:rsidP="00097F52">
      <w:pPr>
        <w:spacing w:line="360" w:lineRule="auto"/>
        <w:jc w:val="both"/>
      </w:pPr>
      <w:r>
        <w:t>gotoxy(4,9);</w:t>
      </w:r>
    </w:p>
    <w:p w:rsidR="00B965C3" w:rsidRDefault="00B965C3" w:rsidP="00097F52">
      <w:pPr>
        <w:spacing w:line="360" w:lineRule="auto"/>
        <w:jc w:val="both"/>
      </w:pPr>
      <w:r>
        <w:t>printf("If I save $1 a month then it will take me 12 months to save $12.");</w:t>
      </w:r>
    </w:p>
    <w:p w:rsidR="00B965C3" w:rsidRDefault="00B965C3" w:rsidP="00097F52">
      <w:pPr>
        <w:spacing w:line="360" w:lineRule="auto"/>
        <w:jc w:val="both"/>
      </w:pPr>
      <w:r>
        <w:t>gotoxy(4,10);</w:t>
      </w:r>
    </w:p>
    <w:p w:rsidR="00B965C3" w:rsidRDefault="00B965C3" w:rsidP="00097F52">
      <w:pPr>
        <w:spacing w:line="360" w:lineRule="auto"/>
        <w:jc w:val="both"/>
      </w:pPr>
      <w:r>
        <w:t>printf("If I save $2 a month then it will take me 6 months to save $12.");</w:t>
      </w:r>
    </w:p>
    <w:p w:rsidR="00B965C3" w:rsidRDefault="00B965C3" w:rsidP="00097F52">
      <w:pPr>
        <w:spacing w:line="360" w:lineRule="auto"/>
        <w:jc w:val="both"/>
      </w:pPr>
      <w:r>
        <w:t>gotoxy(4,11);</w:t>
      </w:r>
    </w:p>
    <w:p w:rsidR="00B965C3" w:rsidRDefault="00B965C3" w:rsidP="00097F52">
      <w:pPr>
        <w:spacing w:line="360" w:lineRule="auto"/>
        <w:jc w:val="both"/>
      </w:pPr>
      <w:r>
        <w:t>printf("What if I saved $1.50 each month?");</w:t>
      </w:r>
    </w:p>
    <w:p w:rsidR="00B965C3" w:rsidRDefault="00B965C3" w:rsidP="00097F52">
      <w:pPr>
        <w:spacing w:line="360" w:lineRule="auto"/>
        <w:jc w:val="both"/>
      </w:pPr>
      <w:r>
        <w:t>gotoxy(4,12);</w:t>
      </w:r>
    </w:p>
    <w:p w:rsidR="00B965C3" w:rsidRDefault="00B965C3" w:rsidP="00097F52">
      <w:pPr>
        <w:spacing w:line="360" w:lineRule="auto"/>
        <w:jc w:val="both"/>
      </w:pPr>
      <w:r>
        <w:t>printf("How many months would it take me to save $12?");</w:t>
      </w:r>
    </w:p>
    <w:p w:rsidR="00B965C3" w:rsidRDefault="00B965C3" w:rsidP="00097F52">
      <w:pPr>
        <w:spacing w:line="360" w:lineRule="auto"/>
        <w:jc w:val="both"/>
      </w:pPr>
      <w:r>
        <w:t>gotoxy(10,14);</w:t>
      </w:r>
    </w:p>
    <w:p w:rsidR="00B965C3" w:rsidRDefault="00B965C3" w:rsidP="00097F52">
      <w:pPr>
        <w:spacing w:line="360" w:lineRule="auto"/>
        <w:jc w:val="both"/>
      </w:pPr>
      <w:r>
        <w:t>printf("Your answer: ");</w:t>
      </w:r>
    </w:p>
    <w:p w:rsidR="00B965C3" w:rsidRDefault="00B965C3" w:rsidP="00097F52">
      <w:pPr>
        <w:spacing w:line="360" w:lineRule="auto"/>
        <w:jc w:val="both"/>
      </w:pPr>
      <w:r>
        <w:t>scanf("%s",&amp;answer);</w:t>
      </w:r>
    </w:p>
    <w:p w:rsidR="00B965C3" w:rsidRDefault="00B965C3" w:rsidP="00097F52">
      <w:pPr>
        <w:spacing w:line="360" w:lineRule="auto"/>
        <w:jc w:val="both"/>
      </w:pPr>
      <w:r>
        <w:lastRenderedPageBreak/>
        <w:t>gotoxy(10,16);</w:t>
      </w:r>
    </w:p>
    <w:p w:rsidR="00B965C3" w:rsidRDefault="00B965C3" w:rsidP="00097F52">
      <w:pPr>
        <w:spacing w:line="360" w:lineRule="auto"/>
        <w:jc w:val="both"/>
      </w:pPr>
      <w:r>
        <w:t>(strcmp(answer,"8")==0 || strcmp(answer,"eight")==0)?printf("Congratulations! Your answer is correct!"):printf("Oh, that's the wrong answer! The correct answer is 8/Eight.");</w:t>
      </w:r>
    </w:p>
    <w:p w:rsidR="00B965C3" w:rsidRDefault="00B965C3" w:rsidP="00097F52">
      <w:pPr>
        <w:spacing w:line="360" w:lineRule="auto"/>
        <w:jc w:val="both"/>
      </w:pPr>
      <w:r>
        <w:t>gotoxy(4,18);</w:t>
      </w:r>
    </w:p>
    <w:p w:rsidR="00B965C3" w:rsidRDefault="00B965C3" w:rsidP="00097F52">
      <w:pPr>
        <w:spacing w:line="360" w:lineRule="auto"/>
        <w:jc w:val="both"/>
      </w:pPr>
      <w:r>
        <w:t>//</w:t>
      </w:r>
    </w:p>
    <w:p w:rsidR="00B965C3" w:rsidRDefault="00B965C3" w:rsidP="00097F52">
      <w:pPr>
        <w:spacing w:line="360" w:lineRule="auto"/>
        <w:jc w:val="both"/>
      </w:pPr>
      <w:r>
        <w:t>}</w:t>
      </w:r>
    </w:p>
    <w:p w:rsidR="00B965C3" w:rsidRDefault="00B965C3" w:rsidP="00097F52">
      <w:pPr>
        <w:spacing w:line="360" w:lineRule="auto"/>
        <w:jc w:val="both"/>
      </w:pPr>
      <w:r>
        <w:t>else if(rv&gt;=11 &amp;&amp; rv&lt;21)</w:t>
      </w:r>
    </w:p>
    <w:p w:rsidR="00B965C3" w:rsidRDefault="00B965C3" w:rsidP="00097F52">
      <w:pPr>
        <w:spacing w:line="360" w:lineRule="auto"/>
        <w:jc w:val="both"/>
      </w:pPr>
      <w:r>
        <w:t>{</w:t>
      </w:r>
    </w:p>
    <w:p w:rsidR="00B965C3" w:rsidRDefault="00B965C3" w:rsidP="00097F52">
      <w:pPr>
        <w:spacing w:line="360" w:lineRule="auto"/>
        <w:jc w:val="both"/>
      </w:pPr>
      <w:r>
        <w:t>printf("I start with M and end with X. I have a never ending amount of letters.");</w:t>
      </w:r>
    </w:p>
    <w:p w:rsidR="00B965C3" w:rsidRDefault="00B965C3" w:rsidP="00097F52">
      <w:pPr>
        <w:spacing w:line="360" w:lineRule="auto"/>
        <w:jc w:val="both"/>
      </w:pPr>
      <w:r>
        <w:t>gotoxy(4,9);</w:t>
      </w:r>
    </w:p>
    <w:p w:rsidR="00B965C3" w:rsidRDefault="00B965C3" w:rsidP="00097F52">
      <w:pPr>
        <w:spacing w:line="360" w:lineRule="auto"/>
        <w:jc w:val="both"/>
      </w:pPr>
      <w:r>
        <w:t>printf("What am I?");</w:t>
      </w:r>
    </w:p>
    <w:p w:rsidR="00B965C3" w:rsidRDefault="00B965C3" w:rsidP="00097F52">
      <w:pPr>
        <w:spacing w:line="360" w:lineRule="auto"/>
        <w:jc w:val="both"/>
      </w:pPr>
      <w:r>
        <w:t>gotoxy(10,11);</w:t>
      </w:r>
    </w:p>
    <w:p w:rsidR="00B965C3" w:rsidRDefault="00B965C3" w:rsidP="00097F52">
      <w:pPr>
        <w:spacing w:line="360" w:lineRule="auto"/>
        <w:jc w:val="both"/>
      </w:pPr>
      <w:r>
        <w:t>printf("Your answer: ");</w:t>
      </w:r>
    </w:p>
    <w:p w:rsidR="00B965C3" w:rsidRDefault="00B965C3" w:rsidP="00097F52">
      <w:pPr>
        <w:spacing w:line="360" w:lineRule="auto"/>
        <w:jc w:val="both"/>
      </w:pPr>
      <w:r>
        <w:t>scanf("%s",&amp;answer);</w:t>
      </w:r>
    </w:p>
    <w:p w:rsidR="00B965C3" w:rsidRDefault="00B965C3" w:rsidP="00097F52">
      <w:pPr>
        <w:spacing w:line="360" w:lineRule="auto"/>
        <w:jc w:val="both"/>
      </w:pPr>
      <w:r>
        <w:t>gotoxy(10,13);</w:t>
      </w:r>
    </w:p>
    <w:p w:rsidR="00B965C3" w:rsidRDefault="00B965C3" w:rsidP="00097F52">
      <w:pPr>
        <w:spacing w:line="360" w:lineRule="auto"/>
        <w:jc w:val="both"/>
      </w:pPr>
      <w:r>
        <w:t>(strcmp(answer,"mailbox")==0)?printf("Congratulations! Your answer is correct!"):printf("Oh, that's the wrong answer! The correct answer is mailbox.");</w:t>
      </w:r>
    </w:p>
    <w:p w:rsidR="00B965C3" w:rsidRDefault="00B965C3" w:rsidP="00097F52">
      <w:pPr>
        <w:spacing w:line="360" w:lineRule="auto"/>
        <w:jc w:val="both"/>
      </w:pPr>
      <w:r>
        <w:t>gotoxy(4,15);</w:t>
      </w:r>
    </w:p>
    <w:p w:rsidR="00B965C3" w:rsidRDefault="00B965C3" w:rsidP="00097F52">
      <w:pPr>
        <w:spacing w:line="360" w:lineRule="auto"/>
        <w:jc w:val="both"/>
      </w:pPr>
      <w:r>
        <w:t>}</w:t>
      </w:r>
    </w:p>
    <w:p w:rsidR="00B965C3" w:rsidRDefault="00B965C3" w:rsidP="00097F52">
      <w:pPr>
        <w:spacing w:line="360" w:lineRule="auto"/>
        <w:jc w:val="both"/>
      </w:pPr>
      <w:r>
        <w:t>else if(rv&gt;=21 &amp;&amp; rv&lt;31)</w:t>
      </w:r>
    </w:p>
    <w:p w:rsidR="00B965C3" w:rsidRDefault="00B965C3" w:rsidP="00097F52">
      <w:pPr>
        <w:spacing w:line="360" w:lineRule="auto"/>
        <w:jc w:val="both"/>
      </w:pPr>
      <w:r>
        <w:t>{</w:t>
      </w:r>
    </w:p>
    <w:p w:rsidR="00B965C3" w:rsidRDefault="00B965C3" w:rsidP="00097F52">
      <w:pPr>
        <w:spacing w:line="360" w:lineRule="auto"/>
        <w:jc w:val="both"/>
      </w:pPr>
      <w:r>
        <w:t>printf("I have a head &amp; no body, but I do have a tail. What am I?");</w:t>
      </w:r>
    </w:p>
    <w:p w:rsidR="00B965C3" w:rsidRDefault="00B965C3" w:rsidP="00097F52">
      <w:pPr>
        <w:spacing w:line="360" w:lineRule="auto"/>
        <w:jc w:val="both"/>
      </w:pPr>
      <w:r>
        <w:t>gotoxy(10,9);</w:t>
      </w:r>
    </w:p>
    <w:p w:rsidR="00B965C3" w:rsidRDefault="00B965C3" w:rsidP="00097F52">
      <w:pPr>
        <w:spacing w:line="360" w:lineRule="auto"/>
        <w:jc w:val="both"/>
      </w:pPr>
      <w:r>
        <w:t>printf("Your answer: ");</w:t>
      </w:r>
    </w:p>
    <w:p w:rsidR="00B965C3" w:rsidRDefault="00B965C3" w:rsidP="00097F52">
      <w:pPr>
        <w:spacing w:line="360" w:lineRule="auto"/>
        <w:jc w:val="both"/>
      </w:pPr>
      <w:r>
        <w:t>scanf("%s",&amp;answer);</w:t>
      </w:r>
    </w:p>
    <w:p w:rsidR="00B965C3" w:rsidRDefault="00B965C3" w:rsidP="00097F52">
      <w:pPr>
        <w:spacing w:line="360" w:lineRule="auto"/>
        <w:jc w:val="both"/>
      </w:pPr>
      <w:r>
        <w:lastRenderedPageBreak/>
        <w:t>gotoxy(10,11);</w:t>
      </w:r>
    </w:p>
    <w:p w:rsidR="00B965C3" w:rsidRDefault="00B965C3" w:rsidP="00097F52">
      <w:pPr>
        <w:spacing w:line="360" w:lineRule="auto"/>
        <w:jc w:val="both"/>
      </w:pPr>
      <w:r>
        <w:t>(strcmp(answer,"coin")==0)?printf("Congratulations! Your answer is correct!"):printf("Oh, that's the wrong answer! The correct answer is coin.");</w:t>
      </w:r>
    </w:p>
    <w:p w:rsidR="00B965C3" w:rsidRDefault="00B965C3" w:rsidP="00097F52">
      <w:pPr>
        <w:spacing w:line="360" w:lineRule="auto"/>
        <w:jc w:val="both"/>
      </w:pPr>
      <w:r>
        <w:t>gotoxy(4,13);</w:t>
      </w:r>
    </w:p>
    <w:p w:rsidR="00B965C3" w:rsidRDefault="00B965C3" w:rsidP="00097F52">
      <w:pPr>
        <w:spacing w:line="360" w:lineRule="auto"/>
        <w:jc w:val="both"/>
      </w:pPr>
      <w:r>
        <w:t>}</w:t>
      </w:r>
    </w:p>
    <w:p w:rsidR="00B965C3" w:rsidRDefault="00B965C3" w:rsidP="00097F52">
      <w:pPr>
        <w:spacing w:line="360" w:lineRule="auto"/>
        <w:jc w:val="both"/>
      </w:pPr>
      <w:r>
        <w:t>else if(rv&gt;=31 &amp;&amp; rv&lt;41)</w:t>
      </w:r>
    </w:p>
    <w:p w:rsidR="00B965C3" w:rsidRDefault="00B965C3" w:rsidP="00097F52">
      <w:pPr>
        <w:spacing w:line="360" w:lineRule="auto"/>
        <w:jc w:val="both"/>
      </w:pPr>
      <w:r>
        <w:t>{</w:t>
      </w:r>
    </w:p>
    <w:p w:rsidR="00B965C3" w:rsidRDefault="00B965C3" w:rsidP="00097F52">
      <w:pPr>
        <w:spacing w:line="360" w:lineRule="auto"/>
        <w:jc w:val="both"/>
      </w:pPr>
      <w:r>
        <w:t>printf("If you are running in a race and pass the second place person");</w:t>
      </w:r>
    </w:p>
    <w:p w:rsidR="00B965C3" w:rsidRDefault="00B965C3" w:rsidP="00097F52">
      <w:pPr>
        <w:spacing w:line="360" w:lineRule="auto"/>
        <w:jc w:val="both"/>
      </w:pPr>
      <w:r>
        <w:t>gotoxy(4,9);</w:t>
      </w:r>
    </w:p>
    <w:p w:rsidR="00B965C3" w:rsidRDefault="00B965C3" w:rsidP="00097F52">
      <w:pPr>
        <w:spacing w:line="360" w:lineRule="auto"/>
        <w:jc w:val="both"/>
      </w:pPr>
      <w:r>
        <w:t>printf("what place are you in?");</w:t>
      </w:r>
    </w:p>
    <w:p w:rsidR="00B965C3" w:rsidRDefault="00B965C3" w:rsidP="00097F52">
      <w:pPr>
        <w:spacing w:line="360" w:lineRule="auto"/>
        <w:jc w:val="both"/>
      </w:pPr>
      <w:r>
        <w:t>gotoxy(10,11);</w:t>
      </w:r>
    </w:p>
    <w:p w:rsidR="00B965C3" w:rsidRDefault="00B965C3" w:rsidP="00097F52">
      <w:pPr>
        <w:spacing w:line="360" w:lineRule="auto"/>
        <w:jc w:val="both"/>
      </w:pPr>
      <w:r>
        <w:t>printf("Your answer: ");</w:t>
      </w:r>
    </w:p>
    <w:p w:rsidR="00B965C3" w:rsidRDefault="00B965C3" w:rsidP="00097F52">
      <w:pPr>
        <w:spacing w:line="360" w:lineRule="auto"/>
        <w:jc w:val="both"/>
      </w:pPr>
      <w:r>
        <w:t>scanf("%s",&amp;answer);</w:t>
      </w:r>
    </w:p>
    <w:p w:rsidR="00B965C3" w:rsidRDefault="00B965C3" w:rsidP="00097F52">
      <w:pPr>
        <w:spacing w:line="360" w:lineRule="auto"/>
        <w:jc w:val="both"/>
      </w:pPr>
      <w:r>
        <w:t>gotoxy(10,13);</w:t>
      </w:r>
    </w:p>
    <w:p w:rsidR="00B965C3" w:rsidRDefault="00B965C3" w:rsidP="00097F52">
      <w:pPr>
        <w:spacing w:line="360" w:lineRule="auto"/>
        <w:jc w:val="both"/>
      </w:pPr>
      <w:r>
        <w:t>(strcmp(answer,"2nd")==0 || strcmp(answer,"second")==0 || strcmp(answer,"2")==0)?printf("Congratulations! Your answer is correct!"):printf("Oh, that's the wrong answer! The correct answer is 2nd/second");</w:t>
      </w:r>
    </w:p>
    <w:p w:rsidR="00B965C3" w:rsidRDefault="00B965C3" w:rsidP="00097F52">
      <w:pPr>
        <w:spacing w:line="360" w:lineRule="auto"/>
        <w:jc w:val="both"/>
      </w:pPr>
      <w:r>
        <w:t>gotoxy(4,15);</w:t>
      </w:r>
    </w:p>
    <w:p w:rsidR="00B965C3" w:rsidRDefault="00B965C3" w:rsidP="00097F52">
      <w:pPr>
        <w:spacing w:line="360" w:lineRule="auto"/>
        <w:jc w:val="both"/>
      </w:pPr>
      <w:r>
        <w:t>}</w:t>
      </w:r>
    </w:p>
    <w:p w:rsidR="00B965C3" w:rsidRDefault="00B965C3" w:rsidP="00097F52">
      <w:pPr>
        <w:spacing w:line="360" w:lineRule="auto"/>
        <w:jc w:val="both"/>
      </w:pPr>
      <w:r>
        <w:t>else if(rv&gt;=41 &amp;&amp; rv&lt;51)</w:t>
      </w:r>
    </w:p>
    <w:p w:rsidR="00B965C3" w:rsidRDefault="00B965C3" w:rsidP="00097F52">
      <w:pPr>
        <w:spacing w:line="360" w:lineRule="auto"/>
        <w:jc w:val="both"/>
      </w:pPr>
      <w:r>
        <w:t>{</w:t>
      </w:r>
    </w:p>
    <w:p w:rsidR="00B965C3" w:rsidRDefault="00B965C3" w:rsidP="00097F52">
      <w:pPr>
        <w:spacing w:line="360" w:lineRule="auto"/>
        <w:jc w:val="both"/>
      </w:pPr>
      <w:r>
        <w:t>printf("I can be made and I can be played. I can be cracked and I can be told.");</w:t>
      </w:r>
    </w:p>
    <w:p w:rsidR="00B965C3" w:rsidRDefault="00B965C3" w:rsidP="00097F52">
      <w:pPr>
        <w:spacing w:line="360" w:lineRule="auto"/>
        <w:jc w:val="both"/>
      </w:pPr>
      <w:r>
        <w:t>gotoxy(4,9);</w:t>
      </w:r>
    </w:p>
    <w:p w:rsidR="00B965C3" w:rsidRDefault="00B965C3" w:rsidP="00097F52">
      <w:pPr>
        <w:spacing w:line="360" w:lineRule="auto"/>
        <w:jc w:val="both"/>
      </w:pPr>
      <w:r>
        <w:t>printf("What am I?");</w:t>
      </w:r>
    </w:p>
    <w:p w:rsidR="00B965C3" w:rsidRDefault="00B965C3" w:rsidP="00097F52">
      <w:pPr>
        <w:spacing w:line="360" w:lineRule="auto"/>
        <w:jc w:val="both"/>
      </w:pPr>
      <w:r>
        <w:t>gotoxy(10,11);</w:t>
      </w:r>
    </w:p>
    <w:p w:rsidR="00B965C3" w:rsidRDefault="00B965C3" w:rsidP="00097F52">
      <w:pPr>
        <w:spacing w:line="360" w:lineRule="auto"/>
        <w:jc w:val="both"/>
      </w:pPr>
      <w:r>
        <w:t>printf("Your answer: ");</w:t>
      </w:r>
    </w:p>
    <w:p w:rsidR="00B965C3" w:rsidRDefault="00B965C3" w:rsidP="00097F52">
      <w:pPr>
        <w:spacing w:line="360" w:lineRule="auto"/>
        <w:jc w:val="both"/>
      </w:pPr>
      <w:r>
        <w:lastRenderedPageBreak/>
        <w:t>scanf("%s",&amp;answer);</w:t>
      </w:r>
    </w:p>
    <w:p w:rsidR="00B965C3" w:rsidRDefault="00B965C3" w:rsidP="00097F52">
      <w:pPr>
        <w:spacing w:line="360" w:lineRule="auto"/>
        <w:jc w:val="both"/>
      </w:pPr>
      <w:r>
        <w:t>gotoxy(10,13);</w:t>
      </w:r>
    </w:p>
    <w:p w:rsidR="00B965C3" w:rsidRDefault="00B965C3" w:rsidP="00097F52">
      <w:pPr>
        <w:spacing w:line="360" w:lineRule="auto"/>
        <w:jc w:val="both"/>
      </w:pPr>
      <w:r>
        <w:t>(strcmp(answer,"joke")==0 || strcmp(answer,"jokes")==0)?printf("Congratulations! Your answer is correct!"):printf("Oh, that's the wrong answer! The correct answer is joke");</w:t>
      </w:r>
    </w:p>
    <w:p w:rsidR="00B965C3" w:rsidRDefault="00B965C3" w:rsidP="00097F52">
      <w:pPr>
        <w:spacing w:line="360" w:lineRule="auto"/>
        <w:jc w:val="both"/>
      </w:pPr>
      <w:r>
        <w:t>gotoxy(4,15);</w:t>
      </w:r>
    </w:p>
    <w:p w:rsidR="00B965C3" w:rsidRDefault="00B965C3" w:rsidP="00097F52">
      <w:pPr>
        <w:spacing w:line="360" w:lineRule="auto"/>
        <w:jc w:val="both"/>
      </w:pPr>
      <w:r>
        <w:t>}</w:t>
      </w:r>
    </w:p>
    <w:p w:rsidR="00B965C3" w:rsidRDefault="00B965C3" w:rsidP="00097F52">
      <w:pPr>
        <w:spacing w:line="360" w:lineRule="auto"/>
        <w:jc w:val="both"/>
      </w:pPr>
      <w:r>
        <w:t>else if(rv&gt;=51 &amp;&amp; rv&lt;61)</w:t>
      </w:r>
    </w:p>
    <w:p w:rsidR="00B965C3" w:rsidRDefault="00B965C3" w:rsidP="00097F52">
      <w:pPr>
        <w:spacing w:line="360" w:lineRule="auto"/>
        <w:jc w:val="both"/>
      </w:pPr>
      <w:r>
        <w:t>{</w:t>
      </w:r>
    </w:p>
    <w:p w:rsidR="00B965C3" w:rsidRDefault="00B965C3" w:rsidP="00097F52">
      <w:pPr>
        <w:spacing w:line="360" w:lineRule="auto"/>
        <w:jc w:val="both"/>
      </w:pPr>
      <w:r>
        <w:t>printf("What has a bed but doesn't sleep and a mouth but never eats?");</w:t>
      </w:r>
    </w:p>
    <w:p w:rsidR="00B965C3" w:rsidRDefault="00B965C3" w:rsidP="00097F52">
      <w:pPr>
        <w:spacing w:line="360" w:lineRule="auto"/>
        <w:jc w:val="both"/>
      </w:pPr>
      <w:r>
        <w:t>gotoxy(10,10);</w:t>
      </w:r>
    </w:p>
    <w:p w:rsidR="00B965C3" w:rsidRDefault="00B965C3" w:rsidP="00097F52">
      <w:pPr>
        <w:spacing w:line="360" w:lineRule="auto"/>
        <w:jc w:val="both"/>
      </w:pPr>
      <w:r>
        <w:t>printf("Your answer: ");</w:t>
      </w:r>
    </w:p>
    <w:p w:rsidR="00B965C3" w:rsidRDefault="00B965C3" w:rsidP="00097F52">
      <w:pPr>
        <w:spacing w:line="360" w:lineRule="auto"/>
        <w:jc w:val="both"/>
      </w:pPr>
      <w:r>
        <w:t>scanf("%s",&amp;answer);</w:t>
      </w:r>
    </w:p>
    <w:p w:rsidR="00B965C3" w:rsidRDefault="00B965C3" w:rsidP="00097F52">
      <w:pPr>
        <w:spacing w:line="360" w:lineRule="auto"/>
        <w:jc w:val="both"/>
      </w:pPr>
      <w:r>
        <w:t>gotoxy(10,12);</w:t>
      </w:r>
    </w:p>
    <w:p w:rsidR="00B965C3" w:rsidRDefault="00B965C3" w:rsidP="00097F52">
      <w:pPr>
        <w:spacing w:line="360" w:lineRule="auto"/>
        <w:jc w:val="both"/>
      </w:pPr>
      <w:r>
        <w:t>(strcmp(answer,"river")==0 || strcmp(answer,"rivers")==0)?printf("Congratulations! Your answer is correct!"):printf("Oh, that's the wrong answer! The correct answer is river");</w:t>
      </w:r>
    </w:p>
    <w:p w:rsidR="00B965C3" w:rsidRDefault="00B965C3" w:rsidP="00097F52">
      <w:pPr>
        <w:spacing w:line="360" w:lineRule="auto"/>
        <w:jc w:val="both"/>
      </w:pPr>
      <w:r>
        <w:t>gotoxy(4,14);</w:t>
      </w:r>
    </w:p>
    <w:p w:rsidR="00B965C3" w:rsidRDefault="00B965C3" w:rsidP="00097F52">
      <w:pPr>
        <w:spacing w:line="360" w:lineRule="auto"/>
        <w:jc w:val="both"/>
      </w:pPr>
      <w:r>
        <w:t>}</w:t>
      </w:r>
    </w:p>
    <w:p w:rsidR="00B965C3" w:rsidRDefault="00B965C3" w:rsidP="00097F52">
      <w:pPr>
        <w:spacing w:line="360" w:lineRule="auto"/>
        <w:jc w:val="both"/>
      </w:pPr>
      <w:r>
        <w:t>else if(rv&gt;=61 &amp;&amp; rv&lt;71)</w:t>
      </w:r>
    </w:p>
    <w:p w:rsidR="00B965C3" w:rsidRDefault="00B965C3" w:rsidP="00097F52">
      <w:pPr>
        <w:spacing w:line="360" w:lineRule="auto"/>
        <w:jc w:val="both"/>
      </w:pPr>
      <w:r>
        <w:t>{</w:t>
      </w:r>
    </w:p>
    <w:p w:rsidR="00B965C3" w:rsidRDefault="00B965C3" w:rsidP="00097F52">
      <w:pPr>
        <w:spacing w:line="360" w:lineRule="auto"/>
        <w:jc w:val="both"/>
      </w:pPr>
      <w:r>
        <w:t>printf("We see it once in a year, twice in a week but never in a day.");</w:t>
      </w:r>
    </w:p>
    <w:p w:rsidR="00B965C3" w:rsidRDefault="00B965C3" w:rsidP="00097F52">
      <w:pPr>
        <w:spacing w:line="360" w:lineRule="auto"/>
        <w:jc w:val="both"/>
      </w:pPr>
      <w:r>
        <w:t>gotoxy(4,9);</w:t>
      </w:r>
    </w:p>
    <w:p w:rsidR="00B965C3" w:rsidRDefault="00B965C3" w:rsidP="00097F52">
      <w:pPr>
        <w:spacing w:line="360" w:lineRule="auto"/>
        <w:jc w:val="both"/>
      </w:pPr>
      <w:r>
        <w:t>printf("What is it?");</w:t>
      </w:r>
    </w:p>
    <w:p w:rsidR="00B965C3" w:rsidRDefault="00B965C3" w:rsidP="00097F52">
      <w:pPr>
        <w:spacing w:line="360" w:lineRule="auto"/>
        <w:jc w:val="both"/>
      </w:pPr>
      <w:r>
        <w:t>gotoxy(10,11);</w:t>
      </w:r>
    </w:p>
    <w:p w:rsidR="00B965C3" w:rsidRDefault="00B965C3" w:rsidP="00097F52">
      <w:pPr>
        <w:spacing w:line="360" w:lineRule="auto"/>
        <w:jc w:val="both"/>
      </w:pPr>
      <w:r>
        <w:t>printf("Your answer: ");</w:t>
      </w:r>
    </w:p>
    <w:p w:rsidR="00B965C3" w:rsidRDefault="00B965C3" w:rsidP="00097F52">
      <w:pPr>
        <w:spacing w:line="360" w:lineRule="auto"/>
        <w:jc w:val="both"/>
      </w:pPr>
      <w:r>
        <w:t>scanf("%s",&amp;answer);</w:t>
      </w:r>
    </w:p>
    <w:p w:rsidR="00B965C3" w:rsidRDefault="00B965C3" w:rsidP="00097F52">
      <w:pPr>
        <w:spacing w:line="360" w:lineRule="auto"/>
        <w:jc w:val="both"/>
      </w:pPr>
      <w:r>
        <w:lastRenderedPageBreak/>
        <w:t>gotoxy(10,13);</w:t>
      </w:r>
    </w:p>
    <w:p w:rsidR="00B965C3" w:rsidRDefault="00B965C3" w:rsidP="00097F52">
      <w:pPr>
        <w:spacing w:line="360" w:lineRule="auto"/>
        <w:jc w:val="both"/>
      </w:pPr>
      <w:r>
        <w:t>(strcmp(answer,"E")==0 || strcmp(answer,"e")==0)?printf("Congratulations! Your answer is correct!"):printf("Oh, that's the wrong answer! The correct answer is e");</w:t>
      </w:r>
    </w:p>
    <w:p w:rsidR="00B965C3" w:rsidRDefault="00B965C3" w:rsidP="00097F52">
      <w:pPr>
        <w:spacing w:line="360" w:lineRule="auto"/>
        <w:jc w:val="both"/>
      </w:pPr>
      <w:r>
        <w:t>gotoxy(4,15);</w:t>
      </w:r>
    </w:p>
    <w:p w:rsidR="00B965C3" w:rsidRDefault="00B965C3" w:rsidP="00097F52">
      <w:pPr>
        <w:spacing w:line="360" w:lineRule="auto"/>
        <w:jc w:val="both"/>
      </w:pPr>
      <w:r>
        <w:t>}</w:t>
      </w:r>
    </w:p>
    <w:p w:rsidR="00B965C3" w:rsidRDefault="00B965C3" w:rsidP="00097F52">
      <w:pPr>
        <w:spacing w:line="360" w:lineRule="auto"/>
        <w:jc w:val="both"/>
      </w:pPr>
      <w:r>
        <w:t>else if(rv&gt;=71 &amp;&amp; rv&lt;81)</w:t>
      </w:r>
    </w:p>
    <w:p w:rsidR="00B965C3" w:rsidRDefault="00B965C3" w:rsidP="00097F52">
      <w:pPr>
        <w:spacing w:line="360" w:lineRule="auto"/>
        <w:jc w:val="both"/>
      </w:pPr>
      <w:r>
        <w:t>{</w:t>
      </w:r>
    </w:p>
    <w:p w:rsidR="00B965C3" w:rsidRDefault="00B965C3" w:rsidP="00097F52">
      <w:pPr>
        <w:spacing w:line="360" w:lineRule="auto"/>
        <w:jc w:val="both"/>
      </w:pPr>
      <w:r>
        <w:t>printf("I am a container with no sides and no lid, yet golden treasure lays inside.");</w:t>
      </w:r>
    </w:p>
    <w:p w:rsidR="00B965C3" w:rsidRDefault="00B965C3" w:rsidP="00097F52">
      <w:pPr>
        <w:spacing w:line="360" w:lineRule="auto"/>
        <w:jc w:val="both"/>
      </w:pPr>
      <w:r>
        <w:t>gotoxy(4,9);</w:t>
      </w:r>
    </w:p>
    <w:p w:rsidR="00B965C3" w:rsidRDefault="00B965C3" w:rsidP="00097F52">
      <w:pPr>
        <w:spacing w:line="360" w:lineRule="auto"/>
        <w:jc w:val="both"/>
      </w:pPr>
      <w:r>
        <w:t>printf("What am I?");</w:t>
      </w:r>
    </w:p>
    <w:p w:rsidR="00B965C3" w:rsidRDefault="00B965C3" w:rsidP="00097F52">
      <w:pPr>
        <w:spacing w:line="360" w:lineRule="auto"/>
        <w:jc w:val="both"/>
      </w:pPr>
      <w:r>
        <w:t>gotoxy(10,11);</w:t>
      </w:r>
    </w:p>
    <w:p w:rsidR="00B965C3" w:rsidRDefault="00B965C3" w:rsidP="00097F52">
      <w:pPr>
        <w:spacing w:line="360" w:lineRule="auto"/>
        <w:jc w:val="both"/>
      </w:pPr>
      <w:r>
        <w:t>printf("Your answer: ");</w:t>
      </w:r>
    </w:p>
    <w:p w:rsidR="00B965C3" w:rsidRDefault="00B965C3" w:rsidP="00097F52">
      <w:pPr>
        <w:spacing w:line="360" w:lineRule="auto"/>
        <w:jc w:val="both"/>
      </w:pPr>
      <w:r>
        <w:t>scanf("%s",&amp;answer);</w:t>
      </w:r>
    </w:p>
    <w:p w:rsidR="00B965C3" w:rsidRDefault="00B965C3" w:rsidP="00097F52">
      <w:pPr>
        <w:spacing w:line="360" w:lineRule="auto"/>
        <w:jc w:val="both"/>
      </w:pPr>
      <w:r>
        <w:t>gotoxy(10,13);</w:t>
      </w:r>
    </w:p>
    <w:p w:rsidR="00B965C3" w:rsidRDefault="00B965C3" w:rsidP="00097F52">
      <w:pPr>
        <w:spacing w:line="360" w:lineRule="auto"/>
        <w:jc w:val="both"/>
      </w:pPr>
      <w:r>
        <w:t>(strcmp(answer,"egg")==0 || strcmp(answer,"eggs")==0)?printf("Congratulations! Your answer is correct!"):printf("Oh, that's the wrong answer! The correct answer is egg");</w:t>
      </w:r>
    </w:p>
    <w:p w:rsidR="00B965C3" w:rsidRDefault="00B965C3" w:rsidP="00097F52">
      <w:pPr>
        <w:spacing w:line="360" w:lineRule="auto"/>
        <w:jc w:val="both"/>
      </w:pPr>
      <w:r>
        <w:t>gotoxy(4,15);</w:t>
      </w:r>
    </w:p>
    <w:p w:rsidR="00B965C3" w:rsidRDefault="00B965C3" w:rsidP="00097F52">
      <w:pPr>
        <w:spacing w:line="360" w:lineRule="auto"/>
        <w:jc w:val="both"/>
      </w:pPr>
      <w:r>
        <w:t>}</w:t>
      </w:r>
    </w:p>
    <w:p w:rsidR="00B965C3" w:rsidRDefault="00B965C3" w:rsidP="00097F52">
      <w:pPr>
        <w:spacing w:line="360" w:lineRule="auto"/>
        <w:jc w:val="both"/>
      </w:pPr>
      <w:r>
        <w:t>else if(rv&gt;=81 &amp;&amp; rv&lt;91)</w:t>
      </w:r>
    </w:p>
    <w:p w:rsidR="00B965C3" w:rsidRDefault="00B965C3" w:rsidP="00097F52">
      <w:pPr>
        <w:spacing w:line="360" w:lineRule="auto"/>
        <w:jc w:val="both"/>
      </w:pPr>
      <w:r>
        <w:t>{</w:t>
      </w:r>
    </w:p>
    <w:p w:rsidR="00B965C3" w:rsidRDefault="00B965C3" w:rsidP="00097F52">
      <w:pPr>
        <w:spacing w:line="360" w:lineRule="auto"/>
        <w:jc w:val="both"/>
      </w:pPr>
      <w:r>
        <w:t>printf("Which letter of the alphabet contains the most water?");</w:t>
      </w:r>
    </w:p>
    <w:p w:rsidR="00B965C3" w:rsidRDefault="00B965C3" w:rsidP="00097F52">
      <w:pPr>
        <w:spacing w:line="360" w:lineRule="auto"/>
        <w:jc w:val="both"/>
      </w:pPr>
      <w:r>
        <w:t>gotoxy(10,10);</w:t>
      </w:r>
    </w:p>
    <w:p w:rsidR="00B965C3" w:rsidRDefault="00B965C3" w:rsidP="00097F52">
      <w:pPr>
        <w:spacing w:line="360" w:lineRule="auto"/>
        <w:jc w:val="both"/>
      </w:pPr>
      <w:r>
        <w:t>printf("Your answer: ");</w:t>
      </w:r>
    </w:p>
    <w:p w:rsidR="00B965C3" w:rsidRDefault="00B965C3" w:rsidP="00097F52">
      <w:pPr>
        <w:spacing w:line="360" w:lineRule="auto"/>
        <w:jc w:val="both"/>
      </w:pPr>
      <w:r>
        <w:t>scanf("%s",&amp;answer);</w:t>
      </w:r>
    </w:p>
    <w:p w:rsidR="00B965C3" w:rsidRDefault="00B965C3" w:rsidP="00097F52">
      <w:pPr>
        <w:spacing w:line="360" w:lineRule="auto"/>
        <w:jc w:val="both"/>
      </w:pPr>
      <w:r>
        <w:t>gotoxy(10,12);</w:t>
      </w:r>
    </w:p>
    <w:p w:rsidR="00B965C3" w:rsidRDefault="00B965C3" w:rsidP="00097F52">
      <w:pPr>
        <w:spacing w:line="360" w:lineRule="auto"/>
        <w:jc w:val="both"/>
      </w:pPr>
      <w:r>
        <w:lastRenderedPageBreak/>
        <w:t>(strcmp(answer,"C")==0 || strcmp(answer,"c")==0)?printf("Congratulations! Your answer is correct!"):printf("Oh, that's the wrong answer! The correct answer is c");</w:t>
      </w:r>
    </w:p>
    <w:p w:rsidR="00B965C3" w:rsidRDefault="00B965C3" w:rsidP="00097F52">
      <w:pPr>
        <w:spacing w:line="360" w:lineRule="auto"/>
        <w:jc w:val="both"/>
      </w:pPr>
      <w:r>
        <w:t>gotoxy(4,14);</w:t>
      </w:r>
    </w:p>
    <w:p w:rsidR="00B965C3" w:rsidRDefault="00B965C3" w:rsidP="00097F52">
      <w:pPr>
        <w:spacing w:line="360" w:lineRule="auto"/>
        <w:jc w:val="both"/>
      </w:pPr>
      <w:r>
        <w:t>}</w:t>
      </w:r>
    </w:p>
    <w:p w:rsidR="00B965C3" w:rsidRDefault="00B965C3" w:rsidP="00097F52">
      <w:pPr>
        <w:spacing w:line="360" w:lineRule="auto"/>
        <w:jc w:val="both"/>
      </w:pPr>
      <w:r>
        <w:t>else if(rv&gt;=91 &amp;&amp; rv&lt;101)</w:t>
      </w:r>
    </w:p>
    <w:p w:rsidR="00B965C3" w:rsidRDefault="00B965C3" w:rsidP="00097F52">
      <w:pPr>
        <w:spacing w:line="360" w:lineRule="auto"/>
        <w:jc w:val="both"/>
      </w:pPr>
      <w:r>
        <w:t>{</w:t>
      </w:r>
    </w:p>
    <w:p w:rsidR="00B965C3" w:rsidRDefault="00B965C3" w:rsidP="00097F52">
      <w:pPr>
        <w:spacing w:line="360" w:lineRule="auto"/>
        <w:jc w:val="both"/>
      </w:pPr>
      <w:r>
        <w:t>printf("You buy me to eat, but never eat me. What am I?");</w:t>
      </w:r>
    </w:p>
    <w:p w:rsidR="00B965C3" w:rsidRDefault="00B965C3" w:rsidP="00097F52">
      <w:pPr>
        <w:spacing w:line="360" w:lineRule="auto"/>
        <w:jc w:val="both"/>
      </w:pPr>
      <w:r>
        <w:t>gotoxy(10,10);</w:t>
      </w:r>
    </w:p>
    <w:p w:rsidR="00B965C3" w:rsidRDefault="00B965C3" w:rsidP="00097F52">
      <w:pPr>
        <w:spacing w:line="360" w:lineRule="auto"/>
        <w:jc w:val="both"/>
      </w:pPr>
      <w:r>
        <w:t>printf("Your answer: ");</w:t>
      </w:r>
    </w:p>
    <w:p w:rsidR="00B965C3" w:rsidRDefault="00B965C3" w:rsidP="00097F52">
      <w:pPr>
        <w:spacing w:line="360" w:lineRule="auto"/>
        <w:jc w:val="both"/>
      </w:pPr>
      <w:r>
        <w:t>scanf("%s",&amp;answer);</w:t>
      </w:r>
    </w:p>
    <w:p w:rsidR="00B965C3" w:rsidRDefault="00B965C3" w:rsidP="00097F52">
      <w:pPr>
        <w:spacing w:line="360" w:lineRule="auto"/>
        <w:jc w:val="both"/>
      </w:pPr>
      <w:r>
        <w:t>gotoxy(10,12);</w:t>
      </w:r>
    </w:p>
    <w:p w:rsidR="00B965C3" w:rsidRDefault="00B965C3" w:rsidP="00097F52">
      <w:pPr>
        <w:spacing w:line="360" w:lineRule="auto"/>
        <w:jc w:val="both"/>
      </w:pPr>
      <w:r>
        <w:t>(strcmp(answer,"utensils")==0 || strcmp(answer,"utensil")==0)?printf("Congratulations! Your answer is correct!"):printf("Oh, that's the wrong answer! The correct answer is utensil");</w:t>
      </w:r>
    </w:p>
    <w:p w:rsidR="00B965C3" w:rsidRDefault="00B965C3" w:rsidP="00097F52">
      <w:pPr>
        <w:spacing w:line="360" w:lineRule="auto"/>
        <w:jc w:val="both"/>
      </w:pPr>
      <w:r>
        <w:t>gotoxy(4,14);</w:t>
      </w:r>
    </w:p>
    <w:p w:rsidR="00B965C3" w:rsidRDefault="00B965C3" w:rsidP="00097F52">
      <w:pPr>
        <w:spacing w:line="360" w:lineRule="auto"/>
        <w:jc w:val="both"/>
      </w:pPr>
      <w:r>
        <w:t>}</w:t>
      </w:r>
    </w:p>
    <w:p w:rsidR="00B965C3" w:rsidRDefault="00B965C3" w:rsidP="00097F52">
      <w:pPr>
        <w:spacing w:line="360" w:lineRule="auto"/>
        <w:jc w:val="both"/>
      </w:pPr>
      <w:r>
        <w:t>printf("Do you want to solve some more riddles (1-yes)||(2-no)? ");</w:t>
      </w:r>
    </w:p>
    <w:p w:rsidR="00B965C3" w:rsidRDefault="00B965C3" w:rsidP="00097F52">
      <w:pPr>
        <w:spacing w:line="360" w:lineRule="auto"/>
        <w:jc w:val="both"/>
      </w:pPr>
      <w:r>
        <w:t>scanf("%d",&amp;r_ch);</w:t>
      </w:r>
    </w:p>
    <w:p w:rsidR="00B965C3" w:rsidRDefault="00B965C3" w:rsidP="00097F52">
      <w:pPr>
        <w:spacing w:line="360" w:lineRule="auto"/>
        <w:jc w:val="both"/>
      </w:pPr>
      <w:r>
        <w:t>(r_ch==1)?riddle(midx,midy):assistant_menu();</w:t>
      </w:r>
    </w:p>
    <w:p w:rsidR="00B965C3" w:rsidRDefault="00B965C3" w:rsidP="00097F52">
      <w:pPr>
        <w:spacing w:line="360" w:lineRule="auto"/>
        <w:jc w:val="both"/>
      </w:pPr>
      <w:r>
        <w:t>}</w:t>
      </w:r>
    </w:p>
    <w:p w:rsidR="00B965C3" w:rsidRDefault="00B965C3" w:rsidP="00097F52">
      <w:pPr>
        <w:spacing w:line="360" w:lineRule="auto"/>
        <w:jc w:val="both"/>
      </w:pPr>
      <w:r>
        <w:t>//*calci:</w:t>
      </w:r>
    </w:p>
    <w:p w:rsidR="00B965C3" w:rsidRDefault="00B965C3" w:rsidP="00097F52">
      <w:pPr>
        <w:spacing w:line="360" w:lineRule="auto"/>
        <w:jc w:val="both"/>
      </w:pPr>
      <w:r>
        <w:t>void calculator(int midx,int midy)</w:t>
      </w:r>
    </w:p>
    <w:p w:rsidR="00B965C3" w:rsidRDefault="00B965C3" w:rsidP="00097F52">
      <w:pPr>
        <w:spacing w:line="360" w:lineRule="auto"/>
        <w:jc w:val="both"/>
      </w:pPr>
      <w:r>
        <w:t>{</w:t>
      </w:r>
    </w:p>
    <w:p w:rsidR="00B965C3" w:rsidRDefault="00B965C3" w:rsidP="00097F52">
      <w:pPr>
        <w:spacing w:line="360" w:lineRule="auto"/>
        <w:jc w:val="both"/>
      </w:pPr>
      <w:r>
        <w:t xml:space="preserve">    static float no1=0,no2=0;</w:t>
      </w:r>
    </w:p>
    <w:p w:rsidR="00B965C3" w:rsidRDefault="00B965C3" w:rsidP="00097F52">
      <w:pPr>
        <w:spacing w:line="360" w:lineRule="auto"/>
        <w:jc w:val="both"/>
      </w:pPr>
      <w:r>
        <w:t xml:space="preserve">    int calci_choice;</w:t>
      </w:r>
    </w:p>
    <w:p w:rsidR="00B965C3" w:rsidRDefault="00B965C3" w:rsidP="00097F52">
      <w:pPr>
        <w:spacing w:line="360" w:lineRule="auto"/>
        <w:jc w:val="both"/>
      </w:pPr>
      <w:r>
        <w:t xml:space="preserve">    clrscr();</w:t>
      </w:r>
    </w:p>
    <w:p w:rsidR="00B965C3" w:rsidRDefault="00B965C3" w:rsidP="00097F52">
      <w:pPr>
        <w:spacing w:line="360" w:lineRule="auto"/>
        <w:jc w:val="both"/>
      </w:pPr>
      <w:r>
        <w:lastRenderedPageBreak/>
        <w:t xml:space="preserve">    rect(midx,midy,3,1);</w:t>
      </w:r>
    </w:p>
    <w:p w:rsidR="00B965C3" w:rsidRDefault="00B965C3" w:rsidP="00097F52">
      <w:pPr>
        <w:spacing w:line="360" w:lineRule="auto"/>
        <w:jc w:val="both"/>
      </w:pPr>
      <w:r>
        <w:t xml:space="preserve">    printf("Enter number 1: ");</w:t>
      </w:r>
    </w:p>
    <w:p w:rsidR="00B965C3" w:rsidRDefault="00B965C3" w:rsidP="00097F52">
      <w:pPr>
        <w:spacing w:line="360" w:lineRule="auto"/>
        <w:jc w:val="both"/>
      </w:pPr>
      <w:r>
        <w:t xml:space="preserve">    scanf("%f",&amp;no1);</w:t>
      </w:r>
    </w:p>
    <w:p w:rsidR="00B965C3" w:rsidRDefault="00B965C3" w:rsidP="00097F52">
      <w:pPr>
        <w:spacing w:line="360" w:lineRule="auto"/>
        <w:jc w:val="both"/>
      </w:pPr>
      <w:r>
        <w:t xml:space="preserve">    gotoxy(4,9);</w:t>
      </w:r>
    </w:p>
    <w:p w:rsidR="00B965C3" w:rsidRDefault="00B965C3" w:rsidP="00097F52">
      <w:pPr>
        <w:spacing w:line="360" w:lineRule="auto"/>
        <w:jc w:val="both"/>
      </w:pPr>
      <w:r>
        <w:t xml:space="preserve">    printf("Enter number 2: ");</w:t>
      </w:r>
    </w:p>
    <w:p w:rsidR="00B965C3" w:rsidRDefault="00B965C3" w:rsidP="00097F52">
      <w:pPr>
        <w:spacing w:line="360" w:lineRule="auto"/>
        <w:jc w:val="both"/>
      </w:pPr>
      <w:r>
        <w:t xml:space="preserve">    scanf("%f",&amp;no2);</w:t>
      </w:r>
    </w:p>
    <w:p w:rsidR="00B965C3" w:rsidRDefault="00B965C3" w:rsidP="00097F52">
      <w:pPr>
        <w:spacing w:line="360" w:lineRule="auto"/>
        <w:jc w:val="both"/>
      </w:pPr>
      <w:r>
        <w:t xml:space="preserve">    gotoxy(10,11);</w:t>
      </w:r>
    </w:p>
    <w:p w:rsidR="00B965C3" w:rsidRDefault="00B965C3" w:rsidP="00097F52">
      <w:pPr>
        <w:spacing w:line="360" w:lineRule="auto"/>
        <w:jc w:val="both"/>
      </w:pPr>
      <w:r>
        <w:t xml:space="preserve">    printf("1. addition.");</w:t>
      </w:r>
    </w:p>
    <w:p w:rsidR="00B965C3" w:rsidRDefault="00B965C3" w:rsidP="00097F52">
      <w:pPr>
        <w:spacing w:line="360" w:lineRule="auto"/>
        <w:jc w:val="both"/>
      </w:pPr>
      <w:r>
        <w:t xml:space="preserve">    gotoxy(10,12);</w:t>
      </w:r>
    </w:p>
    <w:p w:rsidR="00B965C3" w:rsidRDefault="00B965C3" w:rsidP="00097F52">
      <w:pPr>
        <w:spacing w:line="360" w:lineRule="auto"/>
        <w:jc w:val="both"/>
      </w:pPr>
      <w:r>
        <w:t xml:space="preserve">    printf("2. subtraction.");</w:t>
      </w:r>
    </w:p>
    <w:p w:rsidR="00B965C3" w:rsidRDefault="00B965C3" w:rsidP="00097F52">
      <w:pPr>
        <w:spacing w:line="360" w:lineRule="auto"/>
        <w:jc w:val="both"/>
      </w:pPr>
      <w:r>
        <w:t xml:space="preserve">    gotoxy(10,13);</w:t>
      </w:r>
    </w:p>
    <w:p w:rsidR="00B965C3" w:rsidRDefault="00B965C3" w:rsidP="00097F52">
      <w:pPr>
        <w:spacing w:line="360" w:lineRule="auto"/>
        <w:jc w:val="both"/>
      </w:pPr>
      <w:r>
        <w:t xml:space="preserve">    printf("3. multiplication.");</w:t>
      </w:r>
    </w:p>
    <w:p w:rsidR="00B965C3" w:rsidRDefault="00B965C3" w:rsidP="00097F52">
      <w:pPr>
        <w:spacing w:line="360" w:lineRule="auto"/>
        <w:jc w:val="both"/>
      </w:pPr>
      <w:r>
        <w:t xml:space="preserve">    gotoxy(10,14);</w:t>
      </w:r>
    </w:p>
    <w:p w:rsidR="00B965C3" w:rsidRDefault="00B965C3" w:rsidP="00097F52">
      <w:pPr>
        <w:spacing w:line="360" w:lineRule="auto"/>
        <w:jc w:val="both"/>
      </w:pPr>
      <w:r>
        <w:t xml:space="preserve">    printf("4. division.");</w:t>
      </w:r>
    </w:p>
    <w:p w:rsidR="00B965C3" w:rsidRDefault="00B965C3" w:rsidP="00097F52">
      <w:pPr>
        <w:spacing w:line="360" w:lineRule="auto"/>
        <w:jc w:val="both"/>
      </w:pPr>
      <w:r>
        <w:t xml:space="preserve">    gotoxy(10,15);</w:t>
      </w:r>
    </w:p>
    <w:p w:rsidR="00B965C3" w:rsidRDefault="00B965C3" w:rsidP="00097F52">
      <w:pPr>
        <w:spacing w:line="360" w:lineRule="auto"/>
        <w:jc w:val="both"/>
      </w:pPr>
      <w:r>
        <w:t xml:space="preserve">    printf("5. all operations.");</w:t>
      </w:r>
    </w:p>
    <w:p w:rsidR="00B965C3" w:rsidRDefault="00B965C3" w:rsidP="00097F52">
      <w:pPr>
        <w:spacing w:line="360" w:lineRule="auto"/>
        <w:jc w:val="both"/>
      </w:pPr>
      <w:r>
        <w:t xml:space="preserve">    gotoxy(10,16);</w:t>
      </w:r>
    </w:p>
    <w:p w:rsidR="00B965C3" w:rsidRDefault="00B965C3" w:rsidP="00097F52">
      <w:pPr>
        <w:spacing w:line="360" w:lineRule="auto"/>
        <w:jc w:val="both"/>
      </w:pPr>
      <w:r>
        <w:t xml:space="preserve">    printf("6. Return to main menu.");</w:t>
      </w:r>
    </w:p>
    <w:p w:rsidR="00B965C3" w:rsidRDefault="00B965C3" w:rsidP="00097F52">
      <w:pPr>
        <w:spacing w:line="360" w:lineRule="auto"/>
        <w:jc w:val="both"/>
      </w:pPr>
      <w:r>
        <w:t xml:space="preserve">    gotoxy(10,17);</w:t>
      </w:r>
    </w:p>
    <w:p w:rsidR="00B965C3" w:rsidRDefault="00B965C3" w:rsidP="00097F52">
      <w:pPr>
        <w:spacing w:line="360" w:lineRule="auto"/>
        <w:jc w:val="both"/>
      </w:pPr>
      <w:r>
        <w:t xml:space="preserve">    printf("7. Exit.");</w:t>
      </w:r>
    </w:p>
    <w:p w:rsidR="00B965C3" w:rsidRDefault="00B965C3" w:rsidP="00097F52">
      <w:pPr>
        <w:spacing w:line="360" w:lineRule="auto"/>
        <w:jc w:val="both"/>
      </w:pPr>
      <w:r>
        <w:t xml:space="preserve">    gotoxy(15,19);</w:t>
      </w:r>
    </w:p>
    <w:p w:rsidR="00B965C3" w:rsidRDefault="00B965C3" w:rsidP="00097F52">
      <w:pPr>
        <w:spacing w:line="360" w:lineRule="auto"/>
        <w:jc w:val="both"/>
      </w:pPr>
      <w:r>
        <w:t xml:space="preserve">    printf("Your choice: ");</w:t>
      </w:r>
    </w:p>
    <w:p w:rsidR="00B965C3" w:rsidRDefault="00B965C3" w:rsidP="00097F52">
      <w:pPr>
        <w:spacing w:line="360" w:lineRule="auto"/>
        <w:jc w:val="both"/>
      </w:pPr>
      <w:r>
        <w:t xml:space="preserve">    scanf("%d",&amp;calci_choice);</w:t>
      </w:r>
    </w:p>
    <w:p w:rsidR="00B965C3" w:rsidRDefault="00B965C3" w:rsidP="00097F52">
      <w:pPr>
        <w:spacing w:line="360" w:lineRule="auto"/>
        <w:jc w:val="both"/>
      </w:pPr>
      <w:r>
        <w:t xml:space="preserve">    gotoxy(10,21);</w:t>
      </w:r>
    </w:p>
    <w:p w:rsidR="00B965C3" w:rsidRDefault="00B965C3" w:rsidP="00097F52">
      <w:pPr>
        <w:spacing w:line="360" w:lineRule="auto"/>
        <w:jc w:val="both"/>
      </w:pPr>
      <w:r>
        <w:lastRenderedPageBreak/>
        <w:t xml:space="preserve">    if(calci_choice==1)</w:t>
      </w:r>
    </w:p>
    <w:p w:rsidR="00B965C3" w:rsidRDefault="00B965C3" w:rsidP="00097F52">
      <w:pPr>
        <w:spacing w:line="360" w:lineRule="auto"/>
        <w:jc w:val="both"/>
      </w:pPr>
      <w:r>
        <w:tab/>
        <w:t>printf("addition of %.0f + %.0f = %.2f",no1,no2,no1+no2);</w:t>
      </w:r>
    </w:p>
    <w:p w:rsidR="00B965C3" w:rsidRDefault="00B965C3" w:rsidP="00097F52">
      <w:pPr>
        <w:spacing w:line="360" w:lineRule="auto"/>
        <w:jc w:val="both"/>
      </w:pPr>
      <w:r>
        <w:t xml:space="preserve">    else if(calci_choice==2)</w:t>
      </w:r>
    </w:p>
    <w:p w:rsidR="00B965C3" w:rsidRDefault="00B965C3" w:rsidP="00097F52">
      <w:pPr>
        <w:spacing w:line="360" w:lineRule="auto"/>
        <w:jc w:val="both"/>
      </w:pPr>
      <w:r>
        <w:tab/>
        <w:t>printf("subtraction of %.0f - %.0f = %.2f",no1,no2,no1-no2);</w:t>
      </w:r>
    </w:p>
    <w:p w:rsidR="00B965C3" w:rsidRDefault="00B965C3" w:rsidP="00097F52">
      <w:pPr>
        <w:spacing w:line="360" w:lineRule="auto"/>
        <w:jc w:val="both"/>
      </w:pPr>
      <w:r>
        <w:t xml:space="preserve">    else if(calci_choice==3)</w:t>
      </w:r>
    </w:p>
    <w:p w:rsidR="00B965C3" w:rsidRDefault="00B965C3" w:rsidP="00097F52">
      <w:pPr>
        <w:spacing w:line="360" w:lineRule="auto"/>
        <w:jc w:val="both"/>
      </w:pPr>
      <w:r>
        <w:tab/>
        <w:t>printf("multiplication of %.0f * %.0f = %.2f",no1,no2,no1*no2);</w:t>
      </w:r>
    </w:p>
    <w:p w:rsidR="00B965C3" w:rsidRDefault="00B965C3" w:rsidP="00097F52">
      <w:pPr>
        <w:spacing w:line="360" w:lineRule="auto"/>
        <w:jc w:val="both"/>
      </w:pPr>
      <w:r>
        <w:t xml:space="preserve">    else if(calci_choice==4)</w:t>
      </w:r>
    </w:p>
    <w:p w:rsidR="00B965C3" w:rsidRDefault="00B965C3" w:rsidP="00097F52">
      <w:pPr>
        <w:spacing w:line="360" w:lineRule="auto"/>
        <w:jc w:val="both"/>
      </w:pPr>
      <w:r>
        <w:tab/>
        <w:t>printf("division of %.0f / %.0f = %.2f",no1,no2,no1/no2);</w:t>
      </w:r>
    </w:p>
    <w:p w:rsidR="00B965C3" w:rsidRDefault="00B965C3" w:rsidP="00097F52">
      <w:pPr>
        <w:spacing w:line="360" w:lineRule="auto"/>
        <w:jc w:val="both"/>
      </w:pPr>
      <w:r>
        <w:t xml:space="preserve">    else if(calci_choice==5)</w:t>
      </w:r>
    </w:p>
    <w:p w:rsidR="00B965C3" w:rsidRDefault="00B965C3" w:rsidP="00097F52">
      <w:pPr>
        <w:spacing w:line="360" w:lineRule="auto"/>
        <w:jc w:val="both"/>
      </w:pPr>
      <w:r>
        <w:tab/>
        <w:t>{</w:t>
      </w:r>
    </w:p>
    <w:p w:rsidR="00B965C3" w:rsidRDefault="00B965C3" w:rsidP="00097F52">
      <w:pPr>
        <w:spacing w:line="360" w:lineRule="auto"/>
        <w:jc w:val="both"/>
      </w:pPr>
      <w:r>
        <w:tab/>
      </w:r>
      <w:r>
        <w:tab/>
        <w:t>printf("addition of</w:t>
      </w:r>
      <w:r>
        <w:tab/>
      </w:r>
      <w:r>
        <w:tab/>
        <w:t>%.0f + %.0f</w:t>
      </w:r>
      <w:r>
        <w:tab/>
        <w:t>= %.2f",no1,no2,no1+no2);</w:t>
      </w:r>
    </w:p>
    <w:p w:rsidR="00B965C3" w:rsidRDefault="00B965C3" w:rsidP="00097F52">
      <w:pPr>
        <w:spacing w:line="360" w:lineRule="auto"/>
        <w:jc w:val="both"/>
      </w:pPr>
      <w:r>
        <w:tab/>
      </w:r>
      <w:r>
        <w:tab/>
        <w:t>gotoxy(10,22);</w:t>
      </w:r>
    </w:p>
    <w:p w:rsidR="00B965C3" w:rsidRDefault="00B965C3" w:rsidP="00097F52">
      <w:pPr>
        <w:spacing w:line="360" w:lineRule="auto"/>
        <w:jc w:val="both"/>
      </w:pPr>
      <w:r>
        <w:tab/>
      </w:r>
      <w:r>
        <w:tab/>
        <w:t>printf("subtraction of</w:t>
      </w:r>
      <w:r>
        <w:tab/>
      </w:r>
      <w:r>
        <w:tab/>
        <w:t>%.0f - %.0f</w:t>
      </w:r>
      <w:r>
        <w:tab/>
        <w:t>= %.2f",no1,no2,no1-no2);</w:t>
      </w:r>
    </w:p>
    <w:p w:rsidR="00B965C3" w:rsidRDefault="00B965C3" w:rsidP="00097F52">
      <w:pPr>
        <w:spacing w:line="360" w:lineRule="auto"/>
        <w:jc w:val="both"/>
      </w:pPr>
      <w:r>
        <w:tab/>
      </w:r>
      <w:r>
        <w:tab/>
        <w:t>gotoxy(10,23);</w:t>
      </w:r>
    </w:p>
    <w:p w:rsidR="00B965C3" w:rsidRDefault="00B965C3" w:rsidP="00097F52">
      <w:pPr>
        <w:spacing w:line="360" w:lineRule="auto"/>
        <w:jc w:val="both"/>
      </w:pPr>
      <w:r>
        <w:tab/>
      </w:r>
      <w:r>
        <w:tab/>
        <w:t>printf("multiplication of</w:t>
      </w:r>
      <w:r>
        <w:tab/>
        <w:t>%.0f * %.0f</w:t>
      </w:r>
      <w:r>
        <w:tab/>
        <w:t>= %.2f",no1,no2,no1*no2);</w:t>
      </w:r>
    </w:p>
    <w:p w:rsidR="00B965C3" w:rsidRDefault="00B965C3" w:rsidP="00097F52">
      <w:pPr>
        <w:spacing w:line="360" w:lineRule="auto"/>
        <w:jc w:val="both"/>
      </w:pPr>
      <w:r>
        <w:tab/>
      </w:r>
      <w:r>
        <w:tab/>
        <w:t>gotoxy(10,24);</w:t>
      </w:r>
    </w:p>
    <w:p w:rsidR="00B965C3" w:rsidRDefault="00B965C3" w:rsidP="00097F52">
      <w:pPr>
        <w:spacing w:line="360" w:lineRule="auto"/>
        <w:jc w:val="both"/>
      </w:pPr>
      <w:r>
        <w:tab/>
      </w:r>
      <w:r>
        <w:tab/>
        <w:t>printf("division of</w:t>
      </w:r>
      <w:r>
        <w:tab/>
      </w:r>
      <w:r>
        <w:tab/>
        <w:t>%.0f / %.0f</w:t>
      </w:r>
      <w:r>
        <w:tab/>
        <w:t>= %.2f",no1,no2,no1/no2);</w:t>
      </w:r>
    </w:p>
    <w:p w:rsidR="00B965C3" w:rsidRDefault="00B965C3" w:rsidP="00097F52">
      <w:pPr>
        <w:spacing w:line="360" w:lineRule="auto"/>
        <w:jc w:val="both"/>
      </w:pPr>
      <w:r>
        <w:tab/>
      </w:r>
      <w:r>
        <w:tab/>
        <w:t>gotoxy(4,25);</w:t>
      </w:r>
    </w:p>
    <w:p w:rsidR="00B965C3" w:rsidRDefault="00B965C3" w:rsidP="00097F52">
      <w:pPr>
        <w:spacing w:line="360" w:lineRule="auto"/>
        <w:jc w:val="both"/>
      </w:pPr>
      <w:r>
        <w:tab/>
      </w:r>
      <w:r>
        <w:tab/>
        <w:t>printf("\n   Press any key to return to the main menu.");</w:t>
      </w:r>
    </w:p>
    <w:p w:rsidR="00B965C3" w:rsidRDefault="00B965C3" w:rsidP="00097F52">
      <w:pPr>
        <w:spacing w:line="360" w:lineRule="auto"/>
        <w:jc w:val="both"/>
      </w:pPr>
      <w:r>
        <w:tab/>
      </w:r>
      <w:r>
        <w:tab/>
        <w:t>anoth_rect(midx,midy);</w:t>
      </w:r>
    </w:p>
    <w:p w:rsidR="00B965C3" w:rsidRDefault="00B965C3" w:rsidP="00097F52">
      <w:pPr>
        <w:spacing w:line="360" w:lineRule="auto"/>
        <w:jc w:val="both"/>
      </w:pPr>
      <w:r>
        <w:tab/>
      </w:r>
      <w:r>
        <w:tab/>
        <w:t>getch();</w:t>
      </w:r>
    </w:p>
    <w:p w:rsidR="00B965C3" w:rsidRDefault="00B965C3" w:rsidP="00097F52">
      <w:pPr>
        <w:spacing w:line="360" w:lineRule="auto"/>
        <w:jc w:val="both"/>
      </w:pPr>
      <w:r>
        <w:tab/>
      </w:r>
      <w:r>
        <w:tab/>
        <w:t>assistant_menu();</w:t>
      </w:r>
    </w:p>
    <w:p w:rsidR="00B965C3" w:rsidRDefault="00B965C3" w:rsidP="00097F52">
      <w:pPr>
        <w:spacing w:line="360" w:lineRule="auto"/>
        <w:jc w:val="both"/>
      </w:pPr>
      <w:r>
        <w:tab/>
        <w:t>}</w:t>
      </w:r>
    </w:p>
    <w:p w:rsidR="00B965C3" w:rsidRDefault="00B965C3" w:rsidP="00097F52">
      <w:pPr>
        <w:spacing w:line="360" w:lineRule="auto"/>
        <w:jc w:val="both"/>
      </w:pPr>
      <w:r>
        <w:t xml:space="preserve">    else if(calci_choice==6)</w:t>
      </w:r>
    </w:p>
    <w:p w:rsidR="00B965C3" w:rsidRDefault="00B965C3" w:rsidP="00097F52">
      <w:pPr>
        <w:spacing w:line="360" w:lineRule="auto"/>
        <w:jc w:val="both"/>
      </w:pPr>
      <w:r>
        <w:lastRenderedPageBreak/>
        <w:tab/>
        <w:t>assistant_menu();</w:t>
      </w:r>
    </w:p>
    <w:p w:rsidR="00B965C3" w:rsidRDefault="00B965C3" w:rsidP="00097F52">
      <w:pPr>
        <w:spacing w:line="360" w:lineRule="auto"/>
        <w:jc w:val="both"/>
      </w:pPr>
      <w:r>
        <w:t xml:space="preserve">    else if(calci_choice==7)</w:t>
      </w:r>
    </w:p>
    <w:p w:rsidR="00B965C3" w:rsidRDefault="00B965C3" w:rsidP="00097F52">
      <w:pPr>
        <w:spacing w:line="360" w:lineRule="auto"/>
        <w:jc w:val="both"/>
      </w:pPr>
      <w:r>
        <w:tab/>
        <w:t>{</w:t>
      </w:r>
    </w:p>
    <w:p w:rsidR="00B965C3" w:rsidRDefault="00B965C3" w:rsidP="00097F52">
      <w:pPr>
        <w:spacing w:line="360" w:lineRule="auto"/>
        <w:jc w:val="both"/>
      </w:pPr>
      <w:r>
        <w:tab/>
      </w:r>
      <w:r>
        <w:tab/>
        <w:t>printf("Ok, press any to exit!");</w:t>
      </w:r>
    </w:p>
    <w:p w:rsidR="00B965C3" w:rsidRDefault="00B965C3" w:rsidP="00097F52">
      <w:pPr>
        <w:spacing w:line="360" w:lineRule="auto"/>
        <w:jc w:val="both"/>
      </w:pPr>
      <w:r>
        <w:tab/>
      </w:r>
      <w:r>
        <w:tab/>
        <w:t>getch();</w:t>
      </w:r>
    </w:p>
    <w:p w:rsidR="00B965C3" w:rsidRDefault="00B965C3" w:rsidP="00097F52">
      <w:pPr>
        <w:spacing w:line="360" w:lineRule="auto"/>
        <w:jc w:val="both"/>
      </w:pPr>
      <w:r>
        <w:tab/>
      </w:r>
      <w:r>
        <w:tab/>
        <w:t>exit(0);</w:t>
      </w:r>
    </w:p>
    <w:p w:rsidR="00B965C3" w:rsidRDefault="00B965C3" w:rsidP="00097F52">
      <w:pPr>
        <w:spacing w:line="360" w:lineRule="auto"/>
        <w:jc w:val="both"/>
      </w:pPr>
      <w:r>
        <w:tab/>
        <w:t>}</w:t>
      </w:r>
    </w:p>
    <w:p w:rsidR="00B965C3" w:rsidRDefault="00B965C3" w:rsidP="00097F52">
      <w:pPr>
        <w:spacing w:line="360" w:lineRule="auto"/>
        <w:jc w:val="both"/>
      </w:pPr>
      <w:r>
        <w:t xml:space="preserve">    else</w:t>
      </w:r>
    </w:p>
    <w:p w:rsidR="00B965C3" w:rsidRDefault="00B965C3" w:rsidP="00097F52">
      <w:pPr>
        <w:spacing w:line="360" w:lineRule="auto"/>
        <w:jc w:val="both"/>
      </w:pPr>
      <w:r>
        <w:tab/>
        <w:t>printf("Wrong choice!");</w:t>
      </w:r>
    </w:p>
    <w:p w:rsidR="00B965C3" w:rsidRDefault="00B965C3" w:rsidP="00097F52">
      <w:pPr>
        <w:spacing w:line="360" w:lineRule="auto"/>
        <w:jc w:val="both"/>
      </w:pPr>
      <w:r>
        <w:t xml:space="preserve">    if(calci_choice==(1||2||3||4))</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gotoxy(4,23);</w:t>
      </w:r>
    </w:p>
    <w:p w:rsidR="00B965C3" w:rsidRDefault="00B965C3" w:rsidP="00097F52">
      <w:pPr>
        <w:spacing w:line="360" w:lineRule="auto"/>
        <w:jc w:val="both"/>
      </w:pPr>
      <w:r>
        <w:t xml:space="preserve">    printf("Press any key to return to the main menu.");</w:t>
      </w:r>
    </w:p>
    <w:p w:rsidR="00B965C3" w:rsidRDefault="00B965C3" w:rsidP="00097F52">
      <w:pPr>
        <w:spacing w:line="360" w:lineRule="auto"/>
        <w:jc w:val="both"/>
      </w:pPr>
      <w:r>
        <w:t xml:space="preserve">    getch();</w:t>
      </w:r>
    </w:p>
    <w:p w:rsidR="00B965C3" w:rsidRDefault="00B965C3" w:rsidP="00097F52">
      <w:pPr>
        <w:spacing w:line="360" w:lineRule="auto"/>
        <w:jc w:val="both"/>
      </w:pPr>
      <w:r>
        <w:t xml:space="preserve">    assistant_menu();</w:t>
      </w:r>
    </w:p>
    <w:p w:rsidR="00B965C3" w:rsidRDefault="00B965C3" w:rsidP="00097F52">
      <w:pPr>
        <w:spacing w:line="360" w:lineRule="auto"/>
        <w:jc w:val="both"/>
      </w:pPr>
      <w:r>
        <w:t xml:space="preserve">    }</w:t>
      </w:r>
    </w:p>
    <w:p w:rsidR="00B965C3" w:rsidRDefault="00B965C3" w:rsidP="00097F52">
      <w:pPr>
        <w:spacing w:line="360" w:lineRule="auto"/>
        <w:jc w:val="both"/>
      </w:pPr>
      <w:r>
        <w:t>}</w:t>
      </w:r>
    </w:p>
    <w:p w:rsidR="00B965C3" w:rsidRDefault="00B965C3" w:rsidP="00097F52">
      <w:pPr>
        <w:spacing w:line="360" w:lineRule="auto"/>
        <w:jc w:val="both"/>
      </w:pPr>
      <w:r>
        <w:t>//*roll a die:</w:t>
      </w:r>
    </w:p>
    <w:p w:rsidR="00B965C3" w:rsidRDefault="00B965C3" w:rsidP="00097F52">
      <w:pPr>
        <w:spacing w:line="360" w:lineRule="auto"/>
        <w:jc w:val="both"/>
      </w:pPr>
      <w:r>
        <w:t>void head_and_tail(midx,midy)</w:t>
      </w:r>
    </w:p>
    <w:p w:rsidR="00B965C3" w:rsidRDefault="00B965C3" w:rsidP="00097F52">
      <w:pPr>
        <w:spacing w:line="360" w:lineRule="auto"/>
        <w:jc w:val="both"/>
      </w:pPr>
      <w:r>
        <w:t>{</w:t>
      </w:r>
    </w:p>
    <w:p w:rsidR="00B965C3" w:rsidRDefault="00B965C3" w:rsidP="00097F52">
      <w:pPr>
        <w:spacing w:line="360" w:lineRule="auto"/>
        <w:jc w:val="both"/>
      </w:pPr>
      <w:r>
        <w:t>int random_answer,no;</w:t>
      </w:r>
    </w:p>
    <w:p w:rsidR="00B965C3" w:rsidRDefault="00B965C3" w:rsidP="00097F52">
      <w:pPr>
        <w:spacing w:line="360" w:lineRule="auto"/>
        <w:jc w:val="both"/>
      </w:pPr>
      <w:r>
        <w:t>char call[5];</w:t>
      </w:r>
    </w:p>
    <w:p w:rsidR="00B965C3" w:rsidRDefault="00B965C3" w:rsidP="00097F52">
      <w:pPr>
        <w:spacing w:line="360" w:lineRule="auto"/>
        <w:jc w:val="both"/>
      </w:pPr>
      <w:r>
        <w:t>clrscr();</w:t>
      </w:r>
    </w:p>
    <w:p w:rsidR="00B965C3" w:rsidRDefault="00B965C3" w:rsidP="00097F52">
      <w:pPr>
        <w:spacing w:line="360" w:lineRule="auto"/>
        <w:jc w:val="both"/>
      </w:pPr>
      <w:r>
        <w:t>rect(midx,midy,4,1);</w:t>
      </w:r>
    </w:p>
    <w:p w:rsidR="00B965C3" w:rsidRDefault="00B965C3" w:rsidP="00097F52">
      <w:pPr>
        <w:spacing w:line="360" w:lineRule="auto"/>
        <w:jc w:val="both"/>
      </w:pPr>
      <w:r>
        <w:lastRenderedPageBreak/>
        <w:t>printf("Make a call(head/heads/h | tail/tails/t): ");</w:t>
      </w:r>
    </w:p>
    <w:p w:rsidR="00B965C3" w:rsidRDefault="00B965C3" w:rsidP="00097F52">
      <w:pPr>
        <w:spacing w:line="360" w:lineRule="auto"/>
        <w:jc w:val="both"/>
      </w:pPr>
      <w:r>
        <w:t>scanf("%s",&amp;call);</w:t>
      </w:r>
    </w:p>
    <w:p w:rsidR="00B965C3" w:rsidRDefault="00B965C3" w:rsidP="00097F52">
      <w:pPr>
        <w:spacing w:line="360" w:lineRule="auto"/>
        <w:jc w:val="both"/>
      </w:pPr>
      <w:r>
        <w:t>gotoxy(10,10);</w:t>
      </w:r>
    </w:p>
    <w:p w:rsidR="00B965C3" w:rsidRDefault="00B965C3" w:rsidP="00097F52">
      <w:pPr>
        <w:spacing w:line="360" w:lineRule="auto"/>
        <w:jc w:val="both"/>
      </w:pPr>
      <w:r>
        <w:t>printf("Ok, the coin is rolling...");</w:t>
      </w:r>
    </w:p>
    <w:p w:rsidR="00B965C3" w:rsidRDefault="00B965C3" w:rsidP="00097F52">
      <w:pPr>
        <w:spacing w:line="360" w:lineRule="auto"/>
        <w:jc w:val="both"/>
      </w:pPr>
      <w:r>
        <w:t>gotoxy(10,11);</w:t>
      </w:r>
    </w:p>
    <w:p w:rsidR="00B965C3" w:rsidRDefault="00B965C3" w:rsidP="00097F52">
      <w:pPr>
        <w:spacing w:line="360" w:lineRule="auto"/>
        <w:jc w:val="both"/>
      </w:pPr>
      <w:r>
        <w:t>printf("Press any key to stop the coin.");</w:t>
      </w:r>
    </w:p>
    <w:p w:rsidR="00B965C3" w:rsidRDefault="00B965C3" w:rsidP="00097F52">
      <w:pPr>
        <w:spacing w:line="360" w:lineRule="auto"/>
        <w:jc w:val="both"/>
      </w:pPr>
      <w:r>
        <w:t>getch();</w:t>
      </w:r>
    </w:p>
    <w:p w:rsidR="00B965C3" w:rsidRDefault="00B965C3" w:rsidP="00097F52">
      <w:pPr>
        <w:spacing w:line="360" w:lineRule="auto"/>
        <w:jc w:val="both"/>
      </w:pPr>
      <w:r>
        <w:t>gotoxy(10,13);</w:t>
      </w:r>
    </w:p>
    <w:p w:rsidR="00B965C3" w:rsidRDefault="00B965C3" w:rsidP="00097F52">
      <w:pPr>
        <w:spacing w:line="360" w:lineRule="auto"/>
        <w:jc w:val="both"/>
      </w:pPr>
      <w:r>
        <w:t>randomize();</w:t>
      </w:r>
    </w:p>
    <w:p w:rsidR="00B965C3" w:rsidRDefault="00B965C3" w:rsidP="00097F52">
      <w:pPr>
        <w:spacing w:line="360" w:lineRule="auto"/>
        <w:jc w:val="both"/>
      </w:pPr>
      <w:r>
        <w:t>if(rand()%2==0)</w:t>
      </w:r>
    </w:p>
    <w:p w:rsidR="00B965C3" w:rsidRDefault="00B965C3" w:rsidP="00097F52">
      <w:pPr>
        <w:spacing w:line="360" w:lineRule="auto"/>
        <w:jc w:val="both"/>
      </w:pPr>
      <w:r>
        <w:t>{</w:t>
      </w:r>
    </w:p>
    <w:p w:rsidR="00B965C3" w:rsidRDefault="00B965C3" w:rsidP="00097F52">
      <w:pPr>
        <w:spacing w:line="360" w:lineRule="auto"/>
        <w:jc w:val="both"/>
      </w:pPr>
      <w:r>
        <w:t xml:space="preserve">    printf("Heads appeared!");</w:t>
      </w:r>
    </w:p>
    <w:p w:rsidR="00B965C3" w:rsidRDefault="00B965C3" w:rsidP="00097F52">
      <w:pPr>
        <w:spacing w:line="360" w:lineRule="auto"/>
        <w:jc w:val="both"/>
      </w:pPr>
      <w:r>
        <w:t xml:space="preserve">    gotoxy(10,14);</w:t>
      </w:r>
    </w:p>
    <w:p w:rsidR="00B965C3" w:rsidRDefault="00B965C3" w:rsidP="00097F52">
      <w:pPr>
        <w:spacing w:line="360" w:lineRule="auto"/>
        <w:jc w:val="both"/>
      </w:pPr>
      <w:r>
        <w:t xml:space="preserve">    ((strcmp(call,"heads")==0) || (strcmp(call,"head")==0) || (strcmp(call,"h")==0))?printf("Congratulation! you win..."):((strcmp(call,"tails")==0) || (strcmp(call,"tail")==0) || (strcmp(call,"t")==0))?printf("Sorry you lose! Try again later...!"):printf("");</w:t>
      </w:r>
    </w:p>
    <w:p w:rsidR="00B965C3" w:rsidRDefault="00B965C3" w:rsidP="00097F52">
      <w:pPr>
        <w:spacing w:line="360" w:lineRule="auto"/>
        <w:jc w:val="both"/>
      </w:pPr>
      <w:r>
        <w:t>}</w:t>
      </w:r>
    </w:p>
    <w:p w:rsidR="00B965C3" w:rsidRDefault="00B965C3" w:rsidP="00097F52">
      <w:pPr>
        <w:spacing w:line="360" w:lineRule="auto"/>
        <w:jc w:val="both"/>
      </w:pPr>
      <w:r>
        <w:t>else</w:t>
      </w:r>
    </w:p>
    <w:p w:rsidR="00B965C3" w:rsidRDefault="00B965C3" w:rsidP="00097F52">
      <w:pPr>
        <w:spacing w:line="360" w:lineRule="auto"/>
        <w:jc w:val="both"/>
      </w:pPr>
      <w:r>
        <w:t>{</w:t>
      </w:r>
    </w:p>
    <w:p w:rsidR="00B965C3" w:rsidRDefault="00B965C3" w:rsidP="00097F52">
      <w:pPr>
        <w:spacing w:line="360" w:lineRule="auto"/>
        <w:jc w:val="both"/>
      </w:pPr>
      <w:r>
        <w:t xml:space="preserve">    printf("Tails appeared!");</w:t>
      </w:r>
    </w:p>
    <w:p w:rsidR="00B965C3" w:rsidRDefault="00B965C3" w:rsidP="00097F52">
      <w:pPr>
        <w:spacing w:line="360" w:lineRule="auto"/>
        <w:jc w:val="both"/>
      </w:pPr>
      <w:r>
        <w:t xml:space="preserve">    gotoxy(10,14);</w:t>
      </w:r>
    </w:p>
    <w:p w:rsidR="00B965C3" w:rsidRDefault="00B965C3" w:rsidP="00097F52">
      <w:pPr>
        <w:spacing w:line="360" w:lineRule="auto"/>
        <w:jc w:val="both"/>
      </w:pPr>
      <w:r>
        <w:t xml:space="preserve">    ((strcmp(call,"tails")==0) || (strcmp(call,"tail")==0) || (strcmp(call,"t")==0))?printf("Congratulation! you win..."):((strcmp(call,"heads")==0) || (strcmp(call,"head")==0) || (strcmp(call,"h")==0))?printf("Sorry you lose! Try again later...!"):printf("");</w:t>
      </w:r>
    </w:p>
    <w:p w:rsidR="00B965C3" w:rsidRDefault="00B965C3" w:rsidP="00097F52">
      <w:pPr>
        <w:spacing w:line="360" w:lineRule="auto"/>
        <w:jc w:val="both"/>
      </w:pPr>
      <w:r>
        <w:t>}</w:t>
      </w:r>
    </w:p>
    <w:p w:rsidR="00B965C3" w:rsidRDefault="00B965C3" w:rsidP="00097F52">
      <w:pPr>
        <w:spacing w:line="360" w:lineRule="auto"/>
        <w:jc w:val="both"/>
      </w:pPr>
      <w:r>
        <w:lastRenderedPageBreak/>
        <w:t>gotoxy(4,16);</w:t>
      </w:r>
    </w:p>
    <w:p w:rsidR="00B965C3" w:rsidRDefault="00B965C3" w:rsidP="00097F52">
      <w:pPr>
        <w:spacing w:line="360" w:lineRule="auto"/>
        <w:jc w:val="both"/>
      </w:pPr>
      <w:r>
        <w:t>printf("Press any key to return to the main menu.");</w:t>
      </w:r>
    </w:p>
    <w:p w:rsidR="00B965C3" w:rsidRDefault="00B965C3" w:rsidP="00097F52">
      <w:pPr>
        <w:spacing w:line="360" w:lineRule="auto"/>
        <w:jc w:val="both"/>
      </w:pPr>
      <w:r>
        <w:t>getch();</w:t>
      </w:r>
    </w:p>
    <w:p w:rsidR="00B965C3" w:rsidRDefault="00B965C3" w:rsidP="00097F52">
      <w:pPr>
        <w:spacing w:line="360" w:lineRule="auto"/>
        <w:jc w:val="both"/>
      </w:pPr>
      <w:r>
        <w:t>assistant_menu();</w:t>
      </w:r>
    </w:p>
    <w:p w:rsidR="00B965C3" w:rsidRDefault="00B965C3" w:rsidP="00097F52">
      <w:pPr>
        <w:spacing w:line="360" w:lineRule="auto"/>
        <w:jc w:val="both"/>
      </w:pPr>
      <w:r>
        <w:t>}</w:t>
      </w:r>
    </w:p>
    <w:p w:rsidR="00B965C3" w:rsidRDefault="00B965C3" w:rsidP="00097F52">
      <w:pPr>
        <w:spacing w:line="360" w:lineRule="auto"/>
        <w:jc w:val="both"/>
      </w:pPr>
      <w:r>
        <w:t>//*weather forcast:</w:t>
      </w:r>
    </w:p>
    <w:p w:rsidR="00B965C3" w:rsidRDefault="00B965C3" w:rsidP="00097F52">
      <w:pPr>
        <w:spacing w:line="360" w:lineRule="auto"/>
        <w:jc w:val="both"/>
      </w:pPr>
      <w:r>
        <w:t>void weather(int midx,int midy)</w:t>
      </w:r>
    </w:p>
    <w:p w:rsidR="00B965C3" w:rsidRDefault="00B965C3" w:rsidP="00097F52">
      <w:pPr>
        <w:spacing w:line="360" w:lineRule="auto"/>
        <w:jc w:val="both"/>
      </w:pPr>
      <w:r>
        <w:t>{</w:t>
      </w:r>
    </w:p>
    <w:p w:rsidR="00B965C3" w:rsidRDefault="00B965C3" w:rsidP="00097F52">
      <w:pPr>
        <w:spacing w:line="360" w:lineRule="auto"/>
        <w:jc w:val="both"/>
      </w:pPr>
      <w:r>
        <w:t xml:space="preserve">    int hour,minute,second;</w:t>
      </w:r>
    </w:p>
    <w:p w:rsidR="00B965C3" w:rsidRDefault="00B965C3" w:rsidP="00097F52">
      <w:pPr>
        <w:spacing w:line="360" w:lineRule="auto"/>
        <w:jc w:val="both"/>
      </w:pPr>
      <w:r>
        <w:t xml:space="preserve">    struct date today;</w:t>
      </w:r>
    </w:p>
    <w:p w:rsidR="00B965C3" w:rsidRDefault="00B965C3" w:rsidP="00097F52">
      <w:pPr>
        <w:spacing w:line="360" w:lineRule="auto"/>
        <w:jc w:val="both"/>
      </w:pPr>
      <w:r>
        <w:t xml:space="preserve">    struct time stime;</w:t>
      </w:r>
    </w:p>
    <w:p w:rsidR="00B965C3" w:rsidRDefault="00B965C3" w:rsidP="00097F52">
      <w:pPr>
        <w:spacing w:line="360" w:lineRule="auto"/>
        <w:jc w:val="both"/>
      </w:pPr>
      <w:r>
        <w:t xml:space="preserve">    int rv;</w:t>
      </w:r>
    </w:p>
    <w:p w:rsidR="00B965C3" w:rsidRDefault="00B965C3" w:rsidP="00097F52">
      <w:pPr>
        <w:spacing w:line="360" w:lineRule="auto"/>
        <w:jc w:val="both"/>
      </w:pPr>
      <w:r>
        <w:t xml:space="preserve">    gettime(&amp;stime);</w:t>
      </w:r>
    </w:p>
    <w:p w:rsidR="00B965C3" w:rsidRDefault="00B965C3" w:rsidP="00097F52">
      <w:pPr>
        <w:spacing w:line="360" w:lineRule="auto"/>
        <w:jc w:val="both"/>
      </w:pPr>
      <w:r>
        <w:t xml:space="preserve">    getdate(&amp;today);</w:t>
      </w:r>
    </w:p>
    <w:p w:rsidR="00B965C3" w:rsidRDefault="00B965C3" w:rsidP="00097F52">
      <w:pPr>
        <w:spacing w:line="360" w:lineRule="auto"/>
        <w:jc w:val="both"/>
      </w:pPr>
      <w:r>
        <w:t xml:space="preserve">    rect(midx,midy,5,1);</w:t>
      </w:r>
    </w:p>
    <w:p w:rsidR="00B965C3" w:rsidRDefault="00B965C3" w:rsidP="00097F52">
      <w:pPr>
        <w:spacing w:line="360" w:lineRule="auto"/>
        <w:jc w:val="both"/>
      </w:pPr>
      <w:r>
        <w:t xml:space="preserve">    printf("Today's Date: %d|%d|%d &amp; Time: %d:%d:%d",today.da_day,today.da_mon,today.da_year,stime.ti_hour,stime.ti_min,stime.ti_sec);</w:t>
      </w:r>
    </w:p>
    <w:p w:rsidR="00B965C3" w:rsidRDefault="00B965C3" w:rsidP="00097F52">
      <w:pPr>
        <w:spacing w:line="360" w:lineRule="auto"/>
        <w:jc w:val="both"/>
      </w:pPr>
      <w:r>
        <w:t xml:space="preserve">    gotoxy(10,10);</w:t>
      </w:r>
    </w:p>
    <w:p w:rsidR="00B965C3" w:rsidRDefault="00B965C3" w:rsidP="00097F52">
      <w:pPr>
        <w:spacing w:line="360" w:lineRule="auto"/>
        <w:jc w:val="both"/>
      </w:pPr>
      <w:r>
        <w:t xml:space="preserve">    if(stime.ti_hour&gt;=1 &amp;&amp; stime.ti_hour&lt;=5)</w:t>
      </w:r>
    </w:p>
    <w:p w:rsidR="00B965C3" w:rsidRDefault="00B965C3" w:rsidP="00097F52">
      <w:pPr>
        <w:spacing w:line="360" w:lineRule="auto"/>
        <w:jc w:val="both"/>
      </w:pPr>
      <w:r>
        <w:t xml:space="preserve">    {</w:t>
      </w:r>
    </w:p>
    <w:p w:rsidR="00B965C3" w:rsidRDefault="00B965C3" w:rsidP="00097F52">
      <w:pPr>
        <w:spacing w:line="360" w:lineRule="auto"/>
        <w:jc w:val="both"/>
      </w:pPr>
      <w:r>
        <w:tab/>
        <w:t>printf("It is night time...");</w:t>
      </w:r>
    </w:p>
    <w:p w:rsidR="00B965C3" w:rsidRDefault="00B965C3" w:rsidP="00097F52">
      <w:pPr>
        <w:spacing w:line="360" w:lineRule="auto"/>
        <w:jc w:val="both"/>
      </w:pPr>
      <w:r>
        <w:tab/>
        <w:t>gotoxy(10,11);</w:t>
      </w:r>
    </w:p>
    <w:p w:rsidR="00B965C3" w:rsidRDefault="00B965C3" w:rsidP="00097F52">
      <w:pPr>
        <w:spacing w:line="360" w:lineRule="auto"/>
        <w:jc w:val="both"/>
      </w:pPr>
      <w:r>
        <w:tab/>
        <w:t>printf("The weather is very cold and humid.");</w:t>
      </w:r>
    </w:p>
    <w:p w:rsidR="00B965C3" w:rsidRDefault="00B965C3" w:rsidP="00097F52">
      <w:pPr>
        <w:spacing w:line="360" w:lineRule="auto"/>
        <w:jc w:val="both"/>
      </w:pPr>
      <w:r>
        <w:tab/>
        <w:t>randomize();</w:t>
      </w:r>
    </w:p>
    <w:p w:rsidR="00B965C3" w:rsidRDefault="00B965C3" w:rsidP="00097F52">
      <w:pPr>
        <w:spacing w:line="360" w:lineRule="auto"/>
        <w:jc w:val="both"/>
      </w:pPr>
      <w:r>
        <w:lastRenderedPageBreak/>
        <w:tab/>
        <w:t>rv=rand()%20;</w:t>
      </w:r>
    </w:p>
    <w:p w:rsidR="00B965C3" w:rsidRDefault="00B965C3" w:rsidP="00097F52">
      <w:pPr>
        <w:spacing w:line="360" w:lineRule="auto"/>
        <w:jc w:val="both"/>
      </w:pPr>
      <w:r>
        <w:tab/>
        <w:t>if(rv&gt;=0 &amp;&amp; rv&lt;5)</w:t>
      </w:r>
    </w:p>
    <w:p w:rsidR="00B965C3" w:rsidRDefault="00B965C3" w:rsidP="00097F52">
      <w:pPr>
        <w:spacing w:line="360" w:lineRule="auto"/>
        <w:jc w:val="both"/>
      </w:pPr>
      <w:r>
        <w:tab/>
      </w:r>
      <w:r>
        <w:tab/>
        <w:t>rv+=13;</w:t>
      </w:r>
    </w:p>
    <w:p w:rsidR="00B965C3" w:rsidRDefault="00B965C3" w:rsidP="00097F52">
      <w:pPr>
        <w:spacing w:line="360" w:lineRule="auto"/>
        <w:jc w:val="both"/>
      </w:pPr>
      <w:r>
        <w:tab/>
        <w:t>else if(rv&gt;=5 &amp;&amp; rv&lt;10)</w:t>
      </w:r>
    </w:p>
    <w:p w:rsidR="00B965C3" w:rsidRDefault="00B965C3" w:rsidP="00097F52">
      <w:pPr>
        <w:spacing w:line="360" w:lineRule="auto"/>
        <w:jc w:val="both"/>
      </w:pPr>
      <w:r>
        <w:tab/>
      </w:r>
      <w:r>
        <w:tab/>
        <w:t>rv+=9;</w:t>
      </w:r>
    </w:p>
    <w:p w:rsidR="00B965C3" w:rsidRDefault="00B965C3" w:rsidP="00097F52">
      <w:pPr>
        <w:spacing w:line="360" w:lineRule="auto"/>
        <w:jc w:val="both"/>
      </w:pPr>
      <w:r>
        <w:tab/>
        <w:t>else if(rv&gt;=10 &amp;&amp; rv&lt;15)</w:t>
      </w:r>
    </w:p>
    <w:p w:rsidR="00B965C3" w:rsidRDefault="00B965C3" w:rsidP="00097F52">
      <w:pPr>
        <w:spacing w:line="360" w:lineRule="auto"/>
        <w:jc w:val="both"/>
      </w:pPr>
      <w:r>
        <w:tab/>
      </w:r>
      <w:r>
        <w:tab/>
        <w:t>rv+=4;</w:t>
      </w:r>
    </w:p>
    <w:p w:rsidR="00B965C3" w:rsidRDefault="00B965C3" w:rsidP="00097F52">
      <w:pPr>
        <w:spacing w:line="360" w:lineRule="auto"/>
        <w:jc w:val="both"/>
      </w:pPr>
      <w:r>
        <w:tab/>
        <w:t>gotoxy(4,13);</w:t>
      </w:r>
    </w:p>
    <w:p w:rsidR="00B965C3" w:rsidRDefault="00B965C3" w:rsidP="00097F52">
      <w:pPr>
        <w:spacing w:line="360" w:lineRule="auto"/>
        <w:jc w:val="both"/>
      </w:pPr>
      <w:r>
        <w:tab/>
        <w:t>printf("Current temperature is: %d degree C",rv);</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else if((stime.ti_hour&gt;5 &amp;&amp; stime.ti_hour&lt;=12))// &amp;&amp; (minute&gt;=0) &amp;&amp; (second&gt;=0))</w:t>
      </w:r>
    </w:p>
    <w:p w:rsidR="00B965C3" w:rsidRDefault="00B965C3" w:rsidP="00097F52">
      <w:pPr>
        <w:spacing w:line="360" w:lineRule="auto"/>
        <w:jc w:val="both"/>
      </w:pPr>
      <w:r>
        <w:t xml:space="preserve">    {</w:t>
      </w:r>
    </w:p>
    <w:p w:rsidR="00B965C3" w:rsidRDefault="00B965C3" w:rsidP="00097F52">
      <w:pPr>
        <w:spacing w:line="360" w:lineRule="auto"/>
        <w:jc w:val="both"/>
      </w:pPr>
      <w:r>
        <w:tab/>
        <w:t>printf("It's morning...");</w:t>
      </w:r>
    </w:p>
    <w:p w:rsidR="00B965C3" w:rsidRDefault="00B965C3" w:rsidP="00097F52">
      <w:pPr>
        <w:spacing w:line="360" w:lineRule="auto"/>
        <w:jc w:val="both"/>
      </w:pPr>
      <w:r>
        <w:tab/>
        <w:t>gotoxy(10,11);</w:t>
      </w:r>
    </w:p>
    <w:p w:rsidR="00B965C3" w:rsidRDefault="00B965C3" w:rsidP="00097F52">
      <w:pPr>
        <w:spacing w:line="360" w:lineRule="auto"/>
        <w:jc w:val="both"/>
      </w:pPr>
      <w:r>
        <w:tab/>
        <w:t>printf("The weather is cold and has dew.");</w:t>
      </w:r>
    </w:p>
    <w:p w:rsidR="00B965C3" w:rsidRDefault="00B965C3" w:rsidP="00097F52">
      <w:pPr>
        <w:spacing w:line="360" w:lineRule="auto"/>
        <w:jc w:val="both"/>
      </w:pPr>
      <w:r>
        <w:tab/>
        <w:t>randomize();</w:t>
      </w:r>
    </w:p>
    <w:p w:rsidR="00B965C3" w:rsidRDefault="00B965C3" w:rsidP="00097F52">
      <w:pPr>
        <w:spacing w:line="360" w:lineRule="auto"/>
        <w:jc w:val="both"/>
      </w:pPr>
      <w:r>
        <w:tab/>
        <w:t>rv=rand()%25;</w:t>
      </w:r>
    </w:p>
    <w:p w:rsidR="00B965C3" w:rsidRDefault="00B965C3" w:rsidP="00097F52">
      <w:pPr>
        <w:spacing w:line="360" w:lineRule="auto"/>
        <w:jc w:val="both"/>
      </w:pPr>
      <w:r>
        <w:tab/>
        <w:t>if(rv&gt;=0 &amp;&amp; rv&lt;5)</w:t>
      </w:r>
    </w:p>
    <w:p w:rsidR="00B965C3" w:rsidRDefault="00B965C3" w:rsidP="00097F52">
      <w:pPr>
        <w:spacing w:line="360" w:lineRule="auto"/>
        <w:jc w:val="both"/>
      </w:pPr>
      <w:r>
        <w:tab/>
      </w:r>
      <w:r>
        <w:tab/>
        <w:t>rv+=18;</w:t>
      </w:r>
    </w:p>
    <w:p w:rsidR="00B965C3" w:rsidRDefault="00B965C3" w:rsidP="00097F52">
      <w:pPr>
        <w:spacing w:line="360" w:lineRule="auto"/>
        <w:jc w:val="both"/>
      </w:pPr>
      <w:r>
        <w:tab/>
        <w:t>else if(rv&gt;=5 &amp;&amp; rv&lt;10)</w:t>
      </w:r>
    </w:p>
    <w:p w:rsidR="00B965C3" w:rsidRDefault="00B965C3" w:rsidP="00097F52">
      <w:pPr>
        <w:spacing w:line="360" w:lineRule="auto"/>
        <w:jc w:val="both"/>
      </w:pPr>
      <w:r>
        <w:tab/>
      </w:r>
      <w:r>
        <w:tab/>
        <w:t>rv+=12;</w:t>
      </w:r>
    </w:p>
    <w:p w:rsidR="00B965C3" w:rsidRDefault="00B965C3" w:rsidP="00097F52">
      <w:pPr>
        <w:spacing w:line="360" w:lineRule="auto"/>
        <w:jc w:val="both"/>
      </w:pPr>
      <w:r>
        <w:tab/>
        <w:t>else if(rv&gt;=10 &amp;&amp; rv&lt;15)</w:t>
      </w:r>
    </w:p>
    <w:p w:rsidR="00B965C3" w:rsidRDefault="00B965C3" w:rsidP="00097F52">
      <w:pPr>
        <w:spacing w:line="360" w:lineRule="auto"/>
        <w:jc w:val="both"/>
      </w:pPr>
      <w:r>
        <w:tab/>
      </w:r>
      <w:r>
        <w:tab/>
        <w:t>rv+=7;</w:t>
      </w:r>
    </w:p>
    <w:p w:rsidR="00B965C3" w:rsidRDefault="00B965C3" w:rsidP="00097F52">
      <w:pPr>
        <w:spacing w:line="360" w:lineRule="auto"/>
        <w:jc w:val="both"/>
      </w:pPr>
      <w:r>
        <w:tab/>
        <w:t>else if(rv&gt;=15 &amp;&amp; rv&lt;20)</w:t>
      </w:r>
    </w:p>
    <w:p w:rsidR="00B965C3" w:rsidRDefault="00B965C3" w:rsidP="00097F52">
      <w:pPr>
        <w:spacing w:line="360" w:lineRule="auto"/>
        <w:jc w:val="both"/>
      </w:pPr>
      <w:r>
        <w:lastRenderedPageBreak/>
        <w:tab/>
      </w:r>
      <w:r>
        <w:tab/>
        <w:t>rv+=4;</w:t>
      </w:r>
    </w:p>
    <w:p w:rsidR="00B965C3" w:rsidRDefault="00B965C3" w:rsidP="00097F52">
      <w:pPr>
        <w:spacing w:line="360" w:lineRule="auto"/>
        <w:jc w:val="both"/>
      </w:pPr>
      <w:r>
        <w:tab/>
        <w:t>gotoxy(4,13);</w:t>
      </w:r>
    </w:p>
    <w:p w:rsidR="00B965C3" w:rsidRDefault="00B965C3" w:rsidP="00097F52">
      <w:pPr>
        <w:spacing w:line="360" w:lineRule="auto"/>
        <w:jc w:val="both"/>
      </w:pPr>
      <w:r>
        <w:tab/>
        <w:t>printf("Current temperature is: %d degree C",rv);</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else if((stime.ti_hour&gt;12 &amp;&amp; stime.ti_hour&lt;=17))// &amp;&amp; (minute&gt;=0) &amp;&amp; (second&gt;=0))</w:t>
      </w:r>
    </w:p>
    <w:p w:rsidR="00B965C3" w:rsidRDefault="00B965C3" w:rsidP="00097F52">
      <w:pPr>
        <w:spacing w:line="360" w:lineRule="auto"/>
        <w:jc w:val="both"/>
      </w:pPr>
      <w:r>
        <w:t xml:space="preserve">    {</w:t>
      </w:r>
    </w:p>
    <w:p w:rsidR="00B965C3" w:rsidRDefault="00B965C3" w:rsidP="00097F52">
      <w:pPr>
        <w:spacing w:line="360" w:lineRule="auto"/>
        <w:jc w:val="both"/>
      </w:pPr>
      <w:r>
        <w:tab/>
        <w:t>printf("Its day time...");</w:t>
      </w:r>
    </w:p>
    <w:p w:rsidR="00B965C3" w:rsidRDefault="00B965C3" w:rsidP="00097F52">
      <w:pPr>
        <w:spacing w:line="360" w:lineRule="auto"/>
        <w:jc w:val="both"/>
      </w:pPr>
      <w:r>
        <w:tab/>
        <w:t>gotoxy(10,11);</w:t>
      </w:r>
    </w:p>
    <w:p w:rsidR="00B965C3" w:rsidRDefault="00B965C3" w:rsidP="00097F52">
      <w:pPr>
        <w:spacing w:line="360" w:lineRule="auto"/>
        <w:jc w:val="both"/>
      </w:pPr>
      <w:r>
        <w:tab/>
        <w:t>printf("The weather is sunny and hot this afternoon.");</w:t>
      </w:r>
    </w:p>
    <w:p w:rsidR="00B965C3" w:rsidRDefault="00B965C3" w:rsidP="00097F52">
      <w:pPr>
        <w:spacing w:line="360" w:lineRule="auto"/>
        <w:jc w:val="both"/>
      </w:pPr>
      <w:r>
        <w:tab/>
        <w:t>randomize();</w:t>
      </w:r>
    </w:p>
    <w:p w:rsidR="00B965C3" w:rsidRDefault="00B965C3" w:rsidP="00097F52">
      <w:pPr>
        <w:spacing w:line="360" w:lineRule="auto"/>
        <w:jc w:val="both"/>
      </w:pPr>
      <w:r>
        <w:tab/>
        <w:t>rv=rand()%35;</w:t>
      </w:r>
    </w:p>
    <w:p w:rsidR="00B965C3" w:rsidRDefault="00B965C3" w:rsidP="00097F52">
      <w:pPr>
        <w:spacing w:line="360" w:lineRule="auto"/>
        <w:jc w:val="both"/>
      </w:pPr>
      <w:r>
        <w:tab/>
        <w:t>if(rv&gt;=0 &amp;&amp; rv&lt;10)</w:t>
      </w:r>
    </w:p>
    <w:p w:rsidR="00B965C3" w:rsidRDefault="00B965C3" w:rsidP="00097F52">
      <w:pPr>
        <w:spacing w:line="360" w:lineRule="auto"/>
        <w:jc w:val="both"/>
      </w:pPr>
      <w:r>
        <w:tab/>
      </w:r>
      <w:r>
        <w:tab/>
        <w:t>rv+=24;</w:t>
      </w:r>
    </w:p>
    <w:p w:rsidR="00B965C3" w:rsidRDefault="00B965C3" w:rsidP="00097F52">
      <w:pPr>
        <w:spacing w:line="360" w:lineRule="auto"/>
        <w:jc w:val="both"/>
      </w:pPr>
      <w:r>
        <w:tab/>
        <w:t>else if(rv&gt;=10 &amp;&amp; rv&lt;20)</w:t>
      </w:r>
    </w:p>
    <w:p w:rsidR="00B965C3" w:rsidRDefault="00B965C3" w:rsidP="00097F52">
      <w:pPr>
        <w:spacing w:line="360" w:lineRule="auto"/>
        <w:jc w:val="both"/>
      </w:pPr>
      <w:r>
        <w:tab/>
      </w:r>
      <w:r>
        <w:tab/>
        <w:t>rv+=14;</w:t>
      </w:r>
    </w:p>
    <w:p w:rsidR="00B965C3" w:rsidRDefault="00B965C3" w:rsidP="00097F52">
      <w:pPr>
        <w:spacing w:line="360" w:lineRule="auto"/>
        <w:jc w:val="both"/>
      </w:pPr>
      <w:r>
        <w:tab/>
        <w:t>else if(rv&gt;=20 &amp;&amp; rv&lt;30)</w:t>
      </w:r>
    </w:p>
    <w:p w:rsidR="00B965C3" w:rsidRDefault="00B965C3" w:rsidP="00097F52">
      <w:pPr>
        <w:spacing w:line="360" w:lineRule="auto"/>
        <w:jc w:val="both"/>
      </w:pPr>
      <w:r>
        <w:tab/>
      </w:r>
      <w:r>
        <w:tab/>
        <w:t>rv+=4;</w:t>
      </w:r>
    </w:p>
    <w:p w:rsidR="00B965C3" w:rsidRDefault="00B965C3" w:rsidP="00097F52">
      <w:pPr>
        <w:spacing w:line="360" w:lineRule="auto"/>
        <w:jc w:val="both"/>
      </w:pPr>
      <w:r>
        <w:tab/>
        <w:t>gotoxy(4,13);</w:t>
      </w:r>
    </w:p>
    <w:p w:rsidR="00B965C3" w:rsidRDefault="00B965C3" w:rsidP="00097F52">
      <w:pPr>
        <w:spacing w:line="360" w:lineRule="auto"/>
        <w:jc w:val="both"/>
      </w:pPr>
      <w:r>
        <w:tab/>
        <w:t>printf("Current temperature is: %d degree C.",rv);</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else if((stime.ti_hour&gt;17 &amp;&amp; stime.ti_hour&lt;24))// &amp;&amp; (minute&gt;0) &amp;&amp; (second&gt;=0))</w:t>
      </w:r>
    </w:p>
    <w:p w:rsidR="00B965C3" w:rsidRDefault="00B965C3" w:rsidP="00097F52">
      <w:pPr>
        <w:spacing w:line="360" w:lineRule="auto"/>
        <w:jc w:val="both"/>
      </w:pPr>
      <w:r>
        <w:t xml:space="preserve">    {</w:t>
      </w:r>
    </w:p>
    <w:p w:rsidR="00B965C3" w:rsidRDefault="00B965C3" w:rsidP="00097F52">
      <w:pPr>
        <w:spacing w:line="360" w:lineRule="auto"/>
        <w:jc w:val="both"/>
      </w:pPr>
      <w:r>
        <w:tab/>
        <w:t>printf("Its evening...");</w:t>
      </w:r>
    </w:p>
    <w:p w:rsidR="00B965C3" w:rsidRDefault="00B965C3" w:rsidP="00097F52">
      <w:pPr>
        <w:spacing w:line="360" w:lineRule="auto"/>
        <w:jc w:val="both"/>
      </w:pPr>
      <w:r>
        <w:tab/>
        <w:t>gotoxy(10,11);</w:t>
      </w:r>
    </w:p>
    <w:p w:rsidR="00B965C3" w:rsidRDefault="00B965C3" w:rsidP="00097F52">
      <w:pPr>
        <w:spacing w:line="360" w:lineRule="auto"/>
        <w:jc w:val="both"/>
      </w:pPr>
      <w:r>
        <w:lastRenderedPageBreak/>
        <w:tab/>
        <w:t>printf("The weather is dusky and a bit cold.");</w:t>
      </w:r>
    </w:p>
    <w:p w:rsidR="00B965C3" w:rsidRDefault="00B965C3" w:rsidP="00097F52">
      <w:pPr>
        <w:spacing w:line="360" w:lineRule="auto"/>
        <w:jc w:val="both"/>
      </w:pPr>
      <w:r>
        <w:tab/>
        <w:t>randomize();</w:t>
      </w:r>
    </w:p>
    <w:p w:rsidR="00B965C3" w:rsidRDefault="00B965C3" w:rsidP="00097F52">
      <w:pPr>
        <w:spacing w:line="360" w:lineRule="auto"/>
        <w:jc w:val="both"/>
      </w:pPr>
      <w:r>
        <w:tab/>
        <w:t>rv=rand()%30;</w:t>
      </w:r>
    </w:p>
    <w:p w:rsidR="00B965C3" w:rsidRDefault="00B965C3" w:rsidP="00097F52">
      <w:pPr>
        <w:spacing w:line="360" w:lineRule="auto"/>
        <w:jc w:val="both"/>
      </w:pPr>
      <w:r>
        <w:tab/>
        <w:t>if(rv&gt;=0 &amp;&amp; rv&lt;5)</w:t>
      </w:r>
    </w:p>
    <w:p w:rsidR="00B965C3" w:rsidRDefault="00B965C3" w:rsidP="00097F52">
      <w:pPr>
        <w:spacing w:line="360" w:lineRule="auto"/>
        <w:jc w:val="both"/>
      </w:pPr>
      <w:r>
        <w:tab/>
      </w:r>
      <w:r>
        <w:tab/>
        <w:t>rv+=23;</w:t>
      </w:r>
    </w:p>
    <w:p w:rsidR="00B965C3" w:rsidRDefault="00B965C3" w:rsidP="00097F52">
      <w:pPr>
        <w:spacing w:line="360" w:lineRule="auto"/>
        <w:jc w:val="both"/>
      </w:pPr>
      <w:r>
        <w:tab/>
        <w:t>else if(rv&gt;=5 &amp;&amp; rv&lt;10)</w:t>
      </w:r>
    </w:p>
    <w:p w:rsidR="00B965C3" w:rsidRDefault="00B965C3" w:rsidP="00097F52">
      <w:pPr>
        <w:spacing w:line="360" w:lineRule="auto"/>
        <w:jc w:val="both"/>
      </w:pPr>
      <w:r>
        <w:tab/>
      </w:r>
      <w:r>
        <w:tab/>
        <w:t>rv+=17;</w:t>
      </w:r>
    </w:p>
    <w:p w:rsidR="00B965C3" w:rsidRDefault="00B965C3" w:rsidP="00097F52">
      <w:pPr>
        <w:spacing w:line="360" w:lineRule="auto"/>
        <w:jc w:val="both"/>
      </w:pPr>
      <w:r>
        <w:tab/>
        <w:t>else if(rv&gt;=10 &amp;&amp; rv&lt;15)</w:t>
      </w:r>
    </w:p>
    <w:p w:rsidR="00B965C3" w:rsidRDefault="00B965C3" w:rsidP="00097F52">
      <w:pPr>
        <w:spacing w:line="360" w:lineRule="auto"/>
        <w:jc w:val="both"/>
      </w:pPr>
      <w:r>
        <w:tab/>
      </w:r>
      <w:r>
        <w:tab/>
        <w:t>rv+=12;</w:t>
      </w:r>
    </w:p>
    <w:p w:rsidR="00B965C3" w:rsidRDefault="00B965C3" w:rsidP="00097F52">
      <w:pPr>
        <w:spacing w:line="360" w:lineRule="auto"/>
        <w:jc w:val="both"/>
      </w:pPr>
      <w:r>
        <w:tab/>
        <w:t>else if(rv&gt;=15 &amp;&amp; rv&lt;20)</w:t>
      </w:r>
    </w:p>
    <w:p w:rsidR="00B965C3" w:rsidRDefault="00B965C3" w:rsidP="00097F52">
      <w:pPr>
        <w:spacing w:line="360" w:lineRule="auto"/>
        <w:jc w:val="both"/>
      </w:pPr>
      <w:r>
        <w:tab/>
      </w:r>
      <w:r>
        <w:tab/>
        <w:t>rv+=7;</w:t>
      </w:r>
    </w:p>
    <w:p w:rsidR="00B965C3" w:rsidRDefault="00B965C3" w:rsidP="00097F52">
      <w:pPr>
        <w:spacing w:line="360" w:lineRule="auto"/>
        <w:jc w:val="both"/>
      </w:pPr>
      <w:r>
        <w:tab/>
        <w:t>else if(rv&gt;=15 &amp;&amp; rv&lt;20)</w:t>
      </w:r>
    </w:p>
    <w:p w:rsidR="00B965C3" w:rsidRDefault="00B965C3" w:rsidP="00097F52">
      <w:pPr>
        <w:spacing w:line="360" w:lineRule="auto"/>
        <w:jc w:val="both"/>
      </w:pPr>
      <w:r>
        <w:tab/>
      </w:r>
      <w:r>
        <w:tab/>
        <w:t>rv+=4;</w:t>
      </w:r>
    </w:p>
    <w:p w:rsidR="00B965C3" w:rsidRDefault="00B965C3" w:rsidP="00097F52">
      <w:pPr>
        <w:spacing w:line="360" w:lineRule="auto"/>
        <w:jc w:val="both"/>
      </w:pPr>
      <w:r>
        <w:tab/>
        <w:t>gotoxy(4,13);</w:t>
      </w:r>
    </w:p>
    <w:p w:rsidR="00B965C3" w:rsidRDefault="00B965C3" w:rsidP="00097F52">
      <w:pPr>
        <w:spacing w:line="360" w:lineRule="auto"/>
        <w:jc w:val="both"/>
      </w:pPr>
      <w:r>
        <w:tab/>
        <w:t>printf("Current temperature is: %d degree C",rv);</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gotoxy(4,16);</w:t>
      </w:r>
    </w:p>
    <w:p w:rsidR="00B965C3" w:rsidRDefault="00B965C3" w:rsidP="00097F52">
      <w:pPr>
        <w:spacing w:line="360" w:lineRule="auto"/>
        <w:jc w:val="both"/>
      </w:pPr>
      <w:r>
        <w:t xml:space="preserve">    printf("Press any key to return to the main menu.");</w:t>
      </w:r>
    </w:p>
    <w:p w:rsidR="00B965C3" w:rsidRDefault="00B965C3" w:rsidP="00097F52">
      <w:pPr>
        <w:spacing w:line="360" w:lineRule="auto"/>
        <w:jc w:val="both"/>
      </w:pPr>
      <w:r>
        <w:t xml:space="preserve">    getch();</w:t>
      </w:r>
    </w:p>
    <w:p w:rsidR="00B965C3" w:rsidRDefault="00B965C3" w:rsidP="00097F52">
      <w:pPr>
        <w:spacing w:line="360" w:lineRule="auto"/>
        <w:jc w:val="both"/>
      </w:pPr>
      <w:r>
        <w:t xml:space="preserve">    assistant_menu();</w:t>
      </w:r>
    </w:p>
    <w:p w:rsidR="00B965C3" w:rsidRDefault="00B965C3" w:rsidP="00097F52">
      <w:pPr>
        <w:spacing w:line="360" w:lineRule="auto"/>
        <w:jc w:val="both"/>
      </w:pPr>
      <w:r>
        <w:t>}</w:t>
      </w:r>
    </w:p>
    <w:p w:rsidR="00B965C3" w:rsidRDefault="00B965C3" w:rsidP="00097F52">
      <w:pPr>
        <w:spacing w:line="360" w:lineRule="auto"/>
        <w:jc w:val="both"/>
      </w:pPr>
      <w:r>
        <w:t>//*Currency:</w:t>
      </w:r>
    </w:p>
    <w:p w:rsidR="00B965C3" w:rsidRDefault="00B965C3" w:rsidP="00097F52">
      <w:pPr>
        <w:spacing w:line="360" w:lineRule="auto"/>
        <w:jc w:val="both"/>
      </w:pPr>
      <w:r>
        <w:t>void currency_converter(int midx,int midy)</w:t>
      </w:r>
    </w:p>
    <w:p w:rsidR="00B965C3" w:rsidRDefault="00B965C3" w:rsidP="00097F52">
      <w:pPr>
        <w:spacing w:line="360" w:lineRule="auto"/>
        <w:jc w:val="both"/>
      </w:pPr>
      <w:r>
        <w:t>{</w:t>
      </w:r>
    </w:p>
    <w:p w:rsidR="00B965C3" w:rsidRDefault="00B965C3" w:rsidP="00097F52">
      <w:pPr>
        <w:spacing w:line="360" w:lineRule="auto"/>
        <w:jc w:val="both"/>
      </w:pPr>
      <w:r>
        <w:lastRenderedPageBreak/>
        <w:t>float currency;</w:t>
      </w:r>
    </w:p>
    <w:p w:rsidR="00B965C3" w:rsidRDefault="00B965C3" w:rsidP="00097F52">
      <w:pPr>
        <w:spacing w:line="360" w:lineRule="auto"/>
        <w:jc w:val="both"/>
      </w:pPr>
      <w:r>
        <w:t>int cur_ch,inr_ch,usd_ch,eur_ch,cny_ch,gbp_ch;</w:t>
      </w:r>
    </w:p>
    <w:p w:rsidR="00B965C3" w:rsidRDefault="00B965C3" w:rsidP="00097F52">
      <w:pPr>
        <w:spacing w:line="360" w:lineRule="auto"/>
        <w:jc w:val="both"/>
      </w:pPr>
      <w:r>
        <w:t>static float usd1=0.0154,eur1=0.013,cny1=0.1019,gbp1=0.0117,inr2=65.07,eur2=0.8492,cny2=6.6275,gbp2=0.7586,inr3=76.64,usd3=1.1776,cny3=7.8055,gbp3=0.8934,inr4=9.8183,usd4=0.1509,eur4=0.1281,gbp4=0.1148,inr5=85.779,usd5=1.3183,eur5=1.1195,cny5=8.7073;</w:t>
      </w:r>
    </w:p>
    <w:p w:rsidR="00B965C3" w:rsidRDefault="00B965C3" w:rsidP="00097F52">
      <w:pPr>
        <w:spacing w:line="360" w:lineRule="auto"/>
        <w:jc w:val="both"/>
      </w:pPr>
      <w:r>
        <w:t>clrscr();</w:t>
      </w:r>
    </w:p>
    <w:p w:rsidR="00B965C3" w:rsidRDefault="00B965C3" w:rsidP="00097F52">
      <w:pPr>
        <w:spacing w:line="360" w:lineRule="auto"/>
        <w:jc w:val="both"/>
      </w:pPr>
      <w:r>
        <w:t>rect(midx,midy,6,1);</w:t>
      </w:r>
    </w:p>
    <w:p w:rsidR="00B965C3" w:rsidRDefault="00B965C3" w:rsidP="00097F52">
      <w:pPr>
        <w:spacing w:line="360" w:lineRule="auto"/>
        <w:jc w:val="both"/>
      </w:pPr>
      <w:r>
        <w:t>printf("Enter the Currency amount to convert: ");</w:t>
      </w:r>
    </w:p>
    <w:p w:rsidR="00B965C3" w:rsidRDefault="00B965C3" w:rsidP="00097F52">
      <w:pPr>
        <w:spacing w:line="360" w:lineRule="auto"/>
        <w:jc w:val="both"/>
      </w:pPr>
      <w:r>
        <w:t>scanf("%f",&amp;currency);</w:t>
      </w:r>
    </w:p>
    <w:p w:rsidR="00B965C3" w:rsidRDefault="00B965C3" w:rsidP="00097F52">
      <w:pPr>
        <w:spacing w:line="360" w:lineRule="auto"/>
        <w:jc w:val="both"/>
      </w:pPr>
      <w:r>
        <w:t>gotoxy(10,10);</w:t>
      </w:r>
    </w:p>
    <w:p w:rsidR="00B965C3" w:rsidRDefault="00B965C3" w:rsidP="00097F52">
      <w:pPr>
        <w:spacing w:line="360" w:lineRule="auto"/>
        <w:jc w:val="both"/>
      </w:pPr>
      <w:r>
        <w:t>printf("In which currency have you entered the amount? ");</w:t>
      </w:r>
    </w:p>
    <w:p w:rsidR="00B965C3" w:rsidRDefault="00B965C3" w:rsidP="00097F52">
      <w:pPr>
        <w:spacing w:line="360" w:lineRule="auto"/>
        <w:jc w:val="both"/>
      </w:pPr>
      <w:r>
        <w:t>gotoxy(10,11);</w:t>
      </w:r>
    </w:p>
    <w:p w:rsidR="00B965C3" w:rsidRDefault="00B965C3" w:rsidP="00097F52">
      <w:pPr>
        <w:spacing w:line="360" w:lineRule="auto"/>
        <w:jc w:val="both"/>
      </w:pPr>
      <w:r>
        <w:t>printf("[ 1. INR. | 2. USD. | 3. EUR. | 4. CNY. | 5. GBP. | 6. Exit. ]");</w:t>
      </w:r>
    </w:p>
    <w:p w:rsidR="00B965C3" w:rsidRDefault="00B965C3" w:rsidP="00097F52">
      <w:pPr>
        <w:spacing w:line="360" w:lineRule="auto"/>
        <w:jc w:val="both"/>
      </w:pPr>
      <w:r>
        <w:t>gotoxy(15,13);</w:t>
      </w:r>
    </w:p>
    <w:p w:rsidR="00B965C3" w:rsidRDefault="00B965C3" w:rsidP="00097F52">
      <w:pPr>
        <w:spacing w:line="360" w:lineRule="auto"/>
        <w:jc w:val="both"/>
      </w:pPr>
      <w:r>
        <w:t>printf("Enter your choice in number: ");</w:t>
      </w:r>
    </w:p>
    <w:p w:rsidR="00B965C3" w:rsidRDefault="00B965C3" w:rsidP="00097F52">
      <w:pPr>
        <w:spacing w:line="360" w:lineRule="auto"/>
        <w:jc w:val="both"/>
      </w:pPr>
      <w:r>
        <w:t>scanf("%d",&amp;cur_ch);</w:t>
      </w:r>
    </w:p>
    <w:p w:rsidR="00B965C3" w:rsidRDefault="00B965C3" w:rsidP="00097F52">
      <w:pPr>
        <w:spacing w:line="360" w:lineRule="auto"/>
        <w:jc w:val="both"/>
      </w:pPr>
      <w:r>
        <w:t>gotoxy(10,15);</w:t>
      </w:r>
    </w:p>
    <w:p w:rsidR="00B965C3" w:rsidRDefault="00B965C3" w:rsidP="00097F52">
      <w:pPr>
        <w:spacing w:line="360" w:lineRule="auto"/>
        <w:jc w:val="both"/>
      </w:pPr>
      <w:r>
        <w:t>if(cur_ch==1)</w:t>
      </w:r>
    </w:p>
    <w:p w:rsidR="00B965C3" w:rsidRDefault="00B965C3" w:rsidP="00097F52">
      <w:pPr>
        <w:spacing w:line="360" w:lineRule="auto"/>
        <w:jc w:val="both"/>
      </w:pPr>
      <w:r>
        <w:t>{</w:t>
      </w:r>
    </w:p>
    <w:p w:rsidR="00B965C3" w:rsidRDefault="00B965C3" w:rsidP="00097F52">
      <w:pPr>
        <w:spacing w:line="360" w:lineRule="auto"/>
        <w:jc w:val="both"/>
      </w:pPr>
      <w:r>
        <w:t xml:space="preserve">    printf("To which currency do you want to convert it in? ");</w:t>
      </w:r>
    </w:p>
    <w:p w:rsidR="00B965C3" w:rsidRDefault="00B965C3" w:rsidP="00097F52">
      <w:pPr>
        <w:spacing w:line="360" w:lineRule="auto"/>
        <w:jc w:val="both"/>
      </w:pPr>
      <w:r>
        <w:t xml:space="preserve">    gotoxy(10,16);</w:t>
      </w:r>
    </w:p>
    <w:p w:rsidR="00B965C3" w:rsidRDefault="00B965C3" w:rsidP="00097F52">
      <w:pPr>
        <w:spacing w:line="360" w:lineRule="auto"/>
        <w:jc w:val="both"/>
      </w:pPr>
      <w:r>
        <w:t xml:space="preserve">    printf("[ 1. USD. | 2. EUR.  | 3. CNY. | 4. GBP. | 5. Exit. ]");</w:t>
      </w:r>
    </w:p>
    <w:p w:rsidR="00B965C3" w:rsidRDefault="00B965C3" w:rsidP="00097F52">
      <w:pPr>
        <w:spacing w:line="360" w:lineRule="auto"/>
        <w:jc w:val="both"/>
      </w:pPr>
      <w:r>
        <w:tab/>
        <w:t>gotoxy(15,18);</w:t>
      </w:r>
    </w:p>
    <w:p w:rsidR="00B965C3" w:rsidRDefault="00B965C3" w:rsidP="00097F52">
      <w:pPr>
        <w:spacing w:line="360" w:lineRule="auto"/>
        <w:jc w:val="both"/>
      </w:pPr>
      <w:r>
        <w:t xml:space="preserve">    printf("Enter your choice in number: ");</w:t>
      </w:r>
    </w:p>
    <w:p w:rsidR="00B965C3" w:rsidRDefault="00B965C3" w:rsidP="00097F52">
      <w:pPr>
        <w:spacing w:line="360" w:lineRule="auto"/>
        <w:jc w:val="both"/>
      </w:pPr>
      <w:r>
        <w:lastRenderedPageBreak/>
        <w:t xml:space="preserve">    scanf("%d",&amp;inr_ch);</w:t>
      </w:r>
    </w:p>
    <w:p w:rsidR="00B965C3" w:rsidRDefault="00B965C3" w:rsidP="00097F52">
      <w:pPr>
        <w:spacing w:line="360" w:lineRule="auto"/>
        <w:jc w:val="both"/>
      </w:pPr>
      <w:r>
        <w:t xml:space="preserve">    gotoxy(10,20);</w:t>
      </w:r>
    </w:p>
    <w:p w:rsidR="00B965C3" w:rsidRDefault="00B965C3" w:rsidP="00097F52">
      <w:pPr>
        <w:spacing w:line="360" w:lineRule="auto"/>
        <w:jc w:val="both"/>
      </w:pPr>
      <w:r>
        <w:t xml:space="preserve">    if(inr_ch==1)</w:t>
      </w:r>
    </w:p>
    <w:p w:rsidR="00B965C3" w:rsidRDefault="00B965C3" w:rsidP="00097F52">
      <w:pPr>
        <w:spacing w:line="360" w:lineRule="auto"/>
        <w:jc w:val="both"/>
      </w:pPr>
      <w:r>
        <w:tab/>
        <w:t>printf("%f INR in USD is: %f",currency,currency*usd1);</w:t>
      </w:r>
    </w:p>
    <w:p w:rsidR="00B965C3" w:rsidRDefault="00B965C3" w:rsidP="00097F52">
      <w:pPr>
        <w:spacing w:line="360" w:lineRule="auto"/>
        <w:jc w:val="both"/>
      </w:pPr>
      <w:r>
        <w:t xml:space="preserve">    else if(inr_ch==2)</w:t>
      </w:r>
    </w:p>
    <w:p w:rsidR="00B965C3" w:rsidRDefault="00B965C3" w:rsidP="00097F52">
      <w:pPr>
        <w:spacing w:line="360" w:lineRule="auto"/>
        <w:jc w:val="both"/>
      </w:pPr>
      <w:r>
        <w:tab/>
        <w:t>printf("%f INR in EUR is: %f",currency,currency*eur1);</w:t>
      </w:r>
    </w:p>
    <w:p w:rsidR="00B965C3" w:rsidRDefault="00B965C3" w:rsidP="00097F52">
      <w:pPr>
        <w:spacing w:line="360" w:lineRule="auto"/>
        <w:jc w:val="both"/>
      </w:pPr>
      <w:r>
        <w:t xml:space="preserve">    else if(inr_ch==3)</w:t>
      </w:r>
    </w:p>
    <w:p w:rsidR="00B965C3" w:rsidRDefault="00B965C3" w:rsidP="00097F52">
      <w:pPr>
        <w:spacing w:line="360" w:lineRule="auto"/>
        <w:jc w:val="both"/>
      </w:pPr>
      <w:r>
        <w:tab/>
        <w:t>printf("%f INR in CNY is: %f",currency,currency*cny1);</w:t>
      </w:r>
    </w:p>
    <w:p w:rsidR="00B965C3" w:rsidRDefault="00B965C3" w:rsidP="00097F52">
      <w:pPr>
        <w:spacing w:line="360" w:lineRule="auto"/>
        <w:jc w:val="both"/>
      </w:pPr>
      <w:r>
        <w:t xml:space="preserve">    else if(inr_ch==4)</w:t>
      </w:r>
    </w:p>
    <w:p w:rsidR="00B965C3" w:rsidRDefault="00B965C3" w:rsidP="00097F52">
      <w:pPr>
        <w:spacing w:line="360" w:lineRule="auto"/>
        <w:jc w:val="both"/>
      </w:pPr>
      <w:r>
        <w:t xml:space="preserve">    printf("%f INR in GBP is: %f",currency,currency*gbp1);</w:t>
      </w:r>
    </w:p>
    <w:p w:rsidR="00B965C3" w:rsidRDefault="00B965C3" w:rsidP="00097F52">
      <w:pPr>
        <w:spacing w:line="360" w:lineRule="auto"/>
        <w:jc w:val="both"/>
      </w:pPr>
      <w:r>
        <w:t xml:space="preserve">    else if(inr_ch==5)</w:t>
      </w:r>
    </w:p>
    <w:p w:rsidR="00B965C3" w:rsidRDefault="00B965C3" w:rsidP="00097F52">
      <w:pPr>
        <w:spacing w:line="360" w:lineRule="auto"/>
        <w:jc w:val="both"/>
      </w:pPr>
      <w:r>
        <w:t xml:space="preserve">    {</w:t>
      </w:r>
    </w:p>
    <w:p w:rsidR="00B965C3" w:rsidRDefault="00B965C3" w:rsidP="00097F52">
      <w:pPr>
        <w:spacing w:line="360" w:lineRule="auto"/>
        <w:jc w:val="both"/>
      </w:pPr>
      <w:r>
        <w:tab/>
        <w:t>gotoxy(4,20);</w:t>
      </w:r>
    </w:p>
    <w:p w:rsidR="00B965C3" w:rsidRDefault="00B965C3" w:rsidP="00097F52">
      <w:pPr>
        <w:spacing w:line="360" w:lineRule="auto"/>
        <w:jc w:val="both"/>
      </w:pPr>
      <w:r>
        <w:tab/>
        <w:t>printf("Ok, tap any key to exit...");</w:t>
      </w:r>
    </w:p>
    <w:p w:rsidR="00B965C3" w:rsidRDefault="00B965C3" w:rsidP="00097F52">
      <w:pPr>
        <w:spacing w:line="360" w:lineRule="auto"/>
        <w:jc w:val="both"/>
      </w:pPr>
      <w:r>
        <w:tab/>
        <w:t>getch();</w:t>
      </w:r>
    </w:p>
    <w:p w:rsidR="00B965C3" w:rsidRDefault="00B965C3" w:rsidP="00097F52">
      <w:pPr>
        <w:spacing w:line="360" w:lineRule="auto"/>
        <w:jc w:val="both"/>
      </w:pPr>
      <w:r>
        <w:tab/>
        <w:t>exit(0);</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else</w:t>
      </w:r>
    </w:p>
    <w:p w:rsidR="00B965C3" w:rsidRDefault="00B965C3" w:rsidP="00097F52">
      <w:pPr>
        <w:spacing w:line="360" w:lineRule="auto"/>
        <w:jc w:val="both"/>
      </w:pPr>
      <w:r>
        <w:tab/>
        <w:t>{printf("Wrong choice entered! Press any key to return to the main menu...!");}</w:t>
      </w:r>
    </w:p>
    <w:p w:rsidR="00B965C3" w:rsidRDefault="00B965C3" w:rsidP="00097F52">
      <w:pPr>
        <w:spacing w:line="360" w:lineRule="auto"/>
        <w:jc w:val="both"/>
      </w:pPr>
      <w:r>
        <w:t xml:space="preserve">    gotoxy(4,22);</w:t>
      </w:r>
    </w:p>
    <w:p w:rsidR="00B965C3" w:rsidRDefault="00B965C3" w:rsidP="00097F52">
      <w:pPr>
        <w:spacing w:line="360" w:lineRule="auto"/>
        <w:jc w:val="both"/>
      </w:pPr>
      <w:r>
        <w:t xml:space="preserve">    printf("Press any key to return to the main menu.");</w:t>
      </w:r>
    </w:p>
    <w:p w:rsidR="00B965C3" w:rsidRDefault="00B965C3" w:rsidP="00097F52">
      <w:pPr>
        <w:spacing w:line="360" w:lineRule="auto"/>
        <w:jc w:val="both"/>
      </w:pPr>
      <w:r>
        <w:t xml:space="preserve">    getch();</w:t>
      </w:r>
    </w:p>
    <w:p w:rsidR="00B965C3" w:rsidRDefault="00B965C3" w:rsidP="00097F52">
      <w:pPr>
        <w:spacing w:line="360" w:lineRule="auto"/>
        <w:jc w:val="both"/>
      </w:pPr>
      <w:r>
        <w:t>assistant_menu();</w:t>
      </w:r>
    </w:p>
    <w:p w:rsidR="00B965C3" w:rsidRDefault="00B965C3" w:rsidP="00097F52">
      <w:pPr>
        <w:spacing w:line="360" w:lineRule="auto"/>
        <w:jc w:val="both"/>
      </w:pPr>
      <w:r>
        <w:t>}</w:t>
      </w:r>
    </w:p>
    <w:p w:rsidR="00B965C3" w:rsidRDefault="00B965C3" w:rsidP="00097F52">
      <w:pPr>
        <w:spacing w:line="360" w:lineRule="auto"/>
        <w:jc w:val="both"/>
      </w:pPr>
      <w:r>
        <w:lastRenderedPageBreak/>
        <w:t>else if(cur_ch==2)</w:t>
      </w:r>
    </w:p>
    <w:p w:rsidR="00B965C3" w:rsidRDefault="00B965C3" w:rsidP="00097F52">
      <w:pPr>
        <w:spacing w:line="360" w:lineRule="auto"/>
        <w:jc w:val="both"/>
      </w:pPr>
      <w:r>
        <w:t>{</w:t>
      </w:r>
    </w:p>
    <w:p w:rsidR="00B965C3" w:rsidRDefault="00B965C3" w:rsidP="00097F52">
      <w:pPr>
        <w:spacing w:line="360" w:lineRule="auto"/>
        <w:jc w:val="both"/>
      </w:pPr>
      <w:r>
        <w:t xml:space="preserve">    printf("To which currency do you want to convert it in? ");</w:t>
      </w:r>
    </w:p>
    <w:p w:rsidR="00B965C3" w:rsidRDefault="00B965C3" w:rsidP="00097F52">
      <w:pPr>
        <w:spacing w:line="360" w:lineRule="auto"/>
        <w:jc w:val="both"/>
      </w:pPr>
      <w:r>
        <w:t xml:space="preserve">    gotoxy(10,16);</w:t>
      </w:r>
    </w:p>
    <w:p w:rsidR="00B965C3" w:rsidRDefault="00B965C3" w:rsidP="00097F52">
      <w:pPr>
        <w:spacing w:line="360" w:lineRule="auto"/>
        <w:jc w:val="both"/>
      </w:pPr>
      <w:r>
        <w:t xml:space="preserve">    printf("[ 1. INR. | 2. EUR.  | 3. CNY. | 4. GBP. | 5. Exit. ]");</w:t>
      </w:r>
    </w:p>
    <w:p w:rsidR="00B965C3" w:rsidRDefault="00B965C3" w:rsidP="00097F52">
      <w:pPr>
        <w:spacing w:line="360" w:lineRule="auto"/>
        <w:jc w:val="both"/>
      </w:pPr>
      <w:r>
        <w:t xml:space="preserve">    gotoxy(15,18);</w:t>
      </w:r>
    </w:p>
    <w:p w:rsidR="00B965C3" w:rsidRDefault="00B965C3" w:rsidP="00097F52">
      <w:pPr>
        <w:spacing w:line="360" w:lineRule="auto"/>
        <w:jc w:val="both"/>
      </w:pPr>
      <w:r>
        <w:t xml:space="preserve">    printf("Enter your choice in number: ");</w:t>
      </w:r>
    </w:p>
    <w:p w:rsidR="00B965C3" w:rsidRDefault="00B965C3" w:rsidP="00097F52">
      <w:pPr>
        <w:spacing w:line="360" w:lineRule="auto"/>
        <w:jc w:val="both"/>
      </w:pPr>
      <w:r>
        <w:t xml:space="preserve">    scanf("%d",&amp;usd_ch);</w:t>
      </w:r>
    </w:p>
    <w:p w:rsidR="00B965C3" w:rsidRDefault="00B965C3" w:rsidP="00097F52">
      <w:pPr>
        <w:spacing w:line="360" w:lineRule="auto"/>
        <w:jc w:val="both"/>
      </w:pPr>
      <w:r>
        <w:t xml:space="preserve">    gotoxy(10,20);</w:t>
      </w:r>
    </w:p>
    <w:p w:rsidR="00B965C3" w:rsidRDefault="00B965C3" w:rsidP="00097F52">
      <w:pPr>
        <w:spacing w:line="360" w:lineRule="auto"/>
        <w:jc w:val="both"/>
      </w:pPr>
      <w:r>
        <w:t xml:space="preserve">    if(usd_ch==1)</w:t>
      </w:r>
    </w:p>
    <w:p w:rsidR="00B965C3" w:rsidRDefault="00B965C3" w:rsidP="00097F52">
      <w:pPr>
        <w:spacing w:line="360" w:lineRule="auto"/>
        <w:jc w:val="both"/>
      </w:pPr>
      <w:r>
        <w:tab/>
        <w:t>printf("%f choice in INR is: %f",currency,currency*inr2);</w:t>
      </w:r>
    </w:p>
    <w:p w:rsidR="00B965C3" w:rsidRDefault="00B965C3" w:rsidP="00097F52">
      <w:pPr>
        <w:spacing w:line="360" w:lineRule="auto"/>
        <w:jc w:val="both"/>
      </w:pPr>
      <w:r>
        <w:t xml:space="preserve">    else if(usd_ch==2)</w:t>
      </w:r>
    </w:p>
    <w:p w:rsidR="00B965C3" w:rsidRDefault="00B965C3" w:rsidP="00097F52">
      <w:pPr>
        <w:spacing w:line="360" w:lineRule="auto"/>
        <w:jc w:val="both"/>
      </w:pPr>
      <w:r>
        <w:tab/>
        <w:t>printf("%f choice in EUR is: %f",currency,currency*eur2);</w:t>
      </w:r>
    </w:p>
    <w:p w:rsidR="00B965C3" w:rsidRDefault="00B965C3" w:rsidP="00097F52">
      <w:pPr>
        <w:spacing w:line="360" w:lineRule="auto"/>
        <w:jc w:val="both"/>
      </w:pPr>
      <w:r>
        <w:t xml:space="preserve">    else if(usd_ch==3)</w:t>
      </w:r>
    </w:p>
    <w:p w:rsidR="00B965C3" w:rsidRDefault="00B965C3" w:rsidP="00097F52">
      <w:pPr>
        <w:spacing w:line="360" w:lineRule="auto"/>
        <w:jc w:val="both"/>
      </w:pPr>
      <w:r>
        <w:tab/>
        <w:t>printf("%f choice in CNY is: %f",currency,currency*cny2);</w:t>
      </w:r>
    </w:p>
    <w:p w:rsidR="00B965C3" w:rsidRDefault="00B965C3" w:rsidP="00097F52">
      <w:pPr>
        <w:spacing w:line="360" w:lineRule="auto"/>
        <w:jc w:val="both"/>
      </w:pPr>
      <w:r>
        <w:t xml:space="preserve">    else if(usd_ch==4)</w:t>
      </w:r>
    </w:p>
    <w:p w:rsidR="00B965C3" w:rsidRDefault="00B965C3" w:rsidP="00097F52">
      <w:pPr>
        <w:spacing w:line="360" w:lineRule="auto"/>
        <w:jc w:val="both"/>
      </w:pPr>
      <w:r>
        <w:tab/>
        <w:t>printf("%f choice in GBP is: %f",currency,currency*gbp2);</w:t>
      </w:r>
    </w:p>
    <w:p w:rsidR="00B965C3" w:rsidRDefault="00B965C3" w:rsidP="00097F52">
      <w:pPr>
        <w:spacing w:line="360" w:lineRule="auto"/>
        <w:jc w:val="both"/>
      </w:pPr>
      <w:r>
        <w:t xml:space="preserve">    else if(usd_ch==5)</w:t>
      </w:r>
    </w:p>
    <w:p w:rsidR="00B965C3" w:rsidRDefault="00B965C3" w:rsidP="00097F52">
      <w:pPr>
        <w:spacing w:line="360" w:lineRule="auto"/>
        <w:jc w:val="both"/>
      </w:pPr>
      <w:r>
        <w:t xml:space="preserve">    {</w:t>
      </w:r>
    </w:p>
    <w:p w:rsidR="00B965C3" w:rsidRDefault="00B965C3" w:rsidP="00097F52">
      <w:pPr>
        <w:spacing w:line="360" w:lineRule="auto"/>
        <w:jc w:val="both"/>
      </w:pPr>
      <w:r>
        <w:tab/>
        <w:t>gotoxy(4,20);</w:t>
      </w:r>
    </w:p>
    <w:p w:rsidR="00B965C3" w:rsidRDefault="00B965C3" w:rsidP="00097F52">
      <w:pPr>
        <w:spacing w:line="360" w:lineRule="auto"/>
        <w:jc w:val="both"/>
      </w:pPr>
      <w:r>
        <w:tab/>
        <w:t>printf("Ok, tap any key to exit...");</w:t>
      </w:r>
    </w:p>
    <w:p w:rsidR="00B965C3" w:rsidRDefault="00B965C3" w:rsidP="00097F52">
      <w:pPr>
        <w:spacing w:line="360" w:lineRule="auto"/>
        <w:jc w:val="both"/>
      </w:pPr>
      <w:r>
        <w:tab/>
        <w:t>getch();</w:t>
      </w:r>
    </w:p>
    <w:p w:rsidR="00B965C3" w:rsidRDefault="00B965C3" w:rsidP="00097F52">
      <w:pPr>
        <w:spacing w:line="360" w:lineRule="auto"/>
        <w:jc w:val="both"/>
      </w:pPr>
      <w:r>
        <w:tab/>
        <w:t>exit(0);</w:t>
      </w:r>
    </w:p>
    <w:p w:rsidR="00B965C3" w:rsidRDefault="00B965C3" w:rsidP="00097F52">
      <w:pPr>
        <w:spacing w:line="360" w:lineRule="auto"/>
        <w:jc w:val="both"/>
      </w:pPr>
      <w:r>
        <w:t xml:space="preserve">    }</w:t>
      </w:r>
    </w:p>
    <w:p w:rsidR="00B965C3" w:rsidRDefault="00B965C3" w:rsidP="00097F52">
      <w:pPr>
        <w:spacing w:line="360" w:lineRule="auto"/>
        <w:jc w:val="both"/>
      </w:pPr>
      <w:r>
        <w:lastRenderedPageBreak/>
        <w:t xml:space="preserve">    else</w:t>
      </w:r>
    </w:p>
    <w:p w:rsidR="00B965C3" w:rsidRDefault="00B965C3" w:rsidP="00097F52">
      <w:pPr>
        <w:spacing w:line="360" w:lineRule="auto"/>
        <w:jc w:val="both"/>
      </w:pPr>
      <w:r>
        <w:tab/>
        <w:t>{printf("Wrong choice entered! Press any key to return to the main menu...");}</w:t>
      </w:r>
    </w:p>
    <w:p w:rsidR="00B965C3" w:rsidRDefault="00B965C3" w:rsidP="00097F52">
      <w:pPr>
        <w:spacing w:line="360" w:lineRule="auto"/>
        <w:jc w:val="both"/>
      </w:pPr>
      <w:r>
        <w:t xml:space="preserve">    gotoxy(4,22);</w:t>
      </w:r>
    </w:p>
    <w:p w:rsidR="00B965C3" w:rsidRDefault="00B965C3" w:rsidP="00097F52">
      <w:pPr>
        <w:spacing w:line="360" w:lineRule="auto"/>
        <w:jc w:val="both"/>
      </w:pPr>
      <w:r>
        <w:t xml:space="preserve">    printf("Press any key to return to the main menu.");</w:t>
      </w:r>
    </w:p>
    <w:p w:rsidR="00B965C3" w:rsidRDefault="00B965C3" w:rsidP="00097F52">
      <w:pPr>
        <w:spacing w:line="360" w:lineRule="auto"/>
        <w:jc w:val="both"/>
      </w:pPr>
      <w:r>
        <w:t xml:space="preserve">    getch();</w:t>
      </w:r>
    </w:p>
    <w:p w:rsidR="00B965C3" w:rsidRDefault="00B965C3" w:rsidP="00097F52">
      <w:pPr>
        <w:spacing w:line="360" w:lineRule="auto"/>
        <w:jc w:val="both"/>
      </w:pPr>
      <w:r>
        <w:t xml:space="preserve">    assistant_menu();</w:t>
      </w:r>
    </w:p>
    <w:p w:rsidR="00B965C3" w:rsidRDefault="00B965C3" w:rsidP="00097F52">
      <w:pPr>
        <w:spacing w:line="360" w:lineRule="auto"/>
        <w:jc w:val="both"/>
      </w:pPr>
      <w:r>
        <w:t>}</w:t>
      </w:r>
    </w:p>
    <w:p w:rsidR="00B965C3" w:rsidRDefault="00B965C3" w:rsidP="00097F52">
      <w:pPr>
        <w:spacing w:line="360" w:lineRule="auto"/>
        <w:jc w:val="both"/>
      </w:pPr>
      <w:r>
        <w:t>else if(cur_ch==3)</w:t>
      </w:r>
    </w:p>
    <w:p w:rsidR="00B965C3" w:rsidRDefault="00B965C3" w:rsidP="00097F52">
      <w:pPr>
        <w:spacing w:line="360" w:lineRule="auto"/>
        <w:jc w:val="both"/>
      </w:pPr>
      <w:r>
        <w:t>{</w:t>
      </w:r>
    </w:p>
    <w:p w:rsidR="00B965C3" w:rsidRDefault="00B965C3" w:rsidP="00097F52">
      <w:pPr>
        <w:spacing w:line="360" w:lineRule="auto"/>
        <w:jc w:val="both"/>
      </w:pPr>
      <w:r>
        <w:t xml:space="preserve">    printf("To which currency do you want to convert it in? ");</w:t>
      </w:r>
    </w:p>
    <w:p w:rsidR="00B965C3" w:rsidRDefault="00B965C3" w:rsidP="00097F52">
      <w:pPr>
        <w:spacing w:line="360" w:lineRule="auto"/>
        <w:jc w:val="both"/>
      </w:pPr>
      <w:r>
        <w:t xml:space="preserve">    gotoxy(10,16);</w:t>
      </w:r>
    </w:p>
    <w:p w:rsidR="00B965C3" w:rsidRDefault="00B965C3" w:rsidP="00097F52">
      <w:pPr>
        <w:spacing w:line="360" w:lineRule="auto"/>
        <w:jc w:val="both"/>
      </w:pPr>
      <w:r>
        <w:t xml:space="preserve">    printf("[ 1. INR. | 2. USD.  | 3. CNY. | 4. GBP. | 5. Exit. ]");</w:t>
      </w:r>
    </w:p>
    <w:p w:rsidR="00B965C3" w:rsidRDefault="00B965C3" w:rsidP="00097F52">
      <w:pPr>
        <w:spacing w:line="360" w:lineRule="auto"/>
        <w:jc w:val="both"/>
      </w:pPr>
      <w:r>
        <w:t xml:space="preserve">    gotoxy(15,18);</w:t>
      </w:r>
    </w:p>
    <w:p w:rsidR="00B965C3" w:rsidRDefault="00B965C3" w:rsidP="00097F52">
      <w:pPr>
        <w:spacing w:line="360" w:lineRule="auto"/>
        <w:jc w:val="both"/>
      </w:pPr>
      <w:r>
        <w:t xml:space="preserve">    printf("Enter your choice in number: ");</w:t>
      </w:r>
    </w:p>
    <w:p w:rsidR="00B965C3" w:rsidRDefault="00B965C3" w:rsidP="00097F52">
      <w:pPr>
        <w:spacing w:line="360" w:lineRule="auto"/>
        <w:jc w:val="both"/>
      </w:pPr>
      <w:r>
        <w:t xml:space="preserve">    scanf("%d",&amp;eur_ch);</w:t>
      </w:r>
    </w:p>
    <w:p w:rsidR="00B965C3" w:rsidRDefault="00B965C3" w:rsidP="00097F52">
      <w:pPr>
        <w:spacing w:line="360" w:lineRule="auto"/>
        <w:jc w:val="both"/>
      </w:pPr>
      <w:r>
        <w:t xml:space="preserve">    gotoxy(10,20);</w:t>
      </w:r>
    </w:p>
    <w:p w:rsidR="00B965C3" w:rsidRDefault="00B965C3" w:rsidP="00097F52">
      <w:pPr>
        <w:spacing w:line="360" w:lineRule="auto"/>
        <w:jc w:val="both"/>
      </w:pPr>
      <w:r>
        <w:t xml:space="preserve">    if(eur_ch==1)</w:t>
      </w:r>
    </w:p>
    <w:p w:rsidR="00B965C3" w:rsidRDefault="00B965C3" w:rsidP="00097F52">
      <w:pPr>
        <w:spacing w:line="360" w:lineRule="auto"/>
        <w:jc w:val="both"/>
      </w:pPr>
      <w:r>
        <w:tab/>
        <w:t>printf("%f choice in INR is: %f",currency,currency*inr3);</w:t>
      </w:r>
    </w:p>
    <w:p w:rsidR="00B965C3" w:rsidRDefault="00B965C3" w:rsidP="00097F52">
      <w:pPr>
        <w:spacing w:line="360" w:lineRule="auto"/>
        <w:jc w:val="both"/>
      </w:pPr>
      <w:r>
        <w:t xml:space="preserve">    else if(eur_ch==2)</w:t>
      </w:r>
    </w:p>
    <w:p w:rsidR="00B965C3" w:rsidRDefault="00B965C3" w:rsidP="00097F52">
      <w:pPr>
        <w:spacing w:line="360" w:lineRule="auto"/>
        <w:jc w:val="both"/>
      </w:pPr>
      <w:r>
        <w:tab/>
        <w:t>printf("%f choice in USD is: %f",currency,currency*usd3);</w:t>
      </w:r>
    </w:p>
    <w:p w:rsidR="00B965C3" w:rsidRDefault="00B965C3" w:rsidP="00097F52">
      <w:pPr>
        <w:spacing w:line="360" w:lineRule="auto"/>
        <w:jc w:val="both"/>
      </w:pPr>
      <w:r>
        <w:t xml:space="preserve">    else if(eur_ch==3)</w:t>
      </w:r>
    </w:p>
    <w:p w:rsidR="00B965C3" w:rsidRDefault="00B965C3" w:rsidP="00097F52">
      <w:pPr>
        <w:spacing w:line="360" w:lineRule="auto"/>
        <w:jc w:val="both"/>
      </w:pPr>
      <w:r>
        <w:tab/>
        <w:t>printf("%f choice in CNY is: %f",currency,currency*cny3);</w:t>
      </w:r>
    </w:p>
    <w:p w:rsidR="00B965C3" w:rsidRDefault="00B965C3" w:rsidP="00097F52">
      <w:pPr>
        <w:spacing w:line="360" w:lineRule="auto"/>
        <w:jc w:val="both"/>
      </w:pPr>
      <w:r>
        <w:t xml:space="preserve">    else if(eur_ch==4)</w:t>
      </w:r>
    </w:p>
    <w:p w:rsidR="00B965C3" w:rsidRDefault="00B965C3" w:rsidP="00097F52">
      <w:pPr>
        <w:spacing w:line="360" w:lineRule="auto"/>
        <w:jc w:val="both"/>
      </w:pPr>
      <w:r>
        <w:t xml:space="preserve">    printf("%f choice in GBP is: %f",currency,currency*gbp3);</w:t>
      </w:r>
    </w:p>
    <w:p w:rsidR="00B965C3" w:rsidRDefault="00B965C3" w:rsidP="00097F52">
      <w:pPr>
        <w:spacing w:line="360" w:lineRule="auto"/>
        <w:jc w:val="both"/>
      </w:pPr>
      <w:r>
        <w:lastRenderedPageBreak/>
        <w:t xml:space="preserve">    else if(eur_ch==5)</w:t>
      </w:r>
    </w:p>
    <w:p w:rsidR="00B965C3" w:rsidRDefault="00B965C3" w:rsidP="00097F52">
      <w:pPr>
        <w:spacing w:line="360" w:lineRule="auto"/>
        <w:jc w:val="both"/>
      </w:pPr>
      <w:r>
        <w:t xml:space="preserve">    {</w:t>
      </w:r>
    </w:p>
    <w:p w:rsidR="00B965C3" w:rsidRDefault="00B965C3" w:rsidP="00097F52">
      <w:pPr>
        <w:spacing w:line="360" w:lineRule="auto"/>
        <w:jc w:val="both"/>
      </w:pPr>
      <w:r>
        <w:tab/>
        <w:t>gotoxy(4,20);</w:t>
      </w:r>
    </w:p>
    <w:p w:rsidR="00B965C3" w:rsidRDefault="00B965C3" w:rsidP="00097F52">
      <w:pPr>
        <w:spacing w:line="360" w:lineRule="auto"/>
        <w:jc w:val="both"/>
      </w:pPr>
      <w:r>
        <w:tab/>
        <w:t>printf("Ok, tap any key to exit...");</w:t>
      </w:r>
    </w:p>
    <w:p w:rsidR="00B965C3" w:rsidRDefault="00B965C3" w:rsidP="00097F52">
      <w:pPr>
        <w:spacing w:line="360" w:lineRule="auto"/>
        <w:jc w:val="both"/>
      </w:pPr>
      <w:r>
        <w:tab/>
        <w:t>getch();</w:t>
      </w:r>
    </w:p>
    <w:p w:rsidR="00B965C3" w:rsidRDefault="00B965C3" w:rsidP="00097F52">
      <w:pPr>
        <w:spacing w:line="360" w:lineRule="auto"/>
        <w:jc w:val="both"/>
      </w:pPr>
      <w:r>
        <w:tab/>
        <w:t>exit(0);</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else</w:t>
      </w:r>
    </w:p>
    <w:p w:rsidR="00B965C3" w:rsidRDefault="00B965C3" w:rsidP="00097F52">
      <w:pPr>
        <w:spacing w:line="360" w:lineRule="auto"/>
        <w:jc w:val="both"/>
      </w:pPr>
      <w:r>
        <w:tab/>
        <w:t>{printf("Wrong choice entered! Press any key to return to the main menu...!");}</w:t>
      </w:r>
    </w:p>
    <w:p w:rsidR="00B965C3" w:rsidRDefault="00B965C3" w:rsidP="00097F52">
      <w:pPr>
        <w:spacing w:line="360" w:lineRule="auto"/>
        <w:jc w:val="both"/>
      </w:pPr>
      <w:r>
        <w:t xml:space="preserve">    gotoxy(4,22);</w:t>
      </w:r>
    </w:p>
    <w:p w:rsidR="00B965C3" w:rsidRDefault="00B965C3" w:rsidP="00097F52">
      <w:pPr>
        <w:spacing w:line="360" w:lineRule="auto"/>
        <w:jc w:val="both"/>
      </w:pPr>
      <w:r>
        <w:t xml:space="preserve">    printf("Press any key to return to the main menu.");</w:t>
      </w:r>
    </w:p>
    <w:p w:rsidR="00B965C3" w:rsidRDefault="00B965C3" w:rsidP="00097F52">
      <w:pPr>
        <w:spacing w:line="360" w:lineRule="auto"/>
        <w:jc w:val="both"/>
      </w:pPr>
      <w:r>
        <w:t xml:space="preserve">    getch();</w:t>
      </w:r>
    </w:p>
    <w:p w:rsidR="00B965C3" w:rsidRDefault="00B965C3" w:rsidP="00097F52">
      <w:pPr>
        <w:spacing w:line="360" w:lineRule="auto"/>
        <w:jc w:val="both"/>
      </w:pPr>
      <w:r>
        <w:t xml:space="preserve">    assistant_menu();</w:t>
      </w:r>
    </w:p>
    <w:p w:rsidR="00B965C3" w:rsidRDefault="00B965C3" w:rsidP="00097F52">
      <w:pPr>
        <w:spacing w:line="360" w:lineRule="auto"/>
        <w:jc w:val="both"/>
      </w:pPr>
      <w:r>
        <w:t>}</w:t>
      </w:r>
    </w:p>
    <w:p w:rsidR="00B965C3" w:rsidRDefault="00B965C3" w:rsidP="00097F52">
      <w:pPr>
        <w:spacing w:line="360" w:lineRule="auto"/>
        <w:jc w:val="both"/>
      </w:pPr>
      <w:r>
        <w:t>else if(cur_ch==4)</w:t>
      </w:r>
    </w:p>
    <w:p w:rsidR="00B965C3" w:rsidRDefault="00B965C3" w:rsidP="00097F52">
      <w:pPr>
        <w:spacing w:line="360" w:lineRule="auto"/>
        <w:jc w:val="both"/>
      </w:pPr>
      <w:r>
        <w:t>{</w:t>
      </w:r>
    </w:p>
    <w:p w:rsidR="00B965C3" w:rsidRDefault="00B965C3" w:rsidP="00097F52">
      <w:pPr>
        <w:spacing w:line="360" w:lineRule="auto"/>
        <w:jc w:val="both"/>
      </w:pPr>
      <w:r>
        <w:t xml:space="preserve">    printf("To which currency do you want to convert it in? ");</w:t>
      </w:r>
    </w:p>
    <w:p w:rsidR="00B965C3" w:rsidRDefault="00B965C3" w:rsidP="00097F52">
      <w:pPr>
        <w:spacing w:line="360" w:lineRule="auto"/>
        <w:jc w:val="both"/>
      </w:pPr>
      <w:r>
        <w:t xml:space="preserve">    gotoxy(10,16);</w:t>
      </w:r>
    </w:p>
    <w:p w:rsidR="00B965C3" w:rsidRDefault="00B965C3" w:rsidP="00097F52">
      <w:pPr>
        <w:spacing w:line="360" w:lineRule="auto"/>
        <w:jc w:val="both"/>
      </w:pPr>
      <w:r>
        <w:t xml:space="preserve">    printf("[ 1. INR. | 2. USD.  | 3. EUR. | 4. GBP. | 5. Exit. ]");</w:t>
      </w:r>
    </w:p>
    <w:p w:rsidR="00B965C3" w:rsidRDefault="00B965C3" w:rsidP="00097F52">
      <w:pPr>
        <w:spacing w:line="360" w:lineRule="auto"/>
        <w:jc w:val="both"/>
      </w:pPr>
      <w:r>
        <w:t xml:space="preserve">    gotoxy(15,18);</w:t>
      </w:r>
    </w:p>
    <w:p w:rsidR="00B965C3" w:rsidRDefault="00B965C3" w:rsidP="00097F52">
      <w:pPr>
        <w:spacing w:line="360" w:lineRule="auto"/>
        <w:jc w:val="both"/>
      </w:pPr>
      <w:r>
        <w:t xml:space="preserve">    printf("Enter your choice in number: ");</w:t>
      </w:r>
    </w:p>
    <w:p w:rsidR="00B965C3" w:rsidRDefault="00B965C3" w:rsidP="00097F52">
      <w:pPr>
        <w:spacing w:line="360" w:lineRule="auto"/>
        <w:jc w:val="both"/>
      </w:pPr>
      <w:r>
        <w:t xml:space="preserve">    scanf("%d",&amp;cny_ch);</w:t>
      </w:r>
    </w:p>
    <w:p w:rsidR="00B965C3" w:rsidRDefault="00B965C3" w:rsidP="00097F52">
      <w:pPr>
        <w:spacing w:line="360" w:lineRule="auto"/>
        <w:jc w:val="both"/>
      </w:pPr>
      <w:r>
        <w:t xml:space="preserve">    gotoxy(10,20);</w:t>
      </w:r>
    </w:p>
    <w:p w:rsidR="00B965C3" w:rsidRDefault="00B965C3" w:rsidP="00097F52">
      <w:pPr>
        <w:spacing w:line="360" w:lineRule="auto"/>
        <w:jc w:val="both"/>
      </w:pPr>
      <w:r>
        <w:t xml:space="preserve">    //printf("cny_ch: %f,currency: %f\n\n",cny_ch,currency);</w:t>
      </w:r>
    </w:p>
    <w:p w:rsidR="00B965C3" w:rsidRDefault="00B965C3" w:rsidP="00097F52">
      <w:pPr>
        <w:spacing w:line="360" w:lineRule="auto"/>
        <w:jc w:val="both"/>
      </w:pPr>
      <w:r>
        <w:lastRenderedPageBreak/>
        <w:t xml:space="preserve">    if(cny_ch==1)</w:t>
      </w:r>
    </w:p>
    <w:p w:rsidR="00B965C3" w:rsidRDefault="00B965C3" w:rsidP="00097F52">
      <w:pPr>
        <w:spacing w:line="360" w:lineRule="auto"/>
        <w:jc w:val="both"/>
      </w:pPr>
      <w:r>
        <w:tab/>
        <w:t>printf("%f choice in INR is: %f",currency,currency*inr4);</w:t>
      </w:r>
    </w:p>
    <w:p w:rsidR="00B965C3" w:rsidRDefault="00B965C3" w:rsidP="00097F52">
      <w:pPr>
        <w:spacing w:line="360" w:lineRule="auto"/>
        <w:jc w:val="both"/>
      </w:pPr>
      <w:r>
        <w:t xml:space="preserve">    else if(cny_ch==2)</w:t>
      </w:r>
    </w:p>
    <w:p w:rsidR="00B965C3" w:rsidRDefault="00B965C3" w:rsidP="00097F52">
      <w:pPr>
        <w:spacing w:line="360" w:lineRule="auto"/>
        <w:jc w:val="both"/>
      </w:pPr>
      <w:r>
        <w:tab/>
        <w:t>printf("%f choice in USD is: %f",currency,currency*usd4);</w:t>
      </w:r>
    </w:p>
    <w:p w:rsidR="00B965C3" w:rsidRDefault="00B965C3" w:rsidP="00097F52">
      <w:pPr>
        <w:spacing w:line="360" w:lineRule="auto"/>
        <w:jc w:val="both"/>
      </w:pPr>
      <w:r>
        <w:t xml:space="preserve">    else if(cny_ch==3)</w:t>
      </w:r>
    </w:p>
    <w:p w:rsidR="00B965C3" w:rsidRDefault="00B965C3" w:rsidP="00097F52">
      <w:pPr>
        <w:spacing w:line="360" w:lineRule="auto"/>
        <w:jc w:val="both"/>
      </w:pPr>
      <w:r>
        <w:tab/>
        <w:t>printf("%f choice in EUR is: %f",currency,currency*eur4);</w:t>
      </w:r>
    </w:p>
    <w:p w:rsidR="00B965C3" w:rsidRDefault="00B965C3" w:rsidP="00097F52">
      <w:pPr>
        <w:spacing w:line="360" w:lineRule="auto"/>
        <w:jc w:val="both"/>
      </w:pPr>
      <w:r>
        <w:t xml:space="preserve">    else if(cny_ch==4)</w:t>
      </w:r>
    </w:p>
    <w:p w:rsidR="00B965C3" w:rsidRDefault="00B965C3" w:rsidP="00097F52">
      <w:pPr>
        <w:spacing w:line="360" w:lineRule="auto"/>
        <w:jc w:val="both"/>
      </w:pPr>
      <w:r>
        <w:tab/>
        <w:t>{printf("%f choice in GBP is: %f",currency,currency*gbp4);}</w:t>
      </w:r>
    </w:p>
    <w:p w:rsidR="00B965C3" w:rsidRDefault="00B965C3" w:rsidP="00097F52">
      <w:pPr>
        <w:spacing w:line="360" w:lineRule="auto"/>
        <w:jc w:val="both"/>
      </w:pPr>
      <w:r>
        <w:t xml:space="preserve">    else if(cny_ch==5)</w:t>
      </w:r>
    </w:p>
    <w:p w:rsidR="00B965C3" w:rsidRDefault="00B965C3" w:rsidP="00097F52">
      <w:pPr>
        <w:spacing w:line="360" w:lineRule="auto"/>
        <w:jc w:val="both"/>
      </w:pPr>
      <w:r>
        <w:t xml:space="preserve">    {</w:t>
      </w:r>
    </w:p>
    <w:p w:rsidR="00B965C3" w:rsidRDefault="00B965C3" w:rsidP="00097F52">
      <w:pPr>
        <w:spacing w:line="360" w:lineRule="auto"/>
        <w:jc w:val="both"/>
      </w:pPr>
      <w:r>
        <w:tab/>
        <w:t>gotoxy(4,20);</w:t>
      </w:r>
    </w:p>
    <w:p w:rsidR="00B965C3" w:rsidRDefault="00B965C3" w:rsidP="00097F52">
      <w:pPr>
        <w:spacing w:line="360" w:lineRule="auto"/>
        <w:jc w:val="both"/>
      </w:pPr>
      <w:r>
        <w:tab/>
        <w:t>printf("Ok, tap any key to exit...");</w:t>
      </w:r>
    </w:p>
    <w:p w:rsidR="00B965C3" w:rsidRDefault="00B965C3" w:rsidP="00097F52">
      <w:pPr>
        <w:spacing w:line="360" w:lineRule="auto"/>
        <w:jc w:val="both"/>
      </w:pPr>
      <w:r>
        <w:tab/>
        <w:t>getch();</w:t>
      </w:r>
    </w:p>
    <w:p w:rsidR="00B965C3" w:rsidRDefault="00B965C3" w:rsidP="00097F52">
      <w:pPr>
        <w:spacing w:line="360" w:lineRule="auto"/>
        <w:jc w:val="both"/>
      </w:pPr>
      <w:r>
        <w:tab/>
        <w:t>exit(0);</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else</w:t>
      </w:r>
    </w:p>
    <w:p w:rsidR="00B965C3" w:rsidRDefault="00B965C3" w:rsidP="00097F52">
      <w:pPr>
        <w:spacing w:line="360" w:lineRule="auto"/>
        <w:jc w:val="both"/>
      </w:pPr>
      <w:r>
        <w:tab/>
        <w:t>{printf("Wrong choice entered! Press any key to return to the main menu...!");}</w:t>
      </w:r>
    </w:p>
    <w:p w:rsidR="00B965C3" w:rsidRDefault="00B965C3" w:rsidP="00097F52">
      <w:pPr>
        <w:spacing w:line="360" w:lineRule="auto"/>
        <w:jc w:val="both"/>
      </w:pPr>
      <w:r>
        <w:t xml:space="preserve">    gotoxy(4,22);</w:t>
      </w:r>
    </w:p>
    <w:p w:rsidR="00B965C3" w:rsidRDefault="00B965C3" w:rsidP="00097F52">
      <w:pPr>
        <w:spacing w:line="360" w:lineRule="auto"/>
        <w:jc w:val="both"/>
      </w:pPr>
      <w:r>
        <w:t xml:space="preserve">    printf("Press any key to return to the main menu.");</w:t>
      </w:r>
    </w:p>
    <w:p w:rsidR="00B965C3" w:rsidRDefault="00B965C3" w:rsidP="00097F52">
      <w:pPr>
        <w:spacing w:line="360" w:lineRule="auto"/>
        <w:jc w:val="both"/>
      </w:pPr>
      <w:r>
        <w:t xml:space="preserve">    getch();</w:t>
      </w:r>
    </w:p>
    <w:p w:rsidR="00B965C3" w:rsidRDefault="00B965C3" w:rsidP="00097F52">
      <w:pPr>
        <w:spacing w:line="360" w:lineRule="auto"/>
        <w:jc w:val="both"/>
      </w:pPr>
      <w:r>
        <w:t xml:space="preserve">    assistant_menu();</w:t>
      </w:r>
    </w:p>
    <w:p w:rsidR="00B965C3" w:rsidRDefault="00B965C3" w:rsidP="00097F52">
      <w:pPr>
        <w:spacing w:line="360" w:lineRule="auto"/>
        <w:jc w:val="both"/>
      </w:pPr>
      <w:r>
        <w:t>}</w:t>
      </w:r>
    </w:p>
    <w:p w:rsidR="00B965C3" w:rsidRDefault="00B965C3" w:rsidP="00097F52">
      <w:pPr>
        <w:spacing w:line="360" w:lineRule="auto"/>
        <w:jc w:val="both"/>
      </w:pPr>
      <w:r>
        <w:t>else if(cur_ch==5)</w:t>
      </w:r>
    </w:p>
    <w:p w:rsidR="00B965C3" w:rsidRDefault="00B965C3" w:rsidP="00097F52">
      <w:pPr>
        <w:spacing w:line="360" w:lineRule="auto"/>
        <w:jc w:val="both"/>
      </w:pPr>
      <w:r>
        <w:t>{</w:t>
      </w:r>
    </w:p>
    <w:p w:rsidR="00B965C3" w:rsidRDefault="00B965C3" w:rsidP="00097F52">
      <w:pPr>
        <w:spacing w:line="360" w:lineRule="auto"/>
        <w:jc w:val="both"/>
      </w:pPr>
      <w:r>
        <w:lastRenderedPageBreak/>
        <w:t xml:space="preserve">    printf("To which currency do you want to convert it in? ");</w:t>
      </w:r>
    </w:p>
    <w:p w:rsidR="00B965C3" w:rsidRDefault="00B965C3" w:rsidP="00097F52">
      <w:pPr>
        <w:spacing w:line="360" w:lineRule="auto"/>
        <w:jc w:val="both"/>
      </w:pPr>
      <w:r>
        <w:t xml:space="preserve">    gotoxy(10,16);</w:t>
      </w:r>
    </w:p>
    <w:p w:rsidR="00B965C3" w:rsidRDefault="00B965C3" w:rsidP="00097F52">
      <w:pPr>
        <w:spacing w:line="360" w:lineRule="auto"/>
        <w:jc w:val="both"/>
      </w:pPr>
      <w:r>
        <w:t xml:space="preserve">    printf(" | 1. INR. | 2. USD. | 3. EUR. | 4. CNY. | 5. Exit. ]");</w:t>
      </w:r>
    </w:p>
    <w:p w:rsidR="00B965C3" w:rsidRDefault="00B965C3" w:rsidP="00097F52">
      <w:pPr>
        <w:spacing w:line="360" w:lineRule="auto"/>
        <w:jc w:val="both"/>
      </w:pPr>
      <w:r>
        <w:t xml:space="preserve">    gotoxy(15,18);</w:t>
      </w:r>
    </w:p>
    <w:p w:rsidR="00B965C3" w:rsidRDefault="00B965C3" w:rsidP="00097F52">
      <w:pPr>
        <w:spacing w:line="360" w:lineRule="auto"/>
        <w:jc w:val="both"/>
      </w:pPr>
      <w:r>
        <w:t xml:space="preserve">    printf("Enter your choice in number: ");</w:t>
      </w:r>
    </w:p>
    <w:p w:rsidR="00B965C3" w:rsidRDefault="00B965C3" w:rsidP="00097F52">
      <w:pPr>
        <w:spacing w:line="360" w:lineRule="auto"/>
        <w:jc w:val="both"/>
      </w:pPr>
      <w:r>
        <w:t xml:space="preserve">    scanf("%d",&amp;gbp_ch);</w:t>
      </w:r>
    </w:p>
    <w:p w:rsidR="00B965C3" w:rsidRDefault="00B965C3" w:rsidP="00097F52">
      <w:pPr>
        <w:spacing w:line="360" w:lineRule="auto"/>
        <w:jc w:val="both"/>
      </w:pPr>
      <w:r>
        <w:t xml:space="preserve">    gotoxy(10,20);</w:t>
      </w:r>
    </w:p>
    <w:p w:rsidR="00B965C3" w:rsidRDefault="00B965C3" w:rsidP="00097F52">
      <w:pPr>
        <w:spacing w:line="360" w:lineRule="auto"/>
        <w:jc w:val="both"/>
      </w:pPr>
      <w:r>
        <w:t xml:space="preserve">    if(gbp_ch==1)</w:t>
      </w:r>
    </w:p>
    <w:p w:rsidR="00B965C3" w:rsidRDefault="00B965C3" w:rsidP="00097F52">
      <w:pPr>
        <w:spacing w:line="360" w:lineRule="auto"/>
        <w:jc w:val="both"/>
      </w:pPr>
      <w:r>
        <w:tab/>
        <w:t>printf("%f choice in INR is: %f",currency,currency*inr5);</w:t>
      </w:r>
    </w:p>
    <w:p w:rsidR="00B965C3" w:rsidRDefault="00B965C3" w:rsidP="00097F52">
      <w:pPr>
        <w:spacing w:line="360" w:lineRule="auto"/>
        <w:jc w:val="both"/>
      </w:pPr>
      <w:r>
        <w:t xml:space="preserve">    else if(gbp_ch==2)</w:t>
      </w:r>
    </w:p>
    <w:p w:rsidR="00B965C3" w:rsidRDefault="00B965C3" w:rsidP="00097F52">
      <w:pPr>
        <w:spacing w:line="360" w:lineRule="auto"/>
        <w:jc w:val="both"/>
      </w:pPr>
      <w:r>
        <w:tab/>
        <w:t>printf("%f choice in USD is: %f",currency,currency*usd5);</w:t>
      </w:r>
    </w:p>
    <w:p w:rsidR="00B965C3" w:rsidRDefault="00B965C3" w:rsidP="00097F52">
      <w:pPr>
        <w:spacing w:line="360" w:lineRule="auto"/>
        <w:jc w:val="both"/>
      </w:pPr>
      <w:r>
        <w:t xml:space="preserve">    else if(gbp_ch==3)</w:t>
      </w:r>
    </w:p>
    <w:p w:rsidR="00B965C3" w:rsidRDefault="00B965C3" w:rsidP="00097F52">
      <w:pPr>
        <w:spacing w:line="360" w:lineRule="auto"/>
        <w:jc w:val="both"/>
      </w:pPr>
      <w:r>
        <w:tab/>
        <w:t>printf("%f choice in EUR is: %f",currency,currency*eur5);</w:t>
      </w:r>
    </w:p>
    <w:p w:rsidR="00B965C3" w:rsidRDefault="00B965C3" w:rsidP="00097F52">
      <w:pPr>
        <w:spacing w:line="360" w:lineRule="auto"/>
        <w:jc w:val="both"/>
      </w:pPr>
      <w:r>
        <w:t xml:space="preserve">    else if(gbp_ch==4)</w:t>
      </w:r>
    </w:p>
    <w:p w:rsidR="00B965C3" w:rsidRDefault="00B965C3" w:rsidP="00097F52">
      <w:pPr>
        <w:spacing w:line="360" w:lineRule="auto"/>
        <w:jc w:val="both"/>
      </w:pPr>
      <w:r>
        <w:tab/>
        <w:t>printf("%f choice in CNY is: %f",currency,currency*cny5);</w:t>
      </w:r>
    </w:p>
    <w:p w:rsidR="00B965C3" w:rsidRDefault="00B965C3" w:rsidP="00097F52">
      <w:pPr>
        <w:spacing w:line="360" w:lineRule="auto"/>
        <w:jc w:val="both"/>
      </w:pPr>
      <w:r>
        <w:t xml:space="preserve">    else if(gbp_ch==5)</w:t>
      </w:r>
    </w:p>
    <w:p w:rsidR="00B965C3" w:rsidRDefault="00B965C3" w:rsidP="00097F52">
      <w:pPr>
        <w:spacing w:line="360" w:lineRule="auto"/>
        <w:jc w:val="both"/>
      </w:pPr>
      <w:r>
        <w:t xml:space="preserve">    {</w:t>
      </w:r>
    </w:p>
    <w:p w:rsidR="00B965C3" w:rsidRDefault="00B965C3" w:rsidP="00097F52">
      <w:pPr>
        <w:spacing w:line="360" w:lineRule="auto"/>
        <w:jc w:val="both"/>
      </w:pPr>
      <w:r>
        <w:tab/>
        <w:t>gotoxy(4,20);</w:t>
      </w:r>
    </w:p>
    <w:p w:rsidR="00B965C3" w:rsidRDefault="00B965C3" w:rsidP="00097F52">
      <w:pPr>
        <w:spacing w:line="360" w:lineRule="auto"/>
        <w:jc w:val="both"/>
      </w:pPr>
      <w:r>
        <w:tab/>
        <w:t>printf("Ok, tap any key to exit...");</w:t>
      </w:r>
    </w:p>
    <w:p w:rsidR="00B965C3" w:rsidRDefault="00B965C3" w:rsidP="00097F52">
      <w:pPr>
        <w:spacing w:line="360" w:lineRule="auto"/>
        <w:jc w:val="both"/>
      </w:pPr>
      <w:r>
        <w:tab/>
        <w:t>getch();</w:t>
      </w:r>
    </w:p>
    <w:p w:rsidR="00B965C3" w:rsidRDefault="00B965C3" w:rsidP="00097F52">
      <w:pPr>
        <w:spacing w:line="360" w:lineRule="auto"/>
        <w:jc w:val="both"/>
      </w:pPr>
      <w:r>
        <w:tab/>
        <w:t>exit(0);</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else</w:t>
      </w:r>
    </w:p>
    <w:p w:rsidR="00B965C3" w:rsidRDefault="00B965C3" w:rsidP="00097F52">
      <w:pPr>
        <w:spacing w:line="360" w:lineRule="auto"/>
        <w:jc w:val="both"/>
      </w:pPr>
      <w:r>
        <w:tab/>
        <w:t>{printf("Wrong choice entered! Press any key to return to the main menu...!");}</w:t>
      </w:r>
    </w:p>
    <w:p w:rsidR="00B965C3" w:rsidRDefault="00B965C3" w:rsidP="00097F52">
      <w:pPr>
        <w:spacing w:line="360" w:lineRule="auto"/>
        <w:jc w:val="both"/>
      </w:pPr>
      <w:r>
        <w:lastRenderedPageBreak/>
        <w:t xml:space="preserve">    gotoxy(4,22);</w:t>
      </w:r>
    </w:p>
    <w:p w:rsidR="00B965C3" w:rsidRDefault="00B965C3" w:rsidP="00097F52">
      <w:pPr>
        <w:spacing w:line="360" w:lineRule="auto"/>
        <w:jc w:val="both"/>
      </w:pPr>
      <w:r>
        <w:t xml:space="preserve">    printf("Press any key to return to the main menu.");</w:t>
      </w:r>
    </w:p>
    <w:p w:rsidR="00B965C3" w:rsidRDefault="00B965C3" w:rsidP="00097F52">
      <w:pPr>
        <w:spacing w:line="360" w:lineRule="auto"/>
        <w:jc w:val="both"/>
      </w:pPr>
      <w:r>
        <w:t xml:space="preserve">    getch();</w:t>
      </w:r>
    </w:p>
    <w:p w:rsidR="00B965C3" w:rsidRDefault="00B965C3" w:rsidP="00097F52">
      <w:pPr>
        <w:spacing w:line="360" w:lineRule="auto"/>
        <w:jc w:val="both"/>
      </w:pPr>
      <w:r>
        <w:t xml:space="preserve">    assistant_menu();</w:t>
      </w:r>
    </w:p>
    <w:p w:rsidR="00B965C3" w:rsidRDefault="00B965C3" w:rsidP="00097F52">
      <w:pPr>
        <w:spacing w:line="360" w:lineRule="auto"/>
        <w:jc w:val="both"/>
      </w:pPr>
      <w:r>
        <w:t>}</w:t>
      </w:r>
    </w:p>
    <w:p w:rsidR="00B965C3" w:rsidRDefault="00B965C3" w:rsidP="00097F52">
      <w:pPr>
        <w:spacing w:line="360" w:lineRule="auto"/>
        <w:jc w:val="both"/>
      </w:pPr>
      <w:r>
        <w:t>else if(cur_ch==6)</w:t>
      </w:r>
    </w:p>
    <w:p w:rsidR="00B965C3" w:rsidRDefault="00B965C3" w:rsidP="00097F52">
      <w:pPr>
        <w:spacing w:line="360" w:lineRule="auto"/>
        <w:jc w:val="both"/>
      </w:pPr>
      <w:r>
        <w:t>{</w:t>
      </w:r>
    </w:p>
    <w:p w:rsidR="00B965C3" w:rsidRDefault="00B965C3" w:rsidP="00097F52">
      <w:pPr>
        <w:spacing w:line="360" w:lineRule="auto"/>
        <w:jc w:val="both"/>
      </w:pPr>
      <w:r>
        <w:t xml:space="preserve">    gotoxy(4,15);</w:t>
      </w:r>
    </w:p>
    <w:p w:rsidR="00B965C3" w:rsidRDefault="00B965C3" w:rsidP="00097F52">
      <w:pPr>
        <w:spacing w:line="360" w:lineRule="auto"/>
        <w:jc w:val="both"/>
      </w:pPr>
      <w:r>
        <w:t xml:space="preserve">    printf("Ok, tap any key to exit...");</w:t>
      </w:r>
    </w:p>
    <w:p w:rsidR="00B965C3" w:rsidRDefault="00B965C3" w:rsidP="00097F52">
      <w:pPr>
        <w:spacing w:line="360" w:lineRule="auto"/>
        <w:jc w:val="both"/>
      </w:pPr>
      <w:r>
        <w:t xml:space="preserve">    getch();</w:t>
      </w:r>
    </w:p>
    <w:p w:rsidR="00B965C3" w:rsidRDefault="00B965C3" w:rsidP="00097F52">
      <w:pPr>
        <w:spacing w:line="360" w:lineRule="auto"/>
        <w:jc w:val="both"/>
      </w:pPr>
      <w:r>
        <w:t xml:space="preserve">    exit(0);</w:t>
      </w:r>
    </w:p>
    <w:p w:rsidR="00B965C3" w:rsidRDefault="00B965C3" w:rsidP="00097F52">
      <w:pPr>
        <w:spacing w:line="360" w:lineRule="auto"/>
        <w:jc w:val="both"/>
      </w:pPr>
      <w:r>
        <w:t>}</w:t>
      </w:r>
    </w:p>
    <w:p w:rsidR="00B965C3" w:rsidRDefault="00B965C3" w:rsidP="00097F52">
      <w:pPr>
        <w:spacing w:line="360" w:lineRule="auto"/>
        <w:jc w:val="both"/>
      </w:pPr>
      <w:r>
        <w:t>else if(cur_ch!=(1||2||3||4||5||6))</w:t>
      </w:r>
    </w:p>
    <w:p w:rsidR="00B965C3" w:rsidRDefault="00B965C3" w:rsidP="00097F52">
      <w:pPr>
        <w:spacing w:line="360" w:lineRule="auto"/>
        <w:jc w:val="both"/>
      </w:pPr>
      <w:r>
        <w:t>{</w:t>
      </w:r>
    </w:p>
    <w:p w:rsidR="00B965C3" w:rsidRDefault="00B965C3" w:rsidP="00097F52">
      <w:pPr>
        <w:spacing w:line="360" w:lineRule="auto"/>
        <w:jc w:val="both"/>
      </w:pPr>
      <w:r>
        <w:t xml:space="preserve">    gotoxy(4,15);</w:t>
      </w:r>
    </w:p>
    <w:p w:rsidR="00B965C3" w:rsidRDefault="00B965C3" w:rsidP="00097F52">
      <w:pPr>
        <w:spacing w:line="360" w:lineRule="auto"/>
        <w:jc w:val="both"/>
      </w:pPr>
      <w:r>
        <w:t xml:space="preserve">    printf("Wrong choice entered!");</w:t>
      </w:r>
    </w:p>
    <w:p w:rsidR="00B965C3" w:rsidRDefault="00B965C3" w:rsidP="00097F52">
      <w:pPr>
        <w:spacing w:line="360" w:lineRule="auto"/>
        <w:jc w:val="both"/>
      </w:pPr>
      <w:r>
        <w:t xml:space="preserve">    getch();</w:t>
      </w:r>
    </w:p>
    <w:p w:rsidR="00B965C3" w:rsidRDefault="00B965C3" w:rsidP="00097F52">
      <w:pPr>
        <w:spacing w:line="360" w:lineRule="auto"/>
        <w:jc w:val="both"/>
      </w:pPr>
      <w:r>
        <w:t xml:space="preserve">    exit(0);</w:t>
      </w:r>
    </w:p>
    <w:p w:rsidR="00B965C3" w:rsidRDefault="00B965C3" w:rsidP="00097F52">
      <w:pPr>
        <w:spacing w:line="360" w:lineRule="auto"/>
        <w:jc w:val="both"/>
      </w:pPr>
      <w:r>
        <w:t>}</w:t>
      </w:r>
    </w:p>
    <w:p w:rsidR="00B965C3" w:rsidRDefault="00B965C3" w:rsidP="00097F52">
      <w:pPr>
        <w:spacing w:line="360" w:lineRule="auto"/>
        <w:jc w:val="both"/>
      </w:pPr>
      <w:r>
        <w:t>}</w:t>
      </w:r>
    </w:p>
    <w:p w:rsidR="00B965C3" w:rsidRDefault="00B965C3" w:rsidP="00097F52">
      <w:pPr>
        <w:spacing w:line="360" w:lineRule="auto"/>
        <w:jc w:val="both"/>
      </w:pPr>
      <w:r>
        <w:t>//*Temperature:</w:t>
      </w:r>
    </w:p>
    <w:p w:rsidR="00B965C3" w:rsidRDefault="00B965C3" w:rsidP="00097F52">
      <w:pPr>
        <w:spacing w:line="360" w:lineRule="auto"/>
        <w:jc w:val="both"/>
      </w:pPr>
      <w:r>
        <w:t>void temperature_converter(int midx,int midy)</w:t>
      </w:r>
    </w:p>
    <w:p w:rsidR="00B965C3" w:rsidRDefault="00B965C3" w:rsidP="00097F52">
      <w:pPr>
        <w:spacing w:line="360" w:lineRule="auto"/>
        <w:jc w:val="both"/>
      </w:pPr>
      <w:r>
        <w:t>{</w:t>
      </w:r>
    </w:p>
    <w:p w:rsidR="00B965C3" w:rsidRDefault="00B965C3" w:rsidP="00097F52">
      <w:pPr>
        <w:spacing w:line="360" w:lineRule="auto"/>
        <w:jc w:val="both"/>
      </w:pPr>
      <w:r>
        <w:t xml:space="preserve">    int c,c1,c2,c3;</w:t>
      </w:r>
    </w:p>
    <w:p w:rsidR="00B965C3" w:rsidRDefault="00B965C3" w:rsidP="00097F52">
      <w:pPr>
        <w:spacing w:line="360" w:lineRule="auto"/>
        <w:jc w:val="both"/>
      </w:pPr>
      <w:r>
        <w:lastRenderedPageBreak/>
        <w:t xml:space="preserve">    c1=c2=c3=0;</w:t>
      </w:r>
    </w:p>
    <w:p w:rsidR="00B965C3" w:rsidRDefault="00B965C3" w:rsidP="00097F52">
      <w:pPr>
        <w:spacing w:line="360" w:lineRule="auto"/>
        <w:jc w:val="both"/>
      </w:pPr>
      <w:r>
        <w:t xml:space="preserve">    rect(midx,midy,7,1);</w:t>
      </w:r>
    </w:p>
    <w:p w:rsidR="00B965C3" w:rsidRDefault="00B965C3" w:rsidP="00097F52">
      <w:pPr>
        <w:spacing w:line="360" w:lineRule="auto"/>
        <w:jc w:val="both"/>
      </w:pPr>
      <w:r>
        <w:t xml:space="preserve">    printf("Select the temperature which you want to convert: ");</w:t>
      </w:r>
    </w:p>
    <w:p w:rsidR="00B965C3" w:rsidRDefault="00B965C3" w:rsidP="00097F52">
      <w:pPr>
        <w:spacing w:line="360" w:lineRule="auto"/>
        <w:jc w:val="both"/>
      </w:pPr>
      <w:r>
        <w:t xml:space="preserve">    gotoxy(10,9);</w:t>
      </w:r>
    </w:p>
    <w:p w:rsidR="00B965C3" w:rsidRDefault="00B965C3" w:rsidP="00097F52">
      <w:pPr>
        <w:spacing w:line="360" w:lineRule="auto"/>
        <w:jc w:val="both"/>
      </w:pPr>
      <w:r>
        <w:t xml:space="preserve">    printf("[ 1. fahrenheit. | 2. celcius. | 3. kelvin. ]");</w:t>
      </w:r>
    </w:p>
    <w:p w:rsidR="00B965C3" w:rsidRDefault="00B965C3" w:rsidP="00097F52">
      <w:pPr>
        <w:spacing w:line="360" w:lineRule="auto"/>
        <w:jc w:val="both"/>
      </w:pPr>
      <w:r>
        <w:t xml:space="preserve">    gotoxy(15,11);</w:t>
      </w:r>
    </w:p>
    <w:p w:rsidR="00B965C3" w:rsidRDefault="00B965C3" w:rsidP="00097F52">
      <w:pPr>
        <w:spacing w:line="360" w:lineRule="auto"/>
        <w:jc w:val="both"/>
      </w:pPr>
      <w:r>
        <w:t xml:space="preserve">    printf("Enter your choice in number: ");</w:t>
      </w:r>
    </w:p>
    <w:p w:rsidR="00B965C3" w:rsidRDefault="00B965C3" w:rsidP="00097F52">
      <w:pPr>
        <w:spacing w:line="360" w:lineRule="auto"/>
        <w:jc w:val="both"/>
      </w:pPr>
      <w:r>
        <w:t xml:space="preserve">    scanf("%d",&amp;c);</w:t>
      </w:r>
    </w:p>
    <w:p w:rsidR="00B965C3" w:rsidRDefault="00B965C3" w:rsidP="00097F52">
      <w:pPr>
        <w:spacing w:line="360" w:lineRule="auto"/>
        <w:jc w:val="both"/>
      </w:pPr>
      <w:r>
        <w:t xml:space="preserve">    gotoxy(4,13);</w:t>
      </w:r>
    </w:p>
    <w:p w:rsidR="00B965C3" w:rsidRDefault="00B965C3" w:rsidP="00097F52">
      <w:pPr>
        <w:spacing w:line="360" w:lineRule="auto"/>
        <w:jc w:val="both"/>
      </w:pPr>
      <w:r>
        <w:t xml:space="preserve">    if(c==1)</w:t>
      </w:r>
    </w:p>
    <w:p w:rsidR="00B965C3" w:rsidRDefault="00B965C3" w:rsidP="00097F52">
      <w:pPr>
        <w:spacing w:line="360" w:lineRule="auto"/>
        <w:jc w:val="both"/>
      </w:pPr>
      <w:r>
        <w:t xml:space="preserve">    {</w:t>
      </w:r>
    </w:p>
    <w:p w:rsidR="00B965C3" w:rsidRDefault="00B965C3" w:rsidP="00097F52">
      <w:pPr>
        <w:spacing w:line="360" w:lineRule="auto"/>
        <w:jc w:val="both"/>
      </w:pPr>
      <w:r>
        <w:tab/>
        <w:t>float fah_temp=0;</w:t>
      </w:r>
    </w:p>
    <w:p w:rsidR="00B965C3" w:rsidRDefault="00B965C3" w:rsidP="00097F52">
      <w:pPr>
        <w:spacing w:line="360" w:lineRule="auto"/>
        <w:jc w:val="both"/>
      </w:pPr>
      <w:r>
        <w:tab/>
        <w:t>printf("Ok, to which temperature you wanna convert it in?");</w:t>
      </w:r>
    </w:p>
    <w:p w:rsidR="00B965C3" w:rsidRDefault="00B965C3" w:rsidP="00097F52">
      <w:pPr>
        <w:spacing w:line="360" w:lineRule="auto"/>
        <w:jc w:val="both"/>
      </w:pPr>
      <w:r>
        <w:tab/>
        <w:t>gotoxy(10,14);</w:t>
      </w:r>
    </w:p>
    <w:p w:rsidR="00B965C3" w:rsidRDefault="00B965C3" w:rsidP="00097F52">
      <w:pPr>
        <w:spacing w:line="360" w:lineRule="auto"/>
        <w:jc w:val="both"/>
      </w:pPr>
      <w:r>
        <w:tab/>
        <w:t>printf("[ 1. To celcius. | 2. to kelvin. ]");</w:t>
      </w:r>
    </w:p>
    <w:p w:rsidR="00B965C3" w:rsidRDefault="00B965C3" w:rsidP="00097F52">
      <w:pPr>
        <w:spacing w:line="360" w:lineRule="auto"/>
        <w:jc w:val="both"/>
      </w:pPr>
      <w:r>
        <w:tab/>
        <w:t>gotoxy(15,16);</w:t>
      </w:r>
    </w:p>
    <w:p w:rsidR="00B965C3" w:rsidRDefault="00B965C3" w:rsidP="00097F52">
      <w:pPr>
        <w:spacing w:line="360" w:lineRule="auto"/>
        <w:jc w:val="both"/>
      </w:pPr>
      <w:r>
        <w:tab/>
        <w:t>printf("Your choice in number: ");</w:t>
      </w:r>
    </w:p>
    <w:p w:rsidR="00B965C3" w:rsidRDefault="00B965C3" w:rsidP="00097F52">
      <w:pPr>
        <w:spacing w:line="360" w:lineRule="auto"/>
        <w:jc w:val="both"/>
      </w:pPr>
      <w:r>
        <w:tab/>
        <w:t>scanf("%d",&amp;c1);</w:t>
      </w:r>
    </w:p>
    <w:p w:rsidR="00B965C3" w:rsidRDefault="00B965C3" w:rsidP="00097F52">
      <w:pPr>
        <w:spacing w:line="360" w:lineRule="auto"/>
        <w:jc w:val="both"/>
      </w:pPr>
      <w:r>
        <w:tab/>
        <w:t>gotoxy(10,19);</w:t>
      </w:r>
    </w:p>
    <w:p w:rsidR="00B965C3" w:rsidRDefault="00B965C3" w:rsidP="00097F52">
      <w:pPr>
        <w:spacing w:line="360" w:lineRule="auto"/>
        <w:jc w:val="both"/>
      </w:pPr>
      <w:r>
        <w:tab/>
        <w:t>if(c1==1)</w:t>
      </w:r>
    </w:p>
    <w:p w:rsidR="00B965C3" w:rsidRDefault="00B965C3" w:rsidP="00097F52">
      <w:pPr>
        <w:spacing w:line="360" w:lineRule="auto"/>
        <w:jc w:val="both"/>
      </w:pPr>
      <w:r>
        <w:tab/>
        <w:t>{</w:t>
      </w:r>
    </w:p>
    <w:p w:rsidR="00B965C3" w:rsidRDefault="00B965C3" w:rsidP="00097F52">
      <w:pPr>
        <w:spacing w:line="360" w:lineRule="auto"/>
        <w:jc w:val="both"/>
      </w:pPr>
      <w:r>
        <w:tab/>
        <w:t xml:space="preserve">    printf("Enter your temperature: ");</w:t>
      </w:r>
    </w:p>
    <w:p w:rsidR="00B965C3" w:rsidRDefault="00B965C3" w:rsidP="00097F52">
      <w:pPr>
        <w:spacing w:line="360" w:lineRule="auto"/>
        <w:jc w:val="both"/>
      </w:pPr>
      <w:r>
        <w:tab/>
        <w:t xml:space="preserve">    scanf("%f",&amp;fah_temp);</w:t>
      </w:r>
    </w:p>
    <w:p w:rsidR="00B965C3" w:rsidRDefault="00B965C3" w:rsidP="00097F52">
      <w:pPr>
        <w:spacing w:line="360" w:lineRule="auto"/>
        <w:jc w:val="both"/>
      </w:pPr>
      <w:r>
        <w:tab/>
        <w:t xml:space="preserve">    gotoxy(4,22);</w:t>
      </w:r>
    </w:p>
    <w:p w:rsidR="00B965C3" w:rsidRDefault="00B965C3" w:rsidP="00097F52">
      <w:pPr>
        <w:spacing w:line="360" w:lineRule="auto"/>
        <w:jc w:val="both"/>
      </w:pPr>
      <w:r>
        <w:lastRenderedPageBreak/>
        <w:tab/>
        <w:t xml:space="preserve">    printf("Your temperature: %.2f(fahrenheit) in celcius is: %.2f",fah_temp,((fah_temp-32)*5/9));</w:t>
      </w:r>
    </w:p>
    <w:p w:rsidR="00B965C3" w:rsidRDefault="00B965C3" w:rsidP="00097F52">
      <w:pPr>
        <w:spacing w:line="360" w:lineRule="auto"/>
        <w:jc w:val="both"/>
      </w:pPr>
      <w:r>
        <w:tab/>
        <w:t>}</w:t>
      </w:r>
    </w:p>
    <w:p w:rsidR="00B965C3" w:rsidRDefault="00B965C3" w:rsidP="00097F52">
      <w:pPr>
        <w:spacing w:line="360" w:lineRule="auto"/>
        <w:jc w:val="both"/>
      </w:pPr>
      <w:r>
        <w:tab/>
        <w:t>else if(c1==2)</w:t>
      </w:r>
    </w:p>
    <w:p w:rsidR="00B965C3" w:rsidRDefault="00B965C3" w:rsidP="00097F52">
      <w:pPr>
        <w:spacing w:line="360" w:lineRule="auto"/>
        <w:jc w:val="both"/>
      </w:pPr>
      <w:r>
        <w:tab/>
        <w:t>{</w:t>
      </w:r>
    </w:p>
    <w:p w:rsidR="00B965C3" w:rsidRDefault="00B965C3" w:rsidP="00097F52">
      <w:pPr>
        <w:spacing w:line="360" w:lineRule="auto"/>
        <w:jc w:val="both"/>
      </w:pPr>
      <w:r>
        <w:tab/>
        <w:t xml:space="preserve">    printf("Enter your temperature: ");</w:t>
      </w:r>
    </w:p>
    <w:p w:rsidR="00B965C3" w:rsidRDefault="00B965C3" w:rsidP="00097F52">
      <w:pPr>
        <w:spacing w:line="360" w:lineRule="auto"/>
        <w:jc w:val="both"/>
      </w:pPr>
      <w:r>
        <w:tab/>
        <w:t xml:space="preserve">    scanf("%f",&amp;fah_temp);</w:t>
      </w:r>
    </w:p>
    <w:p w:rsidR="00B965C3" w:rsidRDefault="00B965C3" w:rsidP="00097F52">
      <w:pPr>
        <w:spacing w:line="360" w:lineRule="auto"/>
        <w:jc w:val="both"/>
      </w:pPr>
      <w:r>
        <w:tab/>
        <w:t xml:space="preserve">    gotoxy(4,22);</w:t>
      </w:r>
    </w:p>
    <w:p w:rsidR="00B965C3" w:rsidRDefault="00B965C3" w:rsidP="00097F52">
      <w:pPr>
        <w:spacing w:line="360" w:lineRule="auto"/>
        <w:jc w:val="both"/>
      </w:pPr>
      <w:r>
        <w:tab/>
        <w:t xml:space="preserve">    printf("Your temperature: %.2f(fahrenheit)  in kelvin is: %.2f",fah_temp,((fah_temp-32)*5/9+273.15));</w:t>
      </w:r>
    </w:p>
    <w:p w:rsidR="00B965C3" w:rsidRDefault="00B965C3" w:rsidP="00097F52">
      <w:pPr>
        <w:spacing w:line="360" w:lineRule="auto"/>
        <w:jc w:val="both"/>
      </w:pPr>
      <w:r>
        <w:tab/>
        <w:t>}</w:t>
      </w:r>
    </w:p>
    <w:p w:rsidR="00B965C3" w:rsidRDefault="00B965C3" w:rsidP="00097F52">
      <w:pPr>
        <w:spacing w:line="360" w:lineRule="auto"/>
        <w:jc w:val="both"/>
      </w:pPr>
      <w:r>
        <w:tab/>
        <w:t>else</w:t>
      </w:r>
    </w:p>
    <w:p w:rsidR="00B965C3" w:rsidRDefault="00B965C3" w:rsidP="00097F52">
      <w:pPr>
        <w:spacing w:line="360" w:lineRule="auto"/>
        <w:jc w:val="both"/>
      </w:pPr>
      <w:r>
        <w:tab/>
        <w:t xml:space="preserve">    printf("Wrong choice entered!");</w:t>
      </w:r>
    </w:p>
    <w:p w:rsidR="00B965C3" w:rsidRDefault="00B965C3" w:rsidP="00097F52">
      <w:pPr>
        <w:spacing w:line="360" w:lineRule="auto"/>
        <w:jc w:val="both"/>
      </w:pPr>
      <w:r>
        <w:tab/>
        <w:t>gotoxy(4,23);</w:t>
      </w:r>
    </w:p>
    <w:p w:rsidR="00B965C3" w:rsidRDefault="00B965C3" w:rsidP="00097F52">
      <w:pPr>
        <w:spacing w:line="360" w:lineRule="auto"/>
        <w:jc w:val="both"/>
      </w:pPr>
      <w:r>
        <w:tab/>
        <w:t>printf("Press any key to return to the main menu.");</w:t>
      </w:r>
    </w:p>
    <w:p w:rsidR="00B965C3" w:rsidRDefault="00B965C3" w:rsidP="00097F52">
      <w:pPr>
        <w:spacing w:line="360" w:lineRule="auto"/>
        <w:jc w:val="both"/>
      </w:pPr>
      <w:r>
        <w:tab/>
        <w:t>getch();</w:t>
      </w:r>
    </w:p>
    <w:p w:rsidR="00B965C3" w:rsidRDefault="00B965C3" w:rsidP="00097F52">
      <w:pPr>
        <w:spacing w:line="360" w:lineRule="auto"/>
        <w:jc w:val="both"/>
      </w:pPr>
      <w:r>
        <w:tab/>
        <w:t>assistant_menu();</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else if(c==2)</w:t>
      </w:r>
    </w:p>
    <w:p w:rsidR="00B965C3" w:rsidRDefault="00B965C3" w:rsidP="00097F52">
      <w:pPr>
        <w:spacing w:line="360" w:lineRule="auto"/>
        <w:jc w:val="both"/>
      </w:pPr>
      <w:r>
        <w:t xml:space="preserve">    {</w:t>
      </w:r>
    </w:p>
    <w:p w:rsidR="00B965C3" w:rsidRDefault="00B965C3" w:rsidP="00097F52">
      <w:pPr>
        <w:spacing w:line="360" w:lineRule="auto"/>
        <w:jc w:val="both"/>
      </w:pPr>
      <w:r>
        <w:tab/>
        <w:t>float cel_temp;</w:t>
      </w:r>
    </w:p>
    <w:p w:rsidR="00B965C3" w:rsidRDefault="00B965C3" w:rsidP="00097F52">
      <w:pPr>
        <w:spacing w:line="360" w:lineRule="auto"/>
        <w:jc w:val="both"/>
      </w:pPr>
      <w:r>
        <w:tab/>
        <w:t>printf("Ok, in which temperature do you wanna convert it in?");</w:t>
      </w:r>
    </w:p>
    <w:p w:rsidR="00B965C3" w:rsidRDefault="00B965C3" w:rsidP="00097F52">
      <w:pPr>
        <w:spacing w:line="360" w:lineRule="auto"/>
        <w:jc w:val="both"/>
      </w:pPr>
      <w:r>
        <w:tab/>
        <w:t>gotoxy(10,14);</w:t>
      </w:r>
    </w:p>
    <w:p w:rsidR="00B965C3" w:rsidRDefault="00B965C3" w:rsidP="00097F52">
      <w:pPr>
        <w:spacing w:line="360" w:lineRule="auto"/>
        <w:jc w:val="both"/>
      </w:pPr>
      <w:r>
        <w:tab/>
        <w:t>printf("1. To fahrenheit. | 2. to kelvin. ]");</w:t>
      </w:r>
    </w:p>
    <w:p w:rsidR="00B965C3" w:rsidRDefault="00B965C3" w:rsidP="00097F52">
      <w:pPr>
        <w:spacing w:line="360" w:lineRule="auto"/>
        <w:jc w:val="both"/>
      </w:pPr>
      <w:r>
        <w:tab/>
        <w:t>gotoxy(15,16);</w:t>
      </w:r>
    </w:p>
    <w:p w:rsidR="00B965C3" w:rsidRDefault="00B965C3" w:rsidP="00097F52">
      <w:pPr>
        <w:spacing w:line="360" w:lineRule="auto"/>
        <w:jc w:val="both"/>
      </w:pPr>
      <w:r>
        <w:tab/>
        <w:t>printf("Your choice in number: ");</w:t>
      </w:r>
    </w:p>
    <w:p w:rsidR="00B965C3" w:rsidRDefault="00B965C3" w:rsidP="00097F52">
      <w:pPr>
        <w:spacing w:line="360" w:lineRule="auto"/>
        <w:jc w:val="both"/>
      </w:pPr>
      <w:r>
        <w:lastRenderedPageBreak/>
        <w:tab/>
        <w:t>scanf("%d",&amp;c2);</w:t>
      </w:r>
    </w:p>
    <w:p w:rsidR="00B965C3" w:rsidRDefault="00B965C3" w:rsidP="00097F52">
      <w:pPr>
        <w:spacing w:line="360" w:lineRule="auto"/>
        <w:jc w:val="both"/>
      </w:pPr>
      <w:r>
        <w:tab/>
        <w:t>gotoxy(10,19);</w:t>
      </w:r>
    </w:p>
    <w:p w:rsidR="00B965C3" w:rsidRDefault="00B965C3" w:rsidP="00097F52">
      <w:pPr>
        <w:spacing w:line="360" w:lineRule="auto"/>
        <w:jc w:val="both"/>
      </w:pPr>
      <w:r>
        <w:tab/>
        <w:t>if(c2==1)</w:t>
      </w:r>
    </w:p>
    <w:p w:rsidR="00B965C3" w:rsidRDefault="00B965C3" w:rsidP="00097F52">
      <w:pPr>
        <w:spacing w:line="360" w:lineRule="auto"/>
        <w:jc w:val="both"/>
      </w:pPr>
      <w:r>
        <w:tab/>
        <w:t>{</w:t>
      </w:r>
    </w:p>
    <w:p w:rsidR="00B965C3" w:rsidRDefault="00B965C3" w:rsidP="00097F52">
      <w:pPr>
        <w:spacing w:line="360" w:lineRule="auto"/>
        <w:jc w:val="both"/>
      </w:pPr>
      <w:r>
        <w:tab/>
        <w:t xml:space="preserve">    printf("Enter your temperature: ");</w:t>
      </w:r>
    </w:p>
    <w:p w:rsidR="00B965C3" w:rsidRDefault="00B965C3" w:rsidP="00097F52">
      <w:pPr>
        <w:spacing w:line="360" w:lineRule="auto"/>
        <w:jc w:val="both"/>
      </w:pPr>
      <w:r>
        <w:tab/>
        <w:t xml:space="preserve">    scanf("%f",&amp;cel_temp);</w:t>
      </w:r>
    </w:p>
    <w:p w:rsidR="00B965C3" w:rsidRDefault="00B965C3" w:rsidP="00097F52">
      <w:pPr>
        <w:spacing w:line="360" w:lineRule="auto"/>
        <w:jc w:val="both"/>
      </w:pPr>
      <w:r>
        <w:tab/>
        <w:t xml:space="preserve">    gotoxy(4,22);</w:t>
      </w:r>
    </w:p>
    <w:p w:rsidR="00B965C3" w:rsidRDefault="00B965C3" w:rsidP="00097F52">
      <w:pPr>
        <w:spacing w:line="360" w:lineRule="auto"/>
        <w:jc w:val="both"/>
      </w:pPr>
      <w:r>
        <w:tab/>
        <w:t xml:space="preserve">    printf("Your temperature: %.2f(celcius) in fahrenheit is: %.2f",cel_temp,((cel_temp*9/5)+32));</w:t>
      </w:r>
    </w:p>
    <w:p w:rsidR="00B965C3" w:rsidRDefault="00B965C3" w:rsidP="00097F52">
      <w:pPr>
        <w:spacing w:line="360" w:lineRule="auto"/>
        <w:jc w:val="both"/>
      </w:pPr>
      <w:r>
        <w:tab/>
        <w:t>}</w:t>
      </w:r>
    </w:p>
    <w:p w:rsidR="00B965C3" w:rsidRDefault="00B965C3" w:rsidP="00097F52">
      <w:pPr>
        <w:spacing w:line="360" w:lineRule="auto"/>
        <w:jc w:val="both"/>
      </w:pPr>
      <w:r>
        <w:tab/>
        <w:t>else if(c2==2)</w:t>
      </w:r>
    </w:p>
    <w:p w:rsidR="00B965C3" w:rsidRDefault="00B965C3" w:rsidP="00097F52">
      <w:pPr>
        <w:spacing w:line="360" w:lineRule="auto"/>
        <w:jc w:val="both"/>
      </w:pPr>
      <w:r>
        <w:tab/>
        <w:t>{</w:t>
      </w:r>
    </w:p>
    <w:p w:rsidR="00B965C3" w:rsidRDefault="00B965C3" w:rsidP="00097F52">
      <w:pPr>
        <w:spacing w:line="360" w:lineRule="auto"/>
        <w:jc w:val="both"/>
      </w:pPr>
      <w:r>
        <w:tab/>
        <w:t xml:space="preserve">    printf("Enter your temperature: ");</w:t>
      </w:r>
    </w:p>
    <w:p w:rsidR="00B965C3" w:rsidRDefault="00B965C3" w:rsidP="00097F52">
      <w:pPr>
        <w:spacing w:line="360" w:lineRule="auto"/>
        <w:jc w:val="both"/>
      </w:pPr>
      <w:r>
        <w:tab/>
        <w:t xml:space="preserve">    scanf("%f",&amp;cel_temp);</w:t>
      </w:r>
    </w:p>
    <w:p w:rsidR="00B965C3" w:rsidRDefault="00B965C3" w:rsidP="00097F52">
      <w:pPr>
        <w:spacing w:line="360" w:lineRule="auto"/>
        <w:jc w:val="both"/>
      </w:pPr>
      <w:r>
        <w:tab/>
        <w:t xml:space="preserve">    gotoxy(4,22);</w:t>
      </w:r>
    </w:p>
    <w:p w:rsidR="00B965C3" w:rsidRDefault="00B965C3" w:rsidP="00097F52">
      <w:pPr>
        <w:spacing w:line="360" w:lineRule="auto"/>
        <w:jc w:val="both"/>
      </w:pPr>
      <w:r>
        <w:tab/>
        <w:t xml:space="preserve">    printf("Your temperature: %.2f(celcius) in kelvin is: %.2f",cel_temp,(cel_temp+273.15));</w:t>
      </w:r>
    </w:p>
    <w:p w:rsidR="00B965C3" w:rsidRDefault="00B965C3" w:rsidP="00097F52">
      <w:pPr>
        <w:spacing w:line="360" w:lineRule="auto"/>
        <w:jc w:val="both"/>
      </w:pPr>
      <w:r>
        <w:tab/>
        <w:t>}</w:t>
      </w:r>
    </w:p>
    <w:p w:rsidR="00B965C3" w:rsidRDefault="00B965C3" w:rsidP="00097F52">
      <w:pPr>
        <w:spacing w:line="360" w:lineRule="auto"/>
        <w:jc w:val="both"/>
      </w:pPr>
      <w:r>
        <w:tab/>
        <w:t>else</w:t>
      </w:r>
    </w:p>
    <w:p w:rsidR="00B965C3" w:rsidRDefault="00B965C3" w:rsidP="00097F52">
      <w:pPr>
        <w:spacing w:line="360" w:lineRule="auto"/>
        <w:jc w:val="both"/>
      </w:pPr>
      <w:r>
        <w:tab/>
        <w:t xml:space="preserve">    printf("Wrong choice entered!");</w:t>
      </w:r>
    </w:p>
    <w:p w:rsidR="00B965C3" w:rsidRDefault="00B965C3" w:rsidP="00097F52">
      <w:pPr>
        <w:spacing w:line="360" w:lineRule="auto"/>
        <w:jc w:val="both"/>
      </w:pPr>
      <w:r>
        <w:tab/>
        <w:t>gotoxy(4,23);</w:t>
      </w:r>
    </w:p>
    <w:p w:rsidR="00B965C3" w:rsidRDefault="00B965C3" w:rsidP="00097F52">
      <w:pPr>
        <w:spacing w:line="360" w:lineRule="auto"/>
        <w:jc w:val="both"/>
      </w:pPr>
      <w:r>
        <w:tab/>
        <w:t>printf("Press any key to return to the main menu.");</w:t>
      </w:r>
    </w:p>
    <w:p w:rsidR="00B965C3" w:rsidRDefault="00B965C3" w:rsidP="00097F52">
      <w:pPr>
        <w:spacing w:line="360" w:lineRule="auto"/>
        <w:jc w:val="both"/>
      </w:pPr>
      <w:r>
        <w:tab/>
        <w:t>getch();</w:t>
      </w:r>
    </w:p>
    <w:p w:rsidR="00B965C3" w:rsidRDefault="00B965C3" w:rsidP="00097F52">
      <w:pPr>
        <w:spacing w:line="360" w:lineRule="auto"/>
        <w:jc w:val="both"/>
      </w:pPr>
      <w:r>
        <w:tab/>
        <w:t>assistant_menu();</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else if(c==3)</w:t>
      </w:r>
    </w:p>
    <w:p w:rsidR="00B965C3" w:rsidRDefault="00B965C3" w:rsidP="00097F52">
      <w:pPr>
        <w:spacing w:line="360" w:lineRule="auto"/>
        <w:jc w:val="both"/>
      </w:pPr>
      <w:r>
        <w:lastRenderedPageBreak/>
        <w:t xml:space="preserve">    {</w:t>
      </w:r>
    </w:p>
    <w:p w:rsidR="00B965C3" w:rsidRDefault="00B965C3" w:rsidP="00097F52">
      <w:pPr>
        <w:spacing w:line="360" w:lineRule="auto"/>
        <w:jc w:val="both"/>
      </w:pPr>
      <w:r>
        <w:tab/>
        <w:t>float kel_temp;</w:t>
      </w:r>
    </w:p>
    <w:p w:rsidR="00B965C3" w:rsidRDefault="00B965C3" w:rsidP="00097F52">
      <w:pPr>
        <w:spacing w:line="360" w:lineRule="auto"/>
        <w:jc w:val="both"/>
      </w:pPr>
      <w:r>
        <w:tab/>
        <w:t>printf("ok, in which temperature you wanna convert it in?");</w:t>
      </w:r>
    </w:p>
    <w:p w:rsidR="00B965C3" w:rsidRDefault="00B965C3" w:rsidP="00097F52">
      <w:pPr>
        <w:spacing w:line="360" w:lineRule="auto"/>
        <w:jc w:val="both"/>
      </w:pPr>
      <w:r>
        <w:tab/>
        <w:t>gotoxy(10,14);</w:t>
      </w:r>
    </w:p>
    <w:p w:rsidR="00B965C3" w:rsidRDefault="00B965C3" w:rsidP="00097F52">
      <w:pPr>
        <w:spacing w:line="360" w:lineRule="auto"/>
        <w:jc w:val="both"/>
      </w:pPr>
      <w:r>
        <w:tab/>
        <w:t>printf("[ 1. To fahrenheit. | 2. To celcius. ]");</w:t>
      </w:r>
    </w:p>
    <w:p w:rsidR="00B965C3" w:rsidRDefault="00B965C3" w:rsidP="00097F52">
      <w:pPr>
        <w:spacing w:line="360" w:lineRule="auto"/>
        <w:jc w:val="both"/>
      </w:pPr>
      <w:r>
        <w:tab/>
        <w:t>gotoxy(15,16);</w:t>
      </w:r>
    </w:p>
    <w:p w:rsidR="00B965C3" w:rsidRDefault="00B965C3" w:rsidP="00097F52">
      <w:pPr>
        <w:spacing w:line="360" w:lineRule="auto"/>
        <w:jc w:val="both"/>
      </w:pPr>
      <w:r>
        <w:tab/>
        <w:t>printf("Your choice: ");</w:t>
      </w:r>
    </w:p>
    <w:p w:rsidR="00B965C3" w:rsidRDefault="00B965C3" w:rsidP="00097F52">
      <w:pPr>
        <w:spacing w:line="360" w:lineRule="auto"/>
        <w:jc w:val="both"/>
      </w:pPr>
      <w:r>
        <w:tab/>
        <w:t>scanf("%d",&amp;c3);</w:t>
      </w:r>
    </w:p>
    <w:p w:rsidR="00B965C3" w:rsidRDefault="00B965C3" w:rsidP="00097F52">
      <w:pPr>
        <w:spacing w:line="360" w:lineRule="auto"/>
        <w:jc w:val="both"/>
      </w:pPr>
      <w:r>
        <w:tab/>
        <w:t>gotoxy(10,19);</w:t>
      </w:r>
    </w:p>
    <w:p w:rsidR="00B965C3" w:rsidRDefault="00B965C3" w:rsidP="00097F52">
      <w:pPr>
        <w:spacing w:line="360" w:lineRule="auto"/>
        <w:jc w:val="both"/>
      </w:pPr>
      <w:r>
        <w:tab/>
        <w:t>if(c3==1)</w:t>
      </w:r>
    </w:p>
    <w:p w:rsidR="00B965C3" w:rsidRDefault="00B965C3" w:rsidP="00097F52">
      <w:pPr>
        <w:spacing w:line="360" w:lineRule="auto"/>
        <w:jc w:val="both"/>
      </w:pPr>
      <w:r>
        <w:tab/>
        <w:t>{</w:t>
      </w:r>
    </w:p>
    <w:p w:rsidR="00B965C3" w:rsidRDefault="00B965C3" w:rsidP="00097F52">
      <w:pPr>
        <w:spacing w:line="360" w:lineRule="auto"/>
        <w:jc w:val="both"/>
      </w:pPr>
      <w:r>
        <w:tab/>
        <w:t xml:space="preserve">    printf("Enter your temperature: ");</w:t>
      </w:r>
    </w:p>
    <w:p w:rsidR="00B965C3" w:rsidRDefault="00B965C3" w:rsidP="00097F52">
      <w:pPr>
        <w:spacing w:line="360" w:lineRule="auto"/>
        <w:jc w:val="both"/>
      </w:pPr>
      <w:r>
        <w:tab/>
        <w:t xml:space="preserve">    scanf("%f",&amp;kel_temp);</w:t>
      </w:r>
    </w:p>
    <w:p w:rsidR="00B965C3" w:rsidRDefault="00B965C3" w:rsidP="00097F52">
      <w:pPr>
        <w:spacing w:line="360" w:lineRule="auto"/>
        <w:jc w:val="both"/>
      </w:pPr>
      <w:r>
        <w:tab/>
        <w:t xml:space="preserve">    gotoxy(4,22);</w:t>
      </w:r>
    </w:p>
    <w:p w:rsidR="00B965C3" w:rsidRDefault="00B965C3" w:rsidP="00097F52">
      <w:pPr>
        <w:spacing w:line="360" w:lineRule="auto"/>
        <w:jc w:val="both"/>
      </w:pPr>
      <w:r>
        <w:tab/>
        <w:t xml:space="preserve">    printf("Your temperature: %.2f(kelvin) in fahrenheit is: %.2f",kel_temp,((kel_temp-273.15)*9/5+32));</w:t>
      </w:r>
    </w:p>
    <w:p w:rsidR="00B965C3" w:rsidRDefault="00B965C3" w:rsidP="00097F52">
      <w:pPr>
        <w:spacing w:line="360" w:lineRule="auto"/>
        <w:jc w:val="both"/>
      </w:pPr>
      <w:r>
        <w:tab/>
        <w:t>}</w:t>
      </w:r>
    </w:p>
    <w:p w:rsidR="00B965C3" w:rsidRDefault="00B965C3" w:rsidP="00097F52">
      <w:pPr>
        <w:spacing w:line="360" w:lineRule="auto"/>
        <w:jc w:val="both"/>
      </w:pPr>
      <w:r>
        <w:tab/>
        <w:t>else if(c3==2)</w:t>
      </w:r>
    </w:p>
    <w:p w:rsidR="00B965C3" w:rsidRDefault="00B965C3" w:rsidP="00097F52">
      <w:pPr>
        <w:spacing w:line="360" w:lineRule="auto"/>
        <w:jc w:val="both"/>
      </w:pPr>
      <w:r>
        <w:tab/>
        <w:t>{</w:t>
      </w:r>
    </w:p>
    <w:p w:rsidR="00B965C3" w:rsidRDefault="00B965C3" w:rsidP="00097F52">
      <w:pPr>
        <w:spacing w:line="360" w:lineRule="auto"/>
        <w:jc w:val="both"/>
      </w:pPr>
      <w:r>
        <w:tab/>
        <w:t xml:space="preserve">    printf("Enter your temperature: ");</w:t>
      </w:r>
    </w:p>
    <w:p w:rsidR="00B965C3" w:rsidRDefault="00B965C3" w:rsidP="00097F52">
      <w:pPr>
        <w:spacing w:line="360" w:lineRule="auto"/>
        <w:jc w:val="both"/>
      </w:pPr>
      <w:r>
        <w:tab/>
        <w:t xml:space="preserve">    scanf("%f",&amp;kel_temp);</w:t>
      </w:r>
    </w:p>
    <w:p w:rsidR="00B965C3" w:rsidRDefault="00B965C3" w:rsidP="00097F52">
      <w:pPr>
        <w:spacing w:line="360" w:lineRule="auto"/>
        <w:jc w:val="both"/>
      </w:pPr>
      <w:r>
        <w:tab/>
        <w:t xml:space="preserve">    gotoxy(4,22);</w:t>
      </w:r>
    </w:p>
    <w:p w:rsidR="00B965C3" w:rsidRDefault="00B965C3" w:rsidP="00097F52">
      <w:pPr>
        <w:spacing w:line="360" w:lineRule="auto"/>
        <w:jc w:val="both"/>
      </w:pPr>
      <w:r>
        <w:tab/>
        <w:t xml:space="preserve">    printf("Your temperature: %.2f(kelvin) in celcius: %.2f",kel_temp,(kel_temp-273.15));</w:t>
      </w:r>
    </w:p>
    <w:p w:rsidR="00B965C3" w:rsidRDefault="00B965C3" w:rsidP="00097F52">
      <w:pPr>
        <w:spacing w:line="360" w:lineRule="auto"/>
        <w:jc w:val="both"/>
      </w:pPr>
      <w:r>
        <w:tab/>
        <w:t>}</w:t>
      </w:r>
    </w:p>
    <w:p w:rsidR="00B965C3" w:rsidRDefault="00B965C3" w:rsidP="00097F52">
      <w:pPr>
        <w:spacing w:line="360" w:lineRule="auto"/>
        <w:jc w:val="both"/>
      </w:pPr>
      <w:r>
        <w:tab/>
        <w:t>else</w:t>
      </w:r>
    </w:p>
    <w:p w:rsidR="00B965C3" w:rsidRDefault="00B965C3" w:rsidP="00097F52">
      <w:pPr>
        <w:spacing w:line="360" w:lineRule="auto"/>
        <w:jc w:val="both"/>
      </w:pPr>
      <w:r>
        <w:lastRenderedPageBreak/>
        <w:tab/>
      </w:r>
      <w:r>
        <w:tab/>
        <w:t>printf("Wrong choice entered!");</w:t>
      </w:r>
    </w:p>
    <w:p w:rsidR="00B965C3" w:rsidRDefault="00B965C3" w:rsidP="00097F52">
      <w:pPr>
        <w:spacing w:line="360" w:lineRule="auto"/>
        <w:jc w:val="both"/>
      </w:pPr>
      <w:r>
        <w:tab/>
        <w:t>gotoxy(4,23);</w:t>
      </w:r>
    </w:p>
    <w:p w:rsidR="00B965C3" w:rsidRDefault="00B965C3" w:rsidP="00097F52">
      <w:pPr>
        <w:spacing w:line="360" w:lineRule="auto"/>
        <w:jc w:val="both"/>
      </w:pPr>
      <w:r>
        <w:tab/>
        <w:t>printf("Press any key to return to the main menu.");</w:t>
      </w:r>
    </w:p>
    <w:p w:rsidR="00B965C3" w:rsidRDefault="00B965C3" w:rsidP="00097F52">
      <w:pPr>
        <w:spacing w:line="360" w:lineRule="auto"/>
        <w:jc w:val="both"/>
      </w:pPr>
      <w:r>
        <w:tab/>
        <w:t>getch();</w:t>
      </w:r>
    </w:p>
    <w:p w:rsidR="00B965C3" w:rsidRDefault="00B965C3" w:rsidP="00097F52">
      <w:pPr>
        <w:spacing w:line="360" w:lineRule="auto"/>
        <w:jc w:val="both"/>
      </w:pPr>
      <w:r>
        <w:tab/>
        <w:t>assistant_menu();</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else</w:t>
      </w:r>
    </w:p>
    <w:p w:rsidR="00B965C3" w:rsidRDefault="00B965C3" w:rsidP="00097F52">
      <w:pPr>
        <w:spacing w:line="360" w:lineRule="auto"/>
        <w:jc w:val="both"/>
      </w:pPr>
      <w:r>
        <w:t xml:space="preserve">    {</w:t>
      </w:r>
    </w:p>
    <w:p w:rsidR="00B965C3" w:rsidRDefault="00B965C3" w:rsidP="00097F52">
      <w:pPr>
        <w:spacing w:line="360" w:lineRule="auto"/>
        <w:jc w:val="both"/>
      </w:pPr>
      <w:r>
        <w:tab/>
        <w:t>gotoxy(10,15);</w:t>
      </w:r>
    </w:p>
    <w:p w:rsidR="00B965C3" w:rsidRDefault="00B965C3" w:rsidP="00097F52">
      <w:pPr>
        <w:spacing w:line="360" w:lineRule="auto"/>
        <w:jc w:val="both"/>
      </w:pPr>
      <w:r>
        <w:tab/>
        <w:t>printf("Wrong choice entered!");</w:t>
      </w:r>
    </w:p>
    <w:p w:rsidR="00B965C3" w:rsidRDefault="00B965C3" w:rsidP="00097F52">
      <w:pPr>
        <w:spacing w:line="360" w:lineRule="auto"/>
        <w:jc w:val="both"/>
      </w:pPr>
      <w:r>
        <w:t xml:space="preserve">    }</w:t>
      </w:r>
    </w:p>
    <w:p w:rsidR="00B965C3" w:rsidRDefault="00B965C3" w:rsidP="00097F52">
      <w:pPr>
        <w:spacing w:line="360" w:lineRule="auto"/>
        <w:jc w:val="both"/>
      </w:pPr>
      <w:r>
        <w:t>}</w:t>
      </w:r>
    </w:p>
    <w:p w:rsidR="00B965C3" w:rsidRDefault="00B965C3" w:rsidP="00097F52">
      <w:pPr>
        <w:spacing w:line="360" w:lineRule="auto"/>
        <w:jc w:val="both"/>
      </w:pPr>
      <w:r>
        <w:t>//*quotes:</w:t>
      </w:r>
    </w:p>
    <w:p w:rsidR="00B965C3" w:rsidRDefault="00B965C3" w:rsidP="00097F52">
      <w:pPr>
        <w:spacing w:line="360" w:lineRule="auto"/>
        <w:jc w:val="both"/>
      </w:pPr>
      <w:r>
        <w:t>void quotes(int midx,int midy)</w:t>
      </w:r>
    </w:p>
    <w:p w:rsidR="00B965C3" w:rsidRDefault="00B965C3" w:rsidP="00097F52">
      <w:pPr>
        <w:spacing w:line="360" w:lineRule="auto"/>
        <w:jc w:val="both"/>
      </w:pPr>
      <w:r>
        <w:t>{</w:t>
      </w:r>
    </w:p>
    <w:p w:rsidR="00B965C3" w:rsidRDefault="00B965C3" w:rsidP="00097F52">
      <w:pPr>
        <w:spacing w:line="360" w:lineRule="auto"/>
        <w:jc w:val="both"/>
      </w:pPr>
      <w:r>
        <w:tab/>
        <w:t>int rv,ch;</w:t>
      </w:r>
    </w:p>
    <w:p w:rsidR="00B965C3" w:rsidRDefault="00B965C3" w:rsidP="00097F52">
      <w:pPr>
        <w:spacing w:line="360" w:lineRule="auto"/>
        <w:jc w:val="both"/>
      </w:pPr>
      <w:r>
        <w:tab/>
        <w:t>clrscr();</w:t>
      </w:r>
    </w:p>
    <w:p w:rsidR="00B965C3" w:rsidRDefault="00B965C3" w:rsidP="00097F52">
      <w:pPr>
        <w:spacing w:line="360" w:lineRule="auto"/>
        <w:jc w:val="both"/>
      </w:pPr>
      <w:r>
        <w:tab/>
        <w:t>rect(midx,midy,7,1);</w:t>
      </w:r>
    </w:p>
    <w:p w:rsidR="00B965C3" w:rsidRDefault="00B965C3" w:rsidP="00097F52">
      <w:pPr>
        <w:spacing w:line="360" w:lineRule="auto"/>
        <w:jc w:val="both"/>
      </w:pPr>
      <w:r>
        <w:tab/>
        <w:t>randomize();</w:t>
      </w:r>
    </w:p>
    <w:p w:rsidR="00B965C3" w:rsidRDefault="00B965C3" w:rsidP="00097F52">
      <w:pPr>
        <w:spacing w:line="360" w:lineRule="auto"/>
        <w:jc w:val="both"/>
      </w:pPr>
      <w:r>
        <w:tab/>
        <w:t>rv=rand()%100;</w:t>
      </w:r>
    </w:p>
    <w:p w:rsidR="00B965C3" w:rsidRDefault="00B965C3" w:rsidP="00097F52">
      <w:pPr>
        <w:spacing w:line="360" w:lineRule="auto"/>
        <w:jc w:val="both"/>
      </w:pPr>
      <w:r>
        <w:tab/>
        <w:t>gotoxy(4,8);</w:t>
      </w:r>
    </w:p>
    <w:p w:rsidR="00B965C3" w:rsidRDefault="00B965C3" w:rsidP="00097F52">
      <w:pPr>
        <w:spacing w:line="360" w:lineRule="auto"/>
        <w:jc w:val="both"/>
      </w:pPr>
      <w:r>
        <w:tab/>
        <w:t>while(1)</w:t>
      </w:r>
    </w:p>
    <w:p w:rsidR="00B965C3" w:rsidRDefault="00B965C3" w:rsidP="00097F52">
      <w:pPr>
        <w:spacing w:line="360" w:lineRule="auto"/>
        <w:jc w:val="both"/>
      </w:pPr>
      <w:r>
        <w:tab/>
        <w:t>{</w:t>
      </w:r>
    </w:p>
    <w:p w:rsidR="00B965C3" w:rsidRDefault="00B965C3" w:rsidP="00097F52">
      <w:pPr>
        <w:spacing w:line="360" w:lineRule="auto"/>
        <w:jc w:val="both"/>
      </w:pPr>
      <w:r>
        <w:tab/>
      </w:r>
      <w:r>
        <w:tab/>
        <w:t>if(rv&gt;=0 &amp;&amp; rv&lt;5)</w:t>
      </w:r>
    </w:p>
    <w:p w:rsidR="00B965C3" w:rsidRDefault="00B965C3" w:rsidP="00097F52">
      <w:pPr>
        <w:spacing w:line="360" w:lineRule="auto"/>
        <w:jc w:val="both"/>
      </w:pPr>
      <w:r>
        <w:lastRenderedPageBreak/>
        <w:tab/>
      </w:r>
      <w:r>
        <w:tab/>
        <w:t>{</w:t>
      </w:r>
    </w:p>
    <w:p w:rsidR="00B965C3" w:rsidRDefault="00B965C3" w:rsidP="00097F52">
      <w:pPr>
        <w:spacing w:line="360" w:lineRule="auto"/>
        <w:jc w:val="both"/>
      </w:pPr>
      <w:r>
        <w:tab/>
      </w:r>
      <w:r>
        <w:tab/>
      </w:r>
      <w:r>
        <w:tab/>
        <w:t>printf("You can't use up creativity. The more you use, the more you have.");</w:t>
      </w:r>
    </w:p>
    <w:p w:rsidR="00B965C3" w:rsidRDefault="00B965C3" w:rsidP="00097F52">
      <w:pPr>
        <w:spacing w:line="360" w:lineRule="auto"/>
        <w:jc w:val="both"/>
      </w:pPr>
      <w:r>
        <w:tab/>
      </w:r>
      <w:r>
        <w:tab/>
      </w:r>
      <w:r>
        <w:tab/>
        <w:t>gotoxy(10,9);</w:t>
      </w:r>
    </w:p>
    <w:p w:rsidR="00B965C3" w:rsidRDefault="00B965C3" w:rsidP="00097F52">
      <w:pPr>
        <w:spacing w:line="360" w:lineRule="auto"/>
        <w:jc w:val="both"/>
      </w:pPr>
      <w:r>
        <w:tab/>
      </w:r>
      <w:r>
        <w:tab/>
      </w:r>
      <w:r>
        <w:tab/>
        <w:t>printf("-Maya Angelou");</w:t>
      </w:r>
    </w:p>
    <w:p w:rsidR="00B965C3" w:rsidRDefault="00B965C3" w:rsidP="00097F52">
      <w:pPr>
        <w:spacing w:line="360" w:lineRule="auto"/>
        <w:jc w:val="both"/>
      </w:pPr>
      <w:r>
        <w:tab/>
      </w:r>
      <w:r>
        <w:tab/>
      </w:r>
      <w:r>
        <w:tab/>
        <w:t>gotoxy(4,11);</w:t>
      </w:r>
    </w:p>
    <w:p w:rsidR="00B965C3" w:rsidRDefault="00B965C3" w:rsidP="00097F52">
      <w:pPr>
        <w:spacing w:line="360" w:lineRule="auto"/>
        <w:jc w:val="both"/>
      </w:pPr>
      <w:r>
        <w:tab/>
      </w:r>
      <w:r>
        <w:tab/>
      </w:r>
      <w:r>
        <w:tab/>
        <w:t>printf("Do you want to see some more?");</w:t>
      </w:r>
    </w:p>
    <w:p w:rsidR="00B965C3" w:rsidRDefault="00B965C3" w:rsidP="00097F52">
      <w:pPr>
        <w:spacing w:line="360" w:lineRule="auto"/>
        <w:jc w:val="both"/>
      </w:pPr>
      <w:r>
        <w:tab/>
      </w:r>
      <w:r>
        <w:tab/>
      </w:r>
      <w:r>
        <w:tab/>
        <w:t>gotoxy(10,13);</w:t>
      </w:r>
    </w:p>
    <w:p w:rsidR="00B965C3" w:rsidRDefault="00B965C3" w:rsidP="00097F52">
      <w:pPr>
        <w:spacing w:line="360" w:lineRule="auto"/>
        <w:jc w:val="both"/>
      </w:pPr>
      <w:r>
        <w:tab/>
      </w:r>
      <w:r>
        <w:tab/>
      </w:r>
      <w:r>
        <w:tab/>
        <w:t>printf("1. Yes.");</w:t>
      </w:r>
    </w:p>
    <w:p w:rsidR="00B965C3" w:rsidRDefault="00B965C3" w:rsidP="00097F52">
      <w:pPr>
        <w:spacing w:line="360" w:lineRule="auto"/>
        <w:jc w:val="both"/>
      </w:pPr>
      <w:r>
        <w:tab/>
      </w:r>
      <w:r>
        <w:tab/>
      </w:r>
      <w:r>
        <w:tab/>
        <w:t>gotoxy(10,14);</w:t>
      </w:r>
    </w:p>
    <w:p w:rsidR="00B965C3" w:rsidRDefault="00B965C3" w:rsidP="00097F52">
      <w:pPr>
        <w:spacing w:line="360" w:lineRule="auto"/>
        <w:jc w:val="both"/>
      </w:pPr>
      <w:r>
        <w:tab/>
      </w:r>
      <w:r>
        <w:tab/>
      </w:r>
      <w:r>
        <w:tab/>
        <w:t>printf("2. No.");</w:t>
      </w:r>
    </w:p>
    <w:p w:rsidR="00B965C3" w:rsidRDefault="00B965C3" w:rsidP="00097F52">
      <w:pPr>
        <w:spacing w:line="360" w:lineRule="auto"/>
        <w:jc w:val="both"/>
      </w:pPr>
      <w:r>
        <w:tab/>
      </w:r>
      <w:r>
        <w:tab/>
      </w:r>
      <w:r>
        <w:tab/>
        <w:t>gotoxy(10,16);</w:t>
      </w:r>
    </w:p>
    <w:p w:rsidR="00B965C3" w:rsidRDefault="00B965C3" w:rsidP="00097F52">
      <w:pPr>
        <w:spacing w:line="360" w:lineRule="auto"/>
        <w:jc w:val="both"/>
      </w:pPr>
      <w:r>
        <w:tab/>
      </w:r>
      <w:r>
        <w:tab/>
      </w:r>
      <w:r>
        <w:tab/>
        <w:t>printf("Your choice: ");</w:t>
      </w:r>
    </w:p>
    <w:p w:rsidR="00B965C3" w:rsidRDefault="00B965C3" w:rsidP="00097F52">
      <w:pPr>
        <w:spacing w:line="360" w:lineRule="auto"/>
        <w:jc w:val="both"/>
      </w:pPr>
      <w:r>
        <w:tab/>
      </w:r>
      <w:r>
        <w:tab/>
      </w:r>
      <w:r>
        <w:tab/>
        <w:t>scanf("%d",&amp;ch);</w:t>
      </w:r>
    </w:p>
    <w:p w:rsidR="00B965C3" w:rsidRDefault="00B965C3" w:rsidP="00097F52">
      <w:pPr>
        <w:spacing w:line="360" w:lineRule="auto"/>
        <w:jc w:val="both"/>
      </w:pPr>
      <w:r>
        <w:tab/>
      </w:r>
      <w:r>
        <w:tab/>
      </w:r>
      <w:r>
        <w:tab/>
        <w:t>if(ch==1)</w:t>
      </w:r>
    </w:p>
    <w:p w:rsidR="00B965C3" w:rsidRDefault="00B965C3" w:rsidP="00097F52">
      <w:pPr>
        <w:spacing w:line="360" w:lineRule="auto"/>
        <w:jc w:val="both"/>
      </w:pPr>
      <w:r>
        <w:tab/>
      </w:r>
      <w:r>
        <w:tab/>
      </w:r>
      <w:r>
        <w:tab/>
      </w:r>
      <w:r>
        <w:tab/>
        <w:t>quotes(midx,midy);</w:t>
      </w:r>
    </w:p>
    <w:p w:rsidR="00B965C3" w:rsidRDefault="00B965C3" w:rsidP="00097F52">
      <w:pPr>
        <w:spacing w:line="360" w:lineRule="auto"/>
        <w:jc w:val="both"/>
      </w:pPr>
      <w:r>
        <w:tab/>
      </w:r>
      <w:r>
        <w:tab/>
      </w:r>
      <w:r>
        <w:tab/>
        <w:t>else</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r>
      <w:r>
        <w:tab/>
      </w:r>
      <w:r>
        <w:tab/>
        <w:t>gotoxy(4,18);</w:t>
      </w:r>
    </w:p>
    <w:p w:rsidR="00B965C3" w:rsidRDefault="00B965C3" w:rsidP="00097F52">
      <w:pPr>
        <w:spacing w:line="360" w:lineRule="auto"/>
        <w:jc w:val="both"/>
      </w:pPr>
      <w:r>
        <w:tab/>
      </w:r>
      <w:r>
        <w:tab/>
      </w:r>
      <w:r>
        <w:tab/>
      </w:r>
      <w:r>
        <w:tab/>
        <w:t>printf("Ok, press any key to return to the main menu!");</w:t>
      </w:r>
    </w:p>
    <w:p w:rsidR="00B965C3" w:rsidRDefault="00B965C3" w:rsidP="00097F52">
      <w:pPr>
        <w:spacing w:line="360" w:lineRule="auto"/>
        <w:jc w:val="both"/>
      </w:pPr>
      <w:r>
        <w:tab/>
      </w:r>
      <w:r>
        <w:tab/>
      </w:r>
      <w:r>
        <w:tab/>
      </w:r>
      <w:r>
        <w:tab/>
        <w:t>getch(); assistant_menu(); break;</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t>}</w:t>
      </w:r>
    </w:p>
    <w:p w:rsidR="00B965C3" w:rsidRDefault="00B965C3" w:rsidP="00097F52">
      <w:pPr>
        <w:spacing w:line="360" w:lineRule="auto"/>
        <w:jc w:val="both"/>
      </w:pPr>
      <w:r>
        <w:tab/>
      </w:r>
      <w:r>
        <w:tab/>
        <w:t>else if(rv&gt;=5 &amp;&amp; rv&lt;10)</w:t>
      </w:r>
    </w:p>
    <w:p w:rsidR="00B965C3" w:rsidRDefault="00B965C3" w:rsidP="00097F52">
      <w:pPr>
        <w:spacing w:line="360" w:lineRule="auto"/>
        <w:jc w:val="both"/>
      </w:pPr>
      <w:r>
        <w:tab/>
      </w:r>
      <w:r>
        <w:tab/>
        <w:t>{</w:t>
      </w:r>
    </w:p>
    <w:p w:rsidR="00B965C3" w:rsidRDefault="00B965C3" w:rsidP="00097F52">
      <w:pPr>
        <w:spacing w:line="360" w:lineRule="auto"/>
        <w:jc w:val="both"/>
      </w:pPr>
      <w:r>
        <w:lastRenderedPageBreak/>
        <w:tab/>
      </w:r>
      <w:r>
        <w:tab/>
      </w:r>
      <w:r>
        <w:tab/>
        <w:t>printf("Never let go of that fiery sadness called desire.");</w:t>
      </w:r>
    </w:p>
    <w:p w:rsidR="00B965C3" w:rsidRDefault="00B965C3" w:rsidP="00097F52">
      <w:pPr>
        <w:spacing w:line="360" w:lineRule="auto"/>
        <w:jc w:val="both"/>
      </w:pPr>
      <w:r>
        <w:tab/>
      </w:r>
      <w:r>
        <w:tab/>
      </w:r>
      <w:r>
        <w:tab/>
        <w:t>gotoxy(10,9);</w:t>
      </w:r>
    </w:p>
    <w:p w:rsidR="00B965C3" w:rsidRDefault="00B965C3" w:rsidP="00097F52">
      <w:pPr>
        <w:spacing w:line="360" w:lineRule="auto"/>
        <w:jc w:val="both"/>
      </w:pPr>
      <w:r>
        <w:tab/>
      </w:r>
      <w:r>
        <w:tab/>
      </w:r>
      <w:r>
        <w:tab/>
        <w:t>printf("-Patti Smith");</w:t>
      </w:r>
    </w:p>
    <w:p w:rsidR="00B965C3" w:rsidRDefault="00B965C3" w:rsidP="00097F52">
      <w:pPr>
        <w:spacing w:line="360" w:lineRule="auto"/>
        <w:jc w:val="both"/>
      </w:pPr>
      <w:r>
        <w:tab/>
      </w:r>
      <w:r>
        <w:tab/>
      </w:r>
      <w:r>
        <w:tab/>
        <w:t>gotoxy(4,11);</w:t>
      </w:r>
    </w:p>
    <w:p w:rsidR="00B965C3" w:rsidRDefault="00B965C3" w:rsidP="00097F52">
      <w:pPr>
        <w:spacing w:line="360" w:lineRule="auto"/>
        <w:jc w:val="both"/>
      </w:pPr>
      <w:r>
        <w:tab/>
      </w:r>
      <w:r>
        <w:tab/>
      </w:r>
      <w:r>
        <w:tab/>
        <w:t>printf("Do you want to see some more?");</w:t>
      </w:r>
    </w:p>
    <w:p w:rsidR="00B965C3" w:rsidRDefault="00B965C3" w:rsidP="00097F52">
      <w:pPr>
        <w:spacing w:line="360" w:lineRule="auto"/>
        <w:jc w:val="both"/>
      </w:pPr>
      <w:r>
        <w:tab/>
      </w:r>
      <w:r>
        <w:tab/>
      </w:r>
      <w:r>
        <w:tab/>
        <w:t>gotoxy(10,13);</w:t>
      </w:r>
    </w:p>
    <w:p w:rsidR="00B965C3" w:rsidRDefault="00B965C3" w:rsidP="00097F52">
      <w:pPr>
        <w:spacing w:line="360" w:lineRule="auto"/>
        <w:jc w:val="both"/>
      </w:pPr>
      <w:r>
        <w:tab/>
      </w:r>
      <w:r>
        <w:tab/>
      </w:r>
      <w:r>
        <w:tab/>
        <w:t>printf("1. Yes.");</w:t>
      </w:r>
    </w:p>
    <w:p w:rsidR="00B965C3" w:rsidRDefault="00B965C3" w:rsidP="00097F52">
      <w:pPr>
        <w:spacing w:line="360" w:lineRule="auto"/>
        <w:jc w:val="both"/>
      </w:pPr>
      <w:r>
        <w:tab/>
      </w:r>
      <w:r>
        <w:tab/>
      </w:r>
      <w:r>
        <w:tab/>
        <w:t>gotoxy(10,14);</w:t>
      </w:r>
    </w:p>
    <w:p w:rsidR="00B965C3" w:rsidRDefault="00B965C3" w:rsidP="00097F52">
      <w:pPr>
        <w:spacing w:line="360" w:lineRule="auto"/>
        <w:jc w:val="both"/>
      </w:pPr>
      <w:r>
        <w:tab/>
      </w:r>
      <w:r>
        <w:tab/>
      </w:r>
      <w:r>
        <w:tab/>
        <w:t>printf("2. No.");</w:t>
      </w:r>
    </w:p>
    <w:p w:rsidR="00B965C3" w:rsidRDefault="00B965C3" w:rsidP="00097F52">
      <w:pPr>
        <w:spacing w:line="360" w:lineRule="auto"/>
        <w:jc w:val="both"/>
      </w:pPr>
      <w:r>
        <w:tab/>
      </w:r>
      <w:r>
        <w:tab/>
      </w:r>
      <w:r>
        <w:tab/>
        <w:t>gotoxy(10,16);</w:t>
      </w:r>
    </w:p>
    <w:p w:rsidR="00B965C3" w:rsidRDefault="00B965C3" w:rsidP="00097F52">
      <w:pPr>
        <w:spacing w:line="360" w:lineRule="auto"/>
        <w:jc w:val="both"/>
      </w:pPr>
      <w:r>
        <w:tab/>
      </w:r>
      <w:r>
        <w:tab/>
      </w:r>
      <w:r>
        <w:tab/>
        <w:t>printf("Your choice: ");</w:t>
      </w:r>
    </w:p>
    <w:p w:rsidR="00B965C3" w:rsidRDefault="00B965C3" w:rsidP="00097F52">
      <w:pPr>
        <w:spacing w:line="360" w:lineRule="auto"/>
        <w:jc w:val="both"/>
      </w:pPr>
      <w:r>
        <w:tab/>
      </w:r>
      <w:r>
        <w:tab/>
      </w:r>
      <w:r>
        <w:tab/>
        <w:t>scanf("%d",&amp;ch);</w:t>
      </w:r>
    </w:p>
    <w:p w:rsidR="00B965C3" w:rsidRDefault="00B965C3" w:rsidP="00097F52">
      <w:pPr>
        <w:spacing w:line="360" w:lineRule="auto"/>
        <w:jc w:val="both"/>
      </w:pPr>
      <w:r>
        <w:tab/>
      </w:r>
      <w:r>
        <w:tab/>
      </w:r>
      <w:r>
        <w:tab/>
        <w:t>if(ch==1)</w:t>
      </w:r>
    </w:p>
    <w:p w:rsidR="00B965C3" w:rsidRDefault="00B965C3" w:rsidP="00097F52">
      <w:pPr>
        <w:spacing w:line="360" w:lineRule="auto"/>
        <w:jc w:val="both"/>
      </w:pPr>
      <w:r>
        <w:tab/>
      </w:r>
      <w:r>
        <w:tab/>
      </w:r>
      <w:r>
        <w:tab/>
      </w:r>
      <w:r>
        <w:tab/>
        <w:t>quotes(midx,midy);</w:t>
      </w:r>
    </w:p>
    <w:p w:rsidR="00B965C3" w:rsidRDefault="00B965C3" w:rsidP="00097F52">
      <w:pPr>
        <w:spacing w:line="360" w:lineRule="auto"/>
        <w:jc w:val="both"/>
      </w:pPr>
      <w:r>
        <w:tab/>
      </w:r>
      <w:r>
        <w:tab/>
      </w:r>
      <w:r>
        <w:tab/>
        <w:t>else</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r>
      <w:r>
        <w:tab/>
      </w:r>
      <w:r>
        <w:tab/>
        <w:t>gotoxy(4,18);</w:t>
      </w:r>
    </w:p>
    <w:p w:rsidR="00B965C3" w:rsidRDefault="00B965C3" w:rsidP="00097F52">
      <w:pPr>
        <w:spacing w:line="360" w:lineRule="auto"/>
        <w:jc w:val="both"/>
      </w:pPr>
      <w:r>
        <w:tab/>
      </w:r>
      <w:r>
        <w:tab/>
      </w:r>
      <w:r>
        <w:tab/>
      </w:r>
      <w:r>
        <w:tab/>
        <w:t>printf("Ok, press any key to return to the main menu!");</w:t>
      </w:r>
    </w:p>
    <w:p w:rsidR="00B965C3" w:rsidRDefault="00B965C3" w:rsidP="00097F52">
      <w:pPr>
        <w:spacing w:line="360" w:lineRule="auto"/>
        <w:jc w:val="both"/>
      </w:pPr>
      <w:r>
        <w:tab/>
      </w:r>
      <w:r>
        <w:tab/>
      </w:r>
      <w:r>
        <w:tab/>
      </w:r>
      <w:r>
        <w:tab/>
        <w:t>getch(); assistant_menu(); break;</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t>}</w:t>
      </w:r>
    </w:p>
    <w:p w:rsidR="00B965C3" w:rsidRDefault="00B965C3" w:rsidP="00097F52">
      <w:pPr>
        <w:spacing w:line="360" w:lineRule="auto"/>
        <w:jc w:val="both"/>
      </w:pPr>
      <w:r>
        <w:tab/>
      </w:r>
      <w:r>
        <w:tab/>
        <w:t>else if(rv&gt;=10 &amp;&amp; rv&lt;15)</w:t>
      </w:r>
    </w:p>
    <w:p w:rsidR="00B965C3" w:rsidRDefault="00B965C3" w:rsidP="00097F52">
      <w:pPr>
        <w:spacing w:line="360" w:lineRule="auto"/>
        <w:jc w:val="both"/>
      </w:pPr>
      <w:r>
        <w:tab/>
      </w:r>
      <w:r>
        <w:tab/>
        <w:t>{</w:t>
      </w:r>
    </w:p>
    <w:p w:rsidR="00B965C3" w:rsidRDefault="00B965C3" w:rsidP="00097F52">
      <w:pPr>
        <w:spacing w:line="360" w:lineRule="auto"/>
        <w:jc w:val="both"/>
      </w:pPr>
      <w:r>
        <w:tab/>
      </w:r>
      <w:r>
        <w:tab/>
      </w:r>
      <w:r>
        <w:tab/>
        <w:t>printf("Challenges are gifts that force us to search for a new center of gravity.");</w:t>
      </w:r>
    </w:p>
    <w:p w:rsidR="00B965C3" w:rsidRDefault="00B965C3" w:rsidP="00097F52">
      <w:pPr>
        <w:spacing w:line="360" w:lineRule="auto"/>
        <w:jc w:val="both"/>
      </w:pPr>
      <w:r>
        <w:lastRenderedPageBreak/>
        <w:tab/>
      </w:r>
      <w:r>
        <w:tab/>
      </w:r>
      <w:r>
        <w:tab/>
        <w:t>gotoxy(4,9);</w:t>
      </w:r>
    </w:p>
    <w:p w:rsidR="00B965C3" w:rsidRDefault="00B965C3" w:rsidP="00097F52">
      <w:pPr>
        <w:spacing w:line="360" w:lineRule="auto"/>
        <w:jc w:val="both"/>
      </w:pPr>
      <w:r>
        <w:tab/>
      </w:r>
      <w:r>
        <w:tab/>
      </w:r>
      <w:r>
        <w:tab/>
        <w:t>printf("Don't fight them. Just find a new way to stand.");</w:t>
      </w:r>
    </w:p>
    <w:p w:rsidR="00B965C3" w:rsidRDefault="00B965C3" w:rsidP="00097F52">
      <w:pPr>
        <w:spacing w:line="360" w:lineRule="auto"/>
        <w:jc w:val="both"/>
      </w:pPr>
      <w:r>
        <w:tab/>
      </w:r>
      <w:r>
        <w:tab/>
      </w:r>
      <w:r>
        <w:tab/>
        <w:t>gotoxy(10,10);</w:t>
      </w:r>
    </w:p>
    <w:p w:rsidR="00B965C3" w:rsidRDefault="00B965C3" w:rsidP="00097F52">
      <w:pPr>
        <w:spacing w:line="360" w:lineRule="auto"/>
        <w:jc w:val="both"/>
      </w:pPr>
      <w:r>
        <w:tab/>
      </w:r>
      <w:r>
        <w:tab/>
      </w:r>
      <w:r>
        <w:tab/>
        <w:t>printf("-Oprah Winfrey");</w:t>
      </w:r>
    </w:p>
    <w:p w:rsidR="00B965C3" w:rsidRDefault="00B965C3" w:rsidP="00097F52">
      <w:pPr>
        <w:spacing w:line="360" w:lineRule="auto"/>
        <w:jc w:val="both"/>
      </w:pPr>
      <w:r>
        <w:tab/>
      </w:r>
      <w:r>
        <w:tab/>
      </w:r>
      <w:r>
        <w:tab/>
        <w:t>gotoxy(4,12);</w:t>
      </w:r>
    </w:p>
    <w:p w:rsidR="00B965C3" w:rsidRDefault="00B965C3" w:rsidP="00097F52">
      <w:pPr>
        <w:spacing w:line="360" w:lineRule="auto"/>
        <w:jc w:val="both"/>
      </w:pPr>
      <w:r>
        <w:tab/>
      </w:r>
      <w:r>
        <w:tab/>
      </w:r>
      <w:r>
        <w:tab/>
        <w:t>printf("Do you want to see some more?");</w:t>
      </w:r>
    </w:p>
    <w:p w:rsidR="00B965C3" w:rsidRDefault="00B965C3" w:rsidP="00097F52">
      <w:pPr>
        <w:spacing w:line="360" w:lineRule="auto"/>
        <w:jc w:val="both"/>
      </w:pPr>
      <w:r>
        <w:tab/>
      </w:r>
      <w:r>
        <w:tab/>
      </w:r>
      <w:r>
        <w:tab/>
        <w:t>gotoxy(10,14);</w:t>
      </w:r>
    </w:p>
    <w:p w:rsidR="00B965C3" w:rsidRDefault="00B965C3" w:rsidP="00097F52">
      <w:pPr>
        <w:spacing w:line="360" w:lineRule="auto"/>
        <w:jc w:val="both"/>
      </w:pPr>
      <w:r>
        <w:tab/>
      </w:r>
      <w:r>
        <w:tab/>
      </w:r>
      <w:r>
        <w:tab/>
        <w:t>printf("1. Yes.");</w:t>
      </w:r>
    </w:p>
    <w:p w:rsidR="00B965C3" w:rsidRDefault="00B965C3" w:rsidP="00097F52">
      <w:pPr>
        <w:spacing w:line="360" w:lineRule="auto"/>
        <w:jc w:val="both"/>
      </w:pPr>
      <w:r>
        <w:tab/>
      </w:r>
      <w:r>
        <w:tab/>
      </w:r>
      <w:r>
        <w:tab/>
        <w:t>gotoxy(10,15);</w:t>
      </w:r>
    </w:p>
    <w:p w:rsidR="00B965C3" w:rsidRDefault="00B965C3" w:rsidP="00097F52">
      <w:pPr>
        <w:spacing w:line="360" w:lineRule="auto"/>
        <w:jc w:val="both"/>
      </w:pPr>
      <w:r>
        <w:tab/>
      </w:r>
      <w:r>
        <w:tab/>
      </w:r>
      <w:r>
        <w:tab/>
        <w:t>printf("2. No.");</w:t>
      </w:r>
    </w:p>
    <w:p w:rsidR="00B965C3" w:rsidRDefault="00B965C3" w:rsidP="00097F52">
      <w:pPr>
        <w:spacing w:line="360" w:lineRule="auto"/>
        <w:jc w:val="both"/>
      </w:pPr>
      <w:r>
        <w:tab/>
      </w:r>
      <w:r>
        <w:tab/>
      </w:r>
      <w:r>
        <w:tab/>
        <w:t>gotoxy(10,17);</w:t>
      </w:r>
    </w:p>
    <w:p w:rsidR="00B965C3" w:rsidRDefault="00B965C3" w:rsidP="00097F52">
      <w:pPr>
        <w:spacing w:line="360" w:lineRule="auto"/>
        <w:jc w:val="both"/>
      </w:pPr>
      <w:r>
        <w:tab/>
      </w:r>
      <w:r>
        <w:tab/>
      </w:r>
      <w:r>
        <w:tab/>
        <w:t>printf("Your choice: ");</w:t>
      </w:r>
    </w:p>
    <w:p w:rsidR="00B965C3" w:rsidRDefault="00B965C3" w:rsidP="00097F52">
      <w:pPr>
        <w:spacing w:line="360" w:lineRule="auto"/>
        <w:jc w:val="both"/>
      </w:pPr>
      <w:r>
        <w:tab/>
      </w:r>
      <w:r>
        <w:tab/>
      </w:r>
      <w:r>
        <w:tab/>
        <w:t>scanf("%d",&amp;ch);</w:t>
      </w:r>
    </w:p>
    <w:p w:rsidR="00B965C3" w:rsidRDefault="00B965C3" w:rsidP="00097F52">
      <w:pPr>
        <w:spacing w:line="360" w:lineRule="auto"/>
        <w:jc w:val="both"/>
      </w:pPr>
      <w:r>
        <w:tab/>
      </w:r>
      <w:r>
        <w:tab/>
      </w:r>
      <w:r>
        <w:tab/>
        <w:t>if(ch==1)</w:t>
      </w:r>
    </w:p>
    <w:p w:rsidR="00B965C3" w:rsidRDefault="00B965C3" w:rsidP="00097F52">
      <w:pPr>
        <w:spacing w:line="360" w:lineRule="auto"/>
        <w:jc w:val="both"/>
      </w:pPr>
      <w:r>
        <w:tab/>
      </w:r>
      <w:r>
        <w:tab/>
      </w:r>
      <w:r>
        <w:tab/>
      </w:r>
      <w:r>
        <w:tab/>
        <w:t>quotes(midx,midy);</w:t>
      </w:r>
    </w:p>
    <w:p w:rsidR="00B965C3" w:rsidRDefault="00B965C3" w:rsidP="00097F52">
      <w:pPr>
        <w:spacing w:line="360" w:lineRule="auto"/>
        <w:jc w:val="both"/>
      </w:pPr>
      <w:r>
        <w:tab/>
      </w:r>
      <w:r>
        <w:tab/>
      </w:r>
      <w:r>
        <w:tab/>
        <w:t>else</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r>
      <w:r>
        <w:tab/>
      </w:r>
      <w:r>
        <w:tab/>
        <w:t>gotoxy(4,19);</w:t>
      </w:r>
    </w:p>
    <w:p w:rsidR="00B965C3" w:rsidRDefault="00B965C3" w:rsidP="00097F52">
      <w:pPr>
        <w:spacing w:line="360" w:lineRule="auto"/>
        <w:jc w:val="both"/>
      </w:pPr>
      <w:r>
        <w:tab/>
      </w:r>
      <w:r>
        <w:tab/>
      </w:r>
      <w:r>
        <w:tab/>
      </w:r>
      <w:r>
        <w:tab/>
        <w:t>printf("Ok, press any key to return to the main menu!");</w:t>
      </w:r>
    </w:p>
    <w:p w:rsidR="00B965C3" w:rsidRDefault="00B965C3" w:rsidP="00097F52">
      <w:pPr>
        <w:spacing w:line="360" w:lineRule="auto"/>
        <w:jc w:val="both"/>
      </w:pPr>
      <w:r>
        <w:tab/>
      </w:r>
      <w:r>
        <w:tab/>
      </w:r>
      <w:r>
        <w:tab/>
      </w:r>
      <w:r>
        <w:tab/>
        <w:t>getch(); assistant_menu(); break;</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t>}</w:t>
      </w:r>
    </w:p>
    <w:p w:rsidR="00B965C3" w:rsidRDefault="00B965C3" w:rsidP="00097F52">
      <w:pPr>
        <w:spacing w:line="360" w:lineRule="auto"/>
        <w:jc w:val="both"/>
      </w:pPr>
      <w:r>
        <w:tab/>
      </w:r>
      <w:r>
        <w:tab/>
        <w:t>else if(rv&gt;=15 &amp;&amp; rv&lt;20)</w:t>
      </w:r>
    </w:p>
    <w:p w:rsidR="00B965C3" w:rsidRDefault="00B965C3" w:rsidP="00097F52">
      <w:pPr>
        <w:spacing w:line="360" w:lineRule="auto"/>
        <w:jc w:val="both"/>
      </w:pPr>
      <w:r>
        <w:tab/>
      </w:r>
      <w:r>
        <w:tab/>
        <w:t>{</w:t>
      </w:r>
    </w:p>
    <w:p w:rsidR="00B965C3" w:rsidRDefault="00B965C3" w:rsidP="00097F52">
      <w:pPr>
        <w:spacing w:line="360" w:lineRule="auto"/>
        <w:jc w:val="both"/>
      </w:pPr>
      <w:r>
        <w:lastRenderedPageBreak/>
        <w:tab/>
      </w:r>
      <w:r>
        <w:tab/>
      </w:r>
      <w:r>
        <w:tab/>
        <w:t>printf("What would you do if you weren't afraid? ");</w:t>
      </w:r>
    </w:p>
    <w:p w:rsidR="00B965C3" w:rsidRDefault="00B965C3" w:rsidP="00097F52">
      <w:pPr>
        <w:spacing w:line="360" w:lineRule="auto"/>
        <w:jc w:val="both"/>
      </w:pPr>
      <w:r>
        <w:tab/>
      </w:r>
      <w:r>
        <w:tab/>
      </w:r>
      <w:r>
        <w:tab/>
        <w:t>gotoxy(10,9);</w:t>
      </w:r>
    </w:p>
    <w:p w:rsidR="00B965C3" w:rsidRDefault="00B965C3" w:rsidP="00097F52">
      <w:pPr>
        <w:spacing w:line="360" w:lineRule="auto"/>
        <w:jc w:val="both"/>
      </w:pPr>
      <w:r>
        <w:tab/>
      </w:r>
      <w:r>
        <w:tab/>
      </w:r>
      <w:r>
        <w:tab/>
        <w:t>printf("-Sheryl Sandberg");</w:t>
      </w:r>
    </w:p>
    <w:p w:rsidR="00B965C3" w:rsidRDefault="00B965C3" w:rsidP="00097F52">
      <w:pPr>
        <w:spacing w:line="360" w:lineRule="auto"/>
        <w:jc w:val="both"/>
      </w:pPr>
      <w:r>
        <w:tab/>
      </w:r>
      <w:r>
        <w:tab/>
      </w:r>
      <w:r>
        <w:tab/>
        <w:t>gotoxy(4,11);</w:t>
      </w:r>
    </w:p>
    <w:p w:rsidR="00B965C3" w:rsidRDefault="00B965C3" w:rsidP="00097F52">
      <w:pPr>
        <w:spacing w:line="360" w:lineRule="auto"/>
        <w:jc w:val="both"/>
      </w:pPr>
      <w:r>
        <w:tab/>
      </w:r>
      <w:r>
        <w:tab/>
      </w:r>
      <w:r>
        <w:tab/>
        <w:t>printf("Do you want to see some more?");</w:t>
      </w:r>
    </w:p>
    <w:p w:rsidR="00B965C3" w:rsidRDefault="00B965C3" w:rsidP="00097F52">
      <w:pPr>
        <w:spacing w:line="360" w:lineRule="auto"/>
        <w:jc w:val="both"/>
      </w:pPr>
      <w:r>
        <w:tab/>
      </w:r>
      <w:r>
        <w:tab/>
      </w:r>
      <w:r>
        <w:tab/>
        <w:t>gotoxy(10,13);</w:t>
      </w:r>
    </w:p>
    <w:p w:rsidR="00B965C3" w:rsidRDefault="00B965C3" w:rsidP="00097F52">
      <w:pPr>
        <w:spacing w:line="360" w:lineRule="auto"/>
        <w:jc w:val="both"/>
      </w:pPr>
      <w:r>
        <w:tab/>
      </w:r>
      <w:r>
        <w:tab/>
      </w:r>
      <w:r>
        <w:tab/>
        <w:t>printf("1. Yes.");</w:t>
      </w:r>
    </w:p>
    <w:p w:rsidR="00B965C3" w:rsidRDefault="00B965C3" w:rsidP="00097F52">
      <w:pPr>
        <w:spacing w:line="360" w:lineRule="auto"/>
        <w:jc w:val="both"/>
      </w:pPr>
      <w:r>
        <w:tab/>
      </w:r>
      <w:r>
        <w:tab/>
      </w:r>
      <w:r>
        <w:tab/>
        <w:t>gotoxy(10,14);</w:t>
      </w:r>
    </w:p>
    <w:p w:rsidR="00B965C3" w:rsidRDefault="00B965C3" w:rsidP="00097F52">
      <w:pPr>
        <w:spacing w:line="360" w:lineRule="auto"/>
        <w:jc w:val="both"/>
      </w:pPr>
      <w:r>
        <w:tab/>
      </w:r>
      <w:r>
        <w:tab/>
      </w:r>
      <w:r>
        <w:tab/>
        <w:t>printf("2. No.");</w:t>
      </w:r>
    </w:p>
    <w:p w:rsidR="00B965C3" w:rsidRDefault="00B965C3" w:rsidP="00097F52">
      <w:pPr>
        <w:spacing w:line="360" w:lineRule="auto"/>
        <w:jc w:val="both"/>
      </w:pPr>
      <w:r>
        <w:tab/>
      </w:r>
      <w:r>
        <w:tab/>
      </w:r>
      <w:r>
        <w:tab/>
        <w:t>gotoxy(10,16);</w:t>
      </w:r>
    </w:p>
    <w:p w:rsidR="00B965C3" w:rsidRDefault="00B965C3" w:rsidP="00097F52">
      <w:pPr>
        <w:spacing w:line="360" w:lineRule="auto"/>
        <w:jc w:val="both"/>
      </w:pPr>
      <w:r>
        <w:tab/>
      </w:r>
      <w:r>
        <w:tab/>
      </w:r>
      <w:r>
        <w:tab/>
        <w:t>printf("Your choice: ");</w:t>
      </w:r>
    </w:p>
    <w:p w:rsidR="00B965C3" w:rsidRDefault="00B965C3" w:rsidP="00097F52">
      <w:pPr>
        <w:spacing w:line="360" w:lineRule="auto"/>
        <w:jc w:val="both"/>
      </w:pPr>
      <w:r>
        <w:tab/>
      </w:r>
      <w:r>
        <w:tab/>
      </w:r>
      <w:r>
        <w:tab/>
        <w:t>scanf("%d",&amp;ch); if(ch==1)</w:t>
      </w:r>
    </w:p>
    <w:p w:rsidR="00B965C3" w:rsidRDefault="00B965C3" w:rsidP="00097F52">
      <w:pPr>
        <w:spacing w:line="360" w:lineRule="auto"/>
        <w:jc w:val="both"/>
      </w:pPr>
      <w:r>
        <w:tab/>
      </w:r>
      <w:r>
        <w:tab/>
      </w:r>
      <w:r>
        <w:tab/>
      </w:r>
      <w:r>
        <w:tab/>
        <w:t>quotes(midx,midy);</w:t>
      </w:r>
    </w:p>
    <w:p w:rsidR="00B965C3" w:rsidRDefault="00B965C3" w:rsidP="00097F52">
      <w:pPr>
        <w:spacing w:line="360" w:lineRule="auto"/>
        <w:jc w:val="both"/>
      </w:pPr>
      <w:r>
        <w:tab/>
      </w:r>
      <w:r>
        <w:tab/>
      </w:r>
      <w:r>
        <w:tab/>
        <w:t>else</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r>
      <w:r>
        <w:tab/>
      </w:r>
      <w:r>
        <w:tab/>
        <w:t>gotoxy(4,18);</w:t>
      </w:r>
    </w:p>
    <w:p w:rsidR="00B965C3" w:rsidRDefault="00B965C3" w:rsidP="00097F52">
      <w:pPr>
        <w:spacing w:line="360" w:lineRule="auto"/>
        <w:jc w:val="both"/>
      </w:pPr>
      <w:r>
        <w:tab/>
      </w:r>
      <w:r>
        <w:tab/>
      </w:r>
      <w:r>
        <w:tab/>
      </w:r>
      <w:r>
        <w:tab/>
        <w:t>printf("Ok, press any key to return to the main menu!");</w:t>
      </w:r>
    </w:p>
    <w:p w:rsidR="00B965C3" w:rsidRDefault="00B965C3" w:rsidP="00097F52">
      <w:pPr>
        <w:spacing w:line="360" w:lineRule="auto"/>
        <w:jc w:val="both"/>
      </w:pPr>
      <w:r>
        <w:tab/>
      </w:r>
      <w:r>
        <w:tab/>
      </w:r>
      <w:r>
        <w:tab/>
      </w:r>
      <w:r>
        <w:tab/>
        <w:t>getch(); assistant_menu(); break;</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t>}</w:t>
      </w:r>
    </w:p>
    <w:p w:rsidR="00B965C3" w:rsidRDefault="00B965C3" w:rsidP="00097F52">
      <w:pPr>
        <w:spacing w:line="360" w:lineRule="auto"/>
        <w:jc w:val="both"/>
      </w:pPr>
      <w:r>
        <w:tab/>
      </w:r>
      <w:r>
        <w:tab/>
        <w:t>else if(rv&gt;=20 &amp;&amp; rv&lt;25)</w:t>
      </w:r>
    </w:p>
    <w:p w:rsidR="00B965C3" w:rsidRDefault="00B965C3" w:rsidP="00097F52">
      <w:pPr>
        <w:spacing w:line="360" w:lineRule="auto"/>
        <w:jc w:val="both"/>
      </w:pPr>
      <w:r>
        <w:tab/>
      </w:r>
      <w:r>
        <w:tab/>
        <w:t>{</w:t>
      </w:r>
    </w:p>
    <w:p w:rsidR="00B965C3" w:rsidRDefault="00B965C3" w:rsidP="00097F52">
      <w:pPr>
        <w:spacing w:line="360" w:lineRule="auto"/>
        <w:jc w:val="both"/>
      </w:pPr>
      <w:r>
        <w:tab/>
      </w:r>
      <w:r>
        <w:tab/>
      </w:r>
      <w:r>
        <w:tab/>
        <w:t>printf("It is not true that people stop pursuing dreams because they grow old.");</w:t>
      </w:r>
    </w:p>
    <w:p w:rsidR="00B965C3" w:rsidRDefault="00B965C3" w:rsidP="00097F52">
      <w:pPr>
        <w:spacing w:line="360" w:lineRule="auto"/>
        <w:jc w:val="both"/>
      </w:pPr>
      <w:r>
        <w:tab/>
      </w:r>
      <w:r>
        <w:tab/>
      </w:r>
      <w:r>
        <w:tab/>
        <w:t>gotoxy(4,9);</w:t>
      </w:r>
    </w:p>
    <w:p w:rsidR="00B965C3" w:rsidRDefault="00B965C3" w:rsidP="00097F52">
      <w:pPr>
        <w:spacing w:line="360" w:lineRule="auto"/>
        <w:jc w:val="both"/>
      </w:pPr>
      <w:r>
        <w:lastRenderedPageBreak/>
        <w:tab/>
      </w:r>
      <w:r>
        <w:tab/>
      </w:r>
      <w:r>
        <w:tab/>
        <w:t>printf("They grow old because they stop pursuing dreams. ");</w:t>
      </w:r>
    </w:p>
    <w:p w:rsidR="00B965C3" w:rsidRDefault="00B965C3" w:rsidP="00097F52">
      <w:pPr>
        <w:spacing w:line="360" w:lineRule="auto"/>
        <w:jc w:val="both"/>
      </w:pPr>
      <w:r>
        <w:tab/>
      </w:r>
      <w:r>
        <w:tab/>
      </w:r>
      <w:r>
        <w:tab/>
        <w:t>gotoxy(10,10);</w:t>
      </w:r>
    </w:p>
    <w:p w:rsidR="00B965C3" w:rsidRDefault="00B965C3" w:rsidP="00097F52">
      <w:pPr>
        <w:spacing w:line="360" w:lineRule="auto"/>
        <w:jc w:val="both"/>
      </w:pPr>
      <w:r>
        <w:tab/>
      </w:r>
      <w:r>
        <w:tab/>
      </w:r>
      <w:r>
        <w:tab/>
        <w:t>printf("-Gabriel Garcia Marquez");</w:t>
      </w:r>
    </w:p>
    <w:p w:rsidR="00B965C3" w:rsidRDefault="00B965C3" w:rsidP="00097F52">
      <w:pPr>
        <w:spacing w:line="360" w:lineRule="auto"/>
        <w:jc w:val="both"/>
      </w:pPr>
      <w:r>
        <w:tab/>
      </w:r>
      <w:r>
        <w:tab/>
      </w:r>
      <w:r>
        <w:tab/>
        <w:t>gotoxy(4,12);</w:t>
      </w:r>
    </w:p>
    <w:p w:rsidR="00B965C3" w:rsidRDefault="00B965C3" w:rsidP="00097F52">
      <w:pPr>
        <w:spacing w:line="360" w:lineRule="auto"/>
        <w:jc w:val="both"/>
      </w:pPr>
      <w:r>
        <w:tab/>
      </w:r>
      <w:r>
        <w:tab/>
      </w:r>
      <w:r>
        <w:tab/>
        <w:t>printf("Do you want to see some more?");</w:t>
      </w:r>
    </w:p>
    <w:p w:rsidR="00B965C3" w:rsidRDefault="00B965C3" w:rsidP="00097F52">
      <w:pPr>
        <w:spacing w:line="360" w:lineRule="auto"/>
        <w:jc w:val="both"/>
      </w:pPr>
      <w:r>
        <w:tab/>
      </w:r>
      <w:r>
        <w:tab/>
      </w:r>
      <w:r>
        <w:tab/>
        <w:t>gotoxy(10,14);</w:t>
      </w:r>
    </w:p>
    <w:p w:rsidR="00B965C3" w:rsidRDefault="00B965C3" w:rsidP="00097F52">
      <w:pPr>
        <w:spacing w:line="360" w:lineRule="auto"/>
        <w:jc w:val="both"/>
      </w:pPr>
      <w:r>
        <w:tab/>
      </w:r>
      <w:r>
        <w:tab/>
      </w:r>
      <w:r>
        <w:tab/>
        <w:t>printf("1. Yes.");</w:t>
      </w:r>
    </w:p>
    <w:p w:rsidR="00B965C3" w:rsidRDefault="00B965C3" w:rsidP="00097F52">
      <w:pPr>
        <w:spacing w:line="360" w:lineRule="auto"/>
        <w:jc w:val="both"/>
      </w:pPr>
      <w:r>
        <w:tab/>
      </w:r>
      <w:r>
        <w:tab/>
      </w:r>
      <w:r>
        <w:tab/>
        <w:t>gotoxy(10,15);</w:t>
      </w:r>
    </w:p>
    <w:p w:rsidR="00B965C3" w:rsidRDefault="00B965C3" w:rsidP="00097F52">
      <w:pPr>
        <w:spacing w:line="360" w:lineRule="auto"/>
        <w:jc w:val="both"/>
      </w:pPr>
      <w:r>
        <w:tab/>
      </w:r>
      <w:r>
        <w:tab/>
      </w:r>
      <w:r>
        <w:tab/>
        <w:t>printf("2. No.");</w:t>
      </w:r>
    </w:p>
    <w:p w:rsidR="00B965C3" w:rsidRDefault="00B965C3" w:rsidP="00097F52">
      <w:pPr>
        <w:spacing w:line="360" w:lineRule="auto"/>
        <w:jc w:val="both"/>
      </w:pPr>
      <w:r>
        <w:tab/>
      </w:r>
      <w:r>
        <w:tab/>
      </w:r>
      <w:r>
        <w:tab/>
        <w:t>gotoxy(10,17);</w:t>
      </w:r>
    </w:p>
    <w:p w:rsidR="00B965C3" w:rsidRDefault="00B965C3" w:rsidP="00097F52">
      <w:pPr>
        <w:spacing w:line="360" w:lineRule="auto"/>
        <w:jc w:val="both"/>
      </w:pPr>
      <w:r>
        <w:tab/>
      </w:r>
      <w:r>
        <w:tab/>
      </w:r>
      <w:r>
        <w:tab/>
        <w:t>printf("Your choice: ");</w:t>
      </w:r>
    </w:p>
    <w:p w:rsidR="00B965C3" w:rsidRDefault="00B965C3" w:rsidP="00097F52">
      <w:pPr>
        <w:spacing w:line="360" w:lineRule="auto"/>
        <w:jc w:val="both"/>
      </w:pPr>
      <w:r>
        <w:tab/>
      </w:r>
      <w:r>
        <w:tab/>
      </w:r>
      <w:r>
        <w:tab/>
        <w:t>scanf("%d",&amp;ch);</w:t>
      </w:r>
    </w:p>
    <w:p w:rsidR="00B965C3" w:rsidRDefault="00B965C3" w:rsidP="00097F52">
      <w:pPr>
        <w:spacing w:line="360" w:lineRule="auto"/>
        <w:jc w:val="both"/>
      </w:pPr>
      <w:r>
        <w:tab/>
      </w:r>
      <w:r>
        <w:tab/>
      </w:r>
      <w:r>
        <w:tab/>
        <w:t>if(ch==1)</w:t>
      </w:r>
    </w:p>
    <w:p w:rsidR="00B965C3" w:rsidRDefault="00B965C3" w:rsidP="00097F52">
      <w:pPr>
        <w:spacing w:line="360" w:lineRule="auto"/>
        <w:jc w:val="both"/>
      </w:pPr>
      <w:r>
        <w:tab/>
      </w:r>
      <w:r>
        <w:tab/>
      </w:r>
      <w:r>
        <w:tab/>
      </w:r>
      <w:r>
        <w:tab/>
        <w:t>quotes(midx,midy);</w:t>
      </w:r>
    </w:p>
    <w:p w:rsidR="00B965C3" w:rsidRDefault="00B965C3" w:rsidP="00097F52">
      <w:pPr>
        <w:spacing w:line="360" w:lineRule="auto"/>
        <w:jc w:val="both"/>
      </w:pPr>
      <w:r>
        <w:tab/>
      </w:r>
      <w:r>
        <w:tab/>
      </w:r>
      <w:r>
        <w:tab/>
        <w:t>else</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r>
      <w:r>
        <w:tab/>
      </w:r>
      <w:r>
        <w:tab/>
        <w:t>gotoxy(4,19);</w:t>
      </w:r>
    </w:p>
    <w:p w:rsidR="00B965C3" w:rsidRDefault="00B965C3" w:rsidP="00097F52">
      <w:pPr>
        <w:spacing w:line="360" w:lineRule="auto"/>
        <w:jc w:val="both"/>
      </w:pPr>
      <w:r>
        <w:tab/>
      </w:r>
      <w:r>
        <w:tab/>
      </w:r>
      <w:r>
        <w:tab/>
      </w:r>
      <w:r>
        <w:tab/>
        <w:t>printf("Ok, press any key to return to the main menu!");</w:t>
      </w:r>
    </w:p>
    <w:p w:rsidR="00B965C3" w:rsidRDefault="00B965C3" w:rsidP="00097F52">
      <w:pPr>
        <w:spacing w:line="360" w:lineRule="auto"/>
        <w:jc w:val="both"/>
      </w:pPr>
      <w:r>
        <w:tab/>
      </w:r>
      <w:r>
        <w:tab/>
      </w:r>
      <w:r>
        <w:tab/>
      </w:r>
      <w:r>
        <w:tab/>
        <w:t>getch(); assistant_menu(); break;</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t>}</w:t>
      </w:r>
    </w:p>
    <w:p w:rsidR="00B965C3" w:rsidRDefault="00B965C3" w:rsidP="00097F52">
      <w:pPr>
        <w:spacing w:line="360" w:lineRule="auto"/>
        <w:jc w:val="both"/>
      </w:pPr>
      <w:r>
        <w:tab/>
      </w:r>
      <w:r>
        <w:tab/>
        <w:t>else if(rv&gt;=25 &amp;&amp; rv&lt;30)</w:t>
      </w:r>
    </w:p>
    <w:p w:rsidR="00B965C3" w:rsidRDefault="00B965C3" w:rsidP="00097F52">
      <w:pPr>
        <w:spacing w:line="360" w:lineRule="auto"/>
        <w:jc w:val="both"/>
      </w:pPr>
      <w:r>
        <w:tab/>
      </w:r>
      <w:r>
        <w:tab/>
        <w:t>{</w:t>
      </w:r>
    </w:p>
    <w:p w:rsidR="00B965C3" w:rsidRDefault="00B965C3" w:rsidP="00097F52">
      <w:pPr>
        <w:spacing w:line="360" w:lineRule="auto"/>
        <w:jc w:val="both"/>
      </w:pPr>
      <w:r>
        <w:tab/>
      </w:r>
      <w:r>
        <w:tab/>
      </w:r>
      <w:r>
        <w:tab/>
        <w:t>printf("Innovation distinguishes between a leader and a follower.");</w:t>
      </w:r>
    </w:p>
    <w:p w:rsidR="00B965C3" w:rsidRDefault="00B965C3" w:rsidP="00097F52">
      <w:pPr>
        <w:spacing w:line="360" w:lineRule="auto"/>
        <w:jc w:val="both"/>
      </w:pPr>
      <w:r>
        <w:lastRenderedPageBreak/>
        <w:tab/>
      </w:r>
      <w:r>
        <w:tab/>
      </w:r>
      <w:r>
        <w:tab/>
        <w:t>gotoxy(10,9);</w:t>
      </w:r>
    </w:p>
    <w:p w:rsidR="00B965C3" w:rsidRDefault="00B965C3" w:rsidP="00097F52">
      <w:pPr>
        <w:spacing w:line="360" w:lineRule="auto"/>
        <w:jc w:val="both"/>
      </w:pPr>
      <w:r>
        <w:tab/>
      </w:r>
      <w:r>
        <w:tab/>
      </w:r>
      <w:r>
        <w:tab/>
        <w:t>printf("-Steve Jobs");</w:t>
      </w:r>
    </w:p>
    <w:p w:rsidR="00B965C3" w:rsidRDefault="00B965C3" w:rsidP="00097F52">
      <w:pPr>
        <w:spacing w:line="360" w:lineRule="auto"/>
        <w:jc w:val="both"/>
      </w:pPr>
      <w:r>
        <w:tab/>
      </w:r>
      <w:r>
        <w:tab/>
      </w:r>
      <w:r>
        <w:tab/>
        <w:t>gotoxy(4,11);</w:t>
      </w:r>
    </w:p>
    <w:p w:rsidR="00B965C3" w:rsidRDefault="00B965C3" w:rsidP="00097F52">
      <w:pPr>
        <w:spacing w:line="360" w:lineRule="auto"/>
        <w:jc w:val="both"/>
      </w:pPr>
      <w:r>
        <w:tab/>
      </w:r>
      <w:r>
        <w:tab/>
      </w:r>
      <w:r>
        <w:tab/>
        <w:t>printf("Do you want to see some more?");</w:t>
      </w:r>
    </w:p>
    <w:p w:rsidR="00B965C3" w:rsidRDefault="00B965C3" w:rsidP="00097F52">
      <w:pPr>
        <w:spacing w:line="360" w:lineRule="auto"/>
        <w:jc w:val="both"/>
      </w:pPr>
      <w:r>
        <w:tab/>
      </w:r>
      <w:r>
        <w:tab/>
      </w:r>
      <w:r>
        <w:tab/>
        <w:t>gotoxy(10,13);</w:t>
      </w:r>
    </w:p>
    <w:p w:rsidR="00B965C3" w:rsidRDefault="00B965C3" w:rsidP="00097F52">
      <w:pPr>
        <w:spacing w:line="360" w:lineRule="auto"/>
        <w:jc w:val="both"/>
      </w:pPr>
      <w:r>
        <w:tab/>
      </w:r>
      <w:r>
        <w:tab/>
      </w:r>
      <w:r>
        <w:tab/>
        <w:t>printf("1. Yes.");</w:t>
      </w:r>
    </w:p>
    <w:p w:rsidR="00B965C3" w:rsidRDefault="00B965C3" w:rsidP="00097F52">
      <w:pPr>
        <w:spacing w:line="360" w:lineRule="auto"/>
        <w:jc w:val="both"/>
      </w:pPr>
      <w:r>
        <w:tab/>
      </w:r>
      <w:r>
        <w:tab/>
      </w:r>
      <w:r>
        <w:tab/>
        <w:t>gotoxy(10,14);</w:t>
      </w:r>
    </w:p>
    <w:p w:rsidR="00B965C3" w:rsidRDefault="00B965C3" w:rsidP="00097F52">
      <w:pPr>
        <w:spacing w:line="360" w:lineRule="auto"/>
        <w:jc w:val="both"/>
      </w:pPr>
      <w:r>
        <w:tab/>
      </w:r>
      <w:r>
        <w:tab/>
      </w:r>
      <w:r>
        <w:tab/>
        <w:t>printf("2. No.");</w:t>
      </w:r>
    </w:p>
    <w:p w:rsidR="00B965C3" w:rsidRDefault="00B965C3" w:rsidP="00097F52">
      <w:pPr>
        <w:spacing w:line="360" w:lineRule="auto"/>
        <w:jc w:val="both"/>
      </w:pPr>
      <w:r>
        <w:tab/>
      </w:r>
      <w:r>
        <w:tab/>
      </w:r>
      <w:r>
        <w:tab/>
        <w:t>gotoxy(10,16);</w:t>
      </w:r>
    </w:p>
    <w:p w:rsidR="00B965C3" w:rsidRDefault="00B965C3" w:rsidP="00097F52">
      <w:pPr>
        <w:spacing w:line="360" w:lineRule="auto"/>
        <w:jc w:val="both"/>
      </w:pPr>
      <w:r>
        <w:tab/>
      </w:r>
      <w:r>
        <w:tab/>
      </w:r>
      <w:r>
        <w:tab/>
        <w:t>printf("Your choice: ");</w:t>
      </w:r>
    </w:p>
    <w:p w:rsidR="00B965C3" w:rsidRDefault="00B965C3" w:rsidP="00097F52">
      <w:pPr>
        <w:spacing w:line="360" w:lineRule="auto"/>
        <w:jc w:val="both"/>
      </w:pPr>
      <w:r>
        <w:tab/>
      </w:r>
      <w:r>
        <w:tab/>
      </w:r>
      <w:r>
        <w:tab/>
        <w:t>scanf("%d",&amp;ch);</w:t>
      </w:r>
    </w:p>
    <w:p w:rsidR="00B965C3" w:rsidRDefault="00B965C3" w:rsidP="00097F52">
      <w:pPr>
        <w:spacing w:line="360" w:lineRule="auto"/>
        <w:jc w:val="both"/>
      </w:pPr>
      <w:r>
        <w:tab/>
      </w:r>
      <w:r>
        <w:tab/>
      </w:r>
      <w:r>
        <w:tab/>
        <w:t>if(ch==1)</w:t>
      </w:r>
    </w:p>
    <w:p w:rsidR="00B965C3" w:rsidRDefault="00B965C3" w:rsidP="00097F52">
      <w:pPr>
        <w:spacing w:line="360" w:lineRule="auto"/>
        <w:jc w:val="both"/>
      </w:pPr>
      <w:r>
        <w:tab/>
      </w:r>
      <w:r>
        <w:tab/>
      </w:r>
      <w:r>
        <w:tab/>
      </w:r>
      <w:r>
        <w:tab/>
        <w:t>quotes(midx,midy);</w:t>
      </w:r>
    </w:p>
    <w:p w:rsidR="00B965C3" w:rsidRDefault="00B965C3" w:rsidP="00097F52">
      <w:pPr>
        <w:spacing w:line="360" w:lineRule="auto"/>
        <w:jc w:val="both"/>
      </w:pPr>
      <w:r>
        <w:tab/>
      </w:r>
      <w:r>
        <w:tab/>
      </w:r>
      <w:r>
        <w:tab/>
        <w:t>else</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r>
      <w:r>
        <w:tab/>
      </w:r>
      <w:r>
        <w:tab/>
        <w:t>gotoxy(4,18);</w:t>
      </w:r>
    </w:p>
    <w:p w:rsidR="00B965C3" w:rsidRDefault="00B965C3" w:rsidP="00097F52">
      <w:pPr>
        <w:spacing w:line="360" w:lineRule="auto"/>
        <w:jc w:val="both"/>
      </w:pPr>
      <w:r>
        <w:tab/>
      </w:r>
      <w:r>
        <w:tab/>
      </w:r>
      <w:r>
        <w:tab/>
      </w:r>
      <w:r>
        <w:tab/>
        <w:t>printf("Ok, press any key to return to the main menu!");</w:t>
      </w:r>
    </w:p>
    <w:p w:rsidR="00B965C3" w:rsidRDefault="00B965C3" w:rsidP="00097F52">
      <w:pPr>
        <w:spacing w:line="360" w:lineRule="auto"/>
        <w:jc w:val="both"/>
      </w:pPr>
      <w:r>
        <w:tab/>
      </w:r>
      <w:r>
        <w:tab/>
      </w:r>
      <w:r>
        <w:tab/>
      </w:r>
      <w:r>
        <w:tab/>
        <w:t>getch(); assistant_menu(); break;</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t>}</w:t>
      </w:r>
    </w:p>
    <w:p w:rsidR="00B965C3" w:rsidRDefault="00B965C3" w:rsidP="00097F52">
      <w:pPr>
        <w:spacing w:line="360" w:lineRule="auto"/>
        <w:jc w:val="both"/>
      </w:pPr>
      <w:r>
        <w:tab/>
      </w:r>
      <w:r>
        <w:tab/>
        <w:t>else if(rv&gt;=30 &amp;&amp; rv&lt;35)</w:t>
      </w:r>
    </w:p>
    <w:p w:rsidR="00B965C3" w:rsidRDefault="00B965C3" w:rsidP="00097F52">
      <w:pPr>
        <w:spacing w:line="360" w:lineRule="auto"/>
        <w:jc w:val="both"/>
      </w:pPr>
      <w:r>
        <w:tab/>
      </w:r>
      <w:r>
        <w:tab/>
        <w:t>{</w:t>
      </w:r>
    </w:p>
    <w:p w:rsidR="00B965C3" w:rsidRDefault="00B965C3" w:rsidP="00097F52">
      <w:pPr>
        <w:spacing w:line="360" w:lineRule="auto"/>
        <w:jc w:val="both"/>
      </w:pPr>
      <w:r>
        <w:tab/>
      </w:r>
      <w:r>
        <w:tab/>
      </w:r>
      <w:r>
        <w:tab/>
        <w:t>printf("I have not failed. I've just found 10,000 ways that won't work. ");</w:t>
      </w:r>
    </w:p>
    <w:p w:rsidR="00B965C3" w:rsidRDefault="00B965C3" w:rsidP="00097F52">
      <w:pPr>
        <w:spacing w:line="360" w:lineRule="auto"/>
        <w:jc w:val="both"/>
      </w:pPr>
      <w:r>
        <w:tab/>
      </w:r>
      <w:r>
        <w:tab/>
      </w:r>
      <w:r>
        <w:tab/>
        <w:t>gotoxy(10,9);</w:t>
      </w:r>
    </w:p>
    <w:p w:rsidR="00B965C3" w:rsidRDefault="00B965C3" w:rsidP="00097F52">
      <w:pPr>
        <w:spacing w:line="360" w:lineRule="auto"/>
        <w:jc w:val="both"/>
      </w:pPr>
      <w:r>
        <w:lastRenderedPageBreak/>
        <w:tab/>
      </w:r>
      <w:r>
        <w:tab/>
      </w:r>
      <w:r>
        <w:tab/>
        <w:t>printf("-Thomas Edison");</w:t>
      </w:r>
    </w:p>
    <w:p w:rsidR="00B965C3" w:rsidRDefault="00B965C3" w:rsidP="00097F52">
      <w:pPr>
        <w:spacing w:line="360" w:lineRule="auto"/>
        <w:jc w:val="both"/>
      </w:pPr>
      <w:r>
        <w:tab/>
      </w:r>
      <w:r>
        <w:tab/>
      </w:r>
      <w:r>
        <w:tab/>
        <w:t>gotoxy(4,11);</w:t>
      </w:r>
    </w:p>
    <w:p w:rsidR="00B965C3" w:rsidRDefault="00B965C3" w:rsidP="00097F52">
      <w:pPr>
        <w:spacing w:line="360" w:lineRule="auto"/>
        <w:jc w:val="both"/>
      </w:pPr>
      <w:r>
        <w:tab/>
      </w:r>
      <w:r>
        <w:tab/>
      </w:r>
      <w:r>
        <w:tab/>
        <w:t>printf("Do you want to see some more?");</w:t>
      </w:r>
    </w:p>
    <w:p w:rsidR="00B965C3" w:rsidRDefault="00B965C3" w:rsidP="00097F52">
      <w:pPr>
        <w:spacing w:line="360" w:lineRule="auto"/>
        <w:jc w:val="both"/>
      </w:pPr>
      <w:r>
        <w:tab/>
      </w:r>
      <w:r>
        <w:tab/>
      </w:r>
      <w:r>
        <w:tab/>
        <w:t>gotoxy(10,13);</w:t>
      </w:r>
    </w:p>
    <w:p w:rsidR="00B965C3" w:rsidRDefault="00B965C3" w:rsidP="00097F52">
      <w:pPr>
        <w:spacing w:line="360" w:lineRule="auto"/>
        <w:jc w:val="both"/>
      </w:pPr>
      <w:r>
        <w:tab/>
      </w:r>
      <w:r>
        <w:tab/>
      </w:r>
      <w:r>
        <w:tab/>
        <w:t>printf("1. Yes.");</w:t>
      </w:r>
    </w:p>
    <w:p w:rsidR="00B965C3" w:rsidRDefault="00B965C3" w:rsidP="00097F52">
      <w:pPr>
        <w:spacing w:line="360" w:lineRule="auto"/>
        <w:jc w:val="both"/>
      </w:pPr>
      <w:r>
        <w:tab/>
      </w:r>
      <w:r>
        <w:tab/>
      </w:r>
      <w:r>
        <w:tab/>
        <w:t>gotoxy(10,14);</w:t>
      </w:r>
    </w:p>
    <w:p w:rsidR="00B965C3" w:rsidRDefault="00B965C3" w:rsidP="00097F52">
      <w:pPr>
        <w:spacing w:line="360" w:lineRule="auto"/>
        <w:jc w:val="both"/>
      </w:pPr>
      <w:r>
        <w:tab/>
      </w:r>
      <w:r>
        <w:tab/>
      </w:r>
      <w:r>
        <w:tab/>
        <w:t>printf("2. No.");</w:t>
      </w:r>
    </w:p>
    <w:p w:rsidR="00B965C3" w:rsidRDefault="00B965C3" w:rsidP="00097F52">
      <w:pPr>
        <w:spacing w:line="360" w:lineRule="auto"/>
        <w:jc w:val="both"/>
      </w:pPr>
      <w:r>
        <w:tab/>
      </w:r>
      <w:r>
        <w:tab/>
      </w:r>
      <w:r>
        <w:tab/>
        <w:t>gotoxy(10,16);</w:t>
      </w:r>
    </w:p>
    <w:p w:rsidR="00B965C3" w:rsidRDefault="00B965C3" w:rsidP="00097F52">
      <w:pPr>
        <w:spacing w:line="360" w:lineRule="auto"/>
        <w:jc w:val="both"/>
      </w:pPr>
      <w:r>
        <w:tab/>
      </w:r>
      <w:r>
        <w:tab/>
      </w:r>
      <w:r>
        <w:tab/>
        <w:t>printf("Your choice: ");</w:t>
      </w:r>
    </w:p>
    <w:p w:rsidR="00B965C3" w:rsidRDefault="00B965C3" w:rsidP="00097F52">
      <w:pPr>
        <w:spacing w:line="360" w:lineRule="auto"/>
        <w:jc w:val="both"/>
      </w:pPr>
      <w:r>
        <w:tab/>
      </w:r>
      <w:r>
        <w:tab/>
      </w:r>
      <w:r>
        <w:tab/>
        <w:t>scanf("%d",&amp;ch);</w:t>
      </w:r>
    </w:p>
    <w:p w:rsidR="00B965C3" w:rsidRDefault="00B965C3" w:rsidP="00097F52">
      <w:pPr>
        <w:spacing w:line="360" w:lineRule="auto"/>
        <w:jc w:val="both"/>
      </w:pPr>
      <w:r>
        <w:tab/>
      </w:r>
      <w:r>
        <w:tab/>
      </w:r>
      <w:r>
        <w:tab/>
        <w:t>if(ch==1)</w:t>
      </w:r>
    </w:p>
    <w:p w:rsidR="00B965C3" w:rsidRDefault="00B965C3" w:rsidP="00097F52">
      <w:pPr>
        <w:spacing w:line="360" w:lineRule="auto"/>
        <w:jc w:val="both"/>
      </w:pPr>
      <w:r>
        <w:tab/>
      </w:r>
      <w:r>
        <w:tab/>
      </w:r>
      <w:r>
        <w:tab/>
      </w:r>
      <w:r>
        <w:tab/>
        <w:t>quotes(midx,midy);</w:t>
      </w:r>
    </w:p>
    <w:p w:rsidR="00B965C3" w:rsidRDefault="00B965C3" w:rsidP="00097F52">
      <w:pPr>
        <w:spacing w:line="360" w:lineRule="auto"/>
        <w:jc w:val="both"/>
      </w:pPr>
      <w:r>
        <w:tab/>
      </w:r>
      <w:r>
        <w:tab/>
      </w:r>
      <w:r>
        <w:tab/>
        <w:t>else</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r>
      <w:r>
        <w:tab/>
      </w:r>
      <w:r>
        <w:tab/>
        <w:t>gotoxy(4,18);</w:t>
      </w:r>
    </w:p>
    <w:p w:rsidR="00B965C3" w:rsidRDefault="00B965C3" w:rsidP="00097F52">
      <w:pPr>
        <w:spacing w:line="360" w:lineRule="auto"/>
        <w:jc w:val="both"/>
      </w:pPr>
      <w:r>
        <w:tab/>
      </w:r>
      <w:r>
        <w:tab/>
      </w:r>
      <w:r>
        <w:tab/>
      </w:r>
      <w:r>
        <w:tab/>
        <w:t>printf("Ok, press any key to return to the main menu!");</w:t>
      </w:r>
    </w:p>
    <w:p w:rsidR="00B965C3" w:rsidRDefault="00B965C3" w:rsidP="00097F52">
      <w:pPr>
        <w:spacing w:line="360" w:lineRule="auto"/>
        <w:jc w:val="both"/>
      </w:pPr>
      <w:r>
        <w:tab/>
      </w:r>
      <w:r>
        <w:tab/>
      </w:r>
      <w:r>
        <w:tab/>
      </w:r>
      <w:r>
        <w:tab/>
        <w:t>getch(); assistant_menu(); break;</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t>}</w:t>
      </w:r>
    </w:p>
    <w:p w:rsidR="00B965C3" w:rsidRDefault="00B965C3" w:rsidP="00097F52">
      <w:pPr>
        <w:spacing w:line="360" w:lineRule="auto"/>
        <w:jc w:val="both"/>
      </w:pPr>
      <w:r>
        <w:tab/>
      </w:r>
      <w:r>
        <w:tab/>
        <w:t>else if(rv&gt;=35 &amp;&amp; rv&lt;40)</w:t>
      </w:r>
    </w:p>
    <w:p w:rsidR="00B965C3" w:rsidRDefault="00B965C3" w:rsidP="00097F52">
      <w:pPr>
        <w:spacing w:line="360" w:lineRule="auto"/>
        <w:jc w:val="both"/>
      </w:pPr>
      <w:r>
        <w:tab/>
      </w:r>
      <w:r>
        <w:tab/>
        <w:t>{</w:t>
      </w:r>
    </w:p>
    <w:p w:rsidR="00B965C3" w:rsidRDefault="00B965C3" w:rsidP="00097F52">
      <w:pPr>
        <w:spacing w:line="360" w:lineRule="auto"/>
        <w:jc w:val="both"/>
      </w:pPr>
      <w:r>
        <w:tab/>
      </w:r>
      <w:r>
        <w:tab/>
      </w:r>
      <w:r>
        <w:tab/>
        <w:t>printf("Hustle until you no longer need to introduce yourself. ");</w:t>
      </w:r>
    </w:p>
    <w:p w:rsidR="00B965C3" w:rsidRDefault="00B965C3" w:rsidP="00097F52">
      <w:pPr>
        <w:spacing w:line="360" w:lineRule="auto"/>
        <w:jc w:val="both"/>
      </w:pPr>
      <w:r>
        <w:tab/>
      </w:r>
      <w:r>
        <w:tab/>
      </w:r>
      <w:r>
        <w:tab/>
        <w:t>gotoxy(10,9);</w:t>
      </w:r>
    </w:p>
    <w:p w:rsidR="00B965C3" w:rsidRDefault="00B965C3" w:rsidP="00097F52">
      <w:pPr>
        <w:spacing w:line="360" w:lineRule="auto"/>
        <w:jc w:val="both"/>
      </w:pPr>
      <w:r>
        <w:tab/>
      </w:r>
      <w:r>
        <w:tab/>
      </w:r>
      <w:r>
        <w:tab/>
        <w:t>printf("-Anonymous");</w:t>
      </w:r>
    </w:p>
    <w:p w:rsidR="00B965C3" w:rsidRDefault="00B965C3" w:rsidP="00097F52">
      <w:pPr>
        <w:spacing w:line="360" w:lineRule="auto"/>
        <w:jc w:val="both"/>
      </w:pPr>
      <w:r>
        <w:lastRenderedPageBreak/>
        <w:tab/>
      </w:r>
      <w:r>
        <w:tab/>
      </w:r>
      <w:r>
        <w:tab/>
        <w:t>gotoxy(4,11);</w:t>
      </w:r>
    </w:p>
    <w:p w:rsidR="00B965C3" w:rsidRDefault="00B965C3" w:rsidP="00097F52">
      <w:pPr>
        <w:spacing w:line="360" w:lineRule="auto"/>
        <w:jc w:val="both"/>
      </w:pPr>
      <w:r>
        <w:tab/>
      </w:r>
      <w:r>
        <w:tab/>
      </w:r>
      <w:r>
        <w:tab/>
        <w:t>printf("Do you want to see some more?");</w:t>
      </w:r>
    </w:p>
    <w:p w:rsidR="00B965C3" w:rsidRDefault="00B965C3" w:rsidP="00097F52">
      <w:pPr>
        <w:spacing w:line="360" w:lineRule="auto"/>
        <w:jc w:val="both"/>
      </w:pPr>
      <w:r>
        <w:tab/>
      </w:r>
      <w:r>
        <w:tab/>
      </w:r>
      <w:r>
        <w:tab/>
        <w:t>gotoxy(10,13);</w:t>
      </w:r>
    </w:p>
    <w:p w:rsidR="00B965C3" w:rsidRDefault="00B965C3" w:rsidP="00097F52">
      <w:pPr>
        <w:spacing w:line="360" w:lineRule="auto"/>
        <w:jc w:val="both"/>
      </w:pPr>
      <w:r>
        <w:tab/>
      </w:r>
      <w:r>
        <w:tab/>
      </w:r>
      <w:r>
        <w:tab/>
        <w:t>printf("1. Yes.");</w:t>
      </w:r>
    </w:p>
    <w:p w:rsidR="00B965C3" w:rsidRDefault="00B965C3" w:rsidP="00097F52">
      <w:pPr>
        <w:spacing w:line="360" w:lineRule="auto"/>
        <w:jc w:val="both"/>
      </w:pPr>
      <w:r>
        <w:tab/>
      </w:r>
      <w:r>
        <w:tab/>
      </w:r>
      <w:r>
        <w:tab/>
        <w:t>gotoxy(10,14);</w:t>
      </w:r>
    </w:p>
    <w:p w:rsidR="00B965C3" w:rsidRDefault="00B965C3" w:rsidP="00097F52">
      <w:pPr>
        <w:spacing w:line="360" w:lineRule="auto"/>
        <w:jc w:val="both"/>
      </w:pPr>
      <w:r>
        <w:tab/>
      </w:r>
      <w:r>
        <w:tab/>
      </w:r>
      <w:r>
        <w:tab/>
        <w:t>printf("2. No.");</w:t>
      </w:r>
    </w:p>
    <w:p w:rsidR="00B965C3" w:rsidRDefault="00B965C3" w:rsidP="00097F52">
      <w:pPr>
        <w:spacing w:line="360" w:lineRule="auto"/>
        <w:jc w:val="both"/>
      </w:pPr>
      <w:r>
        <w:tab/>
      </w:r>
      <w:r>
        <w:tab/>
      </w:r>
      <w:r>
        <w:tab/>
        <w:t>gotoxy(10,16);</w:t>
      </w:r>
    </w:p>
    <w:p w:rsidR="00B965C3" w:rsidRDefault="00B965C3" w:rsidP="00097F52">
      <w:pPr>
        <w:spacing w:line="360" w:lineRule="auto"/>
        <w:jc w:val="both"/>
      </w:pPr>
      <w:r>
        <w:tab/>
      </w:r>
      <w:r>
        <w:tab/>
      </w:r>
      <w:r>
        <w:tab/>
        <w:t>printf("Your choice: ");</w:t>
      </w:r>
    </w:p>
    <w:p w:rsidR="00B965C3" w:rsidRDefault="00B965C3" w:rsidP="00097F52">
      <w:pPr>
        <w:spacing w:line="360" w:lineRule="auto"/>
        <w:jc w:val="both"/>
      </w:pPr>
      <w:r>
        <w:tab/>
      </w:r>
      <w:r>
        <w:tab/>
      </w:r>
      <w:r>
        <w:tab/>
        <w:t>scanf("%d",&amp;ch);</w:t>
      </w:r>
    </w:p>
    <w:p w:rsidR="00B965C3" w:rsidRDefault="00B965C3" w:rsidP="00097F52">
      <w:pPr>
        <w:spacing w:line="360" w:lineRule="auto"/>
        <w:jc w:val="both"/>
      </w:pPr>
      <w:r>
        <w:tab/>
      </w:r>
      <w:r>
        <w:tab/>
      </w:r>
      <w:r>
        <w:tab/>
        <w:t>if(ch==1)</w:t>
      </w:r>
    </w:p>
    <w:p w:rsidR="00B965C3" w:rsidRDefault="00B965C3" w:rsidP="00097F52">
      <w:pPr>
        <w:spacing w:line="360" w:lineRule="auto"/>
        <w:jc w:val="both"/>
      </w:pPr>
      <w:r>
        <w:tab/>
      </w:r>
      <w:r>
        <w:tab/>
      </w:r>
      <w:r>
        <w:tab/>
      </w:r>
      <w:r>
        <w:tab/>
        <w:t>quotes(midx,midy);</w:t>
      </w:r>
    </w:p>
    <w:p w:rsidR="00B965C3" w:rsidRDefault="00B965C3" w:rsidP="00097F52">
      <w:pPr>
        <w:spacing w:line="360" w:lineRule="auto"/>
        <w:jc w:val="both"/>
      </w:pPr>
      <w:r>
        <w:tab/>
      </w:r>
      <w:r>
        <w:tab/>
      </w:r>
      <w:r>
        <w:tab/>
        <w:t>else</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r>
      <w:r>
        <w:tab/>
      </w:r>
      <w:r>
        <w:tab/>
        <w:t>gotoxy(4,18);</w:t>
      </w:r>
    </w:p>
    <w:p w:rsidR="00B965C3" w:rsidRDefault="00B965C3" w:rsidP="00097F52">
      <w:pPr>
        <w:spacing w:line="360" w:lineRule="auto"/>
        <w:jc w:val="both"/>
      </w:pPr>
      <w:r>
        <w:tab/>
      </w:r>
      <w:r>
        <w:tab/>
      </w:r>
      <w:r>
        <w:tab/>
      </w:r>
      <w:r>
        <w:tab/>
        <w:t>printf("Ok, press any key to return to the main menu!");</w:t>
      </w:r>
    </w:p>
    <w:p w:rsidR="00B965C3" w:rsidRDefault="00B965C3" w:rsidP="00097F52">
      <w:pPr>
        <w:spacing w:line="360" w:lineRule="auto"/>
        <w:jc w:val="both"/>
      </w:pPr>
      <w:r>
        <w:tab/>
      </w:r>
      <w:r>
        <w:tab/>
      </w:r>
      <w:r>
        <w:tab/>
      </w:r>
      <w:r>
        <w:tab/>
        <w:t>getch(); assistant_menu(); break;</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t>}</w:t>
      </w:r>
    </w:p>
    <w:p w:rsidR="00B965C3" w:rsidRDefault="00B965C3" w:rsidP="00097F52">
      <w:pPr>
        <w:spacing w:line="360" w:lineRule="auto"/>
        <w:jc w:val="both"/>
      </w:pPr>
      <w:r>
        <w:tab/>
      </w:r>
      <w:r>
        <w:tab/>
        <w:t>else if(rv&gt;=40 &amp;&amp; rv&lt;45)</w:t>
      </w:r>
    </w:p>
    <w:p w:rsidR="00B965C3" w:rsidRDefault="00B965C3" w:rsidP="00097F52">
      <w:pPr>
        <w:spacing w:line="360" w:lineRule="auto"/>
        <w:jc w:val="both"/>
      </w:pPr>
      <w:r>
        <w:tab/>
      </w:r>
      <w:r>
        <w:tab/>
        <w:t>{</w:t>
      </w:r>
    </w:p>
    <w:p w:rsidR="00B965C3" w:rsidRDefault="00B965C3" w:rsidP="00097F52">
      <w:pPr>
        <w:spacing w:line="360" w:lineRule="auto"/>
        <w:jc w:val="both"/>
      </w:pPr>
      <w:r>
        <w:tab/>
      </w:r>
      <w:r>
        <w:tab/>
      </w:r>
      <w:r>
        <w:tab/>
        <w:t>printf("Things work out best for those who make the best of how things work out. ");</w:t>
      </w:r>
    </w:p>
    <w:p w:rsidR="00B965C3" w:rsidRDefault="00B965C3" w:rsidP="00097F52">
      <w:pPr>
        <w:spacing w:line="360" w:lineRule="auto"/>
        <w:jc w:val="both"/>
      </w:pPr>
      <w:r>
        <w:tab/>
      </w:r>
      <w:r>
        <w:tab/>
      </w:r>
      <w:r>
        <w:tab/>
        <w:t>gotoxy(10,9);</w:t>
      </w:r>
    </w:p>
    <w:p w:rsidR="00B965C3" w:rsidRDefault="00B965C3" w:rsidP="00097F52">
      <w:pPr>
        <w:spacing w:line="360" w:lineRule="auto"/>
        <w:jc w:val="both"/>
      </w:pPr>
      <w:r>
        <w:tab/>
      </w:r>
      <w:r>
        <w:tab/>
      </w:r>
      <w:r>
        <w:tab/>
        <w:t>printf("-John Wooden");</w:t>
      </w:r>
    </w:p>
    <w:p w:rsidR="00B965C3" w:rsidRDefault="00B965C3" w:rsidP="00097F52">
      <w:pPr>
        <w:spacing w:line="360" w:lineRule="auto"/>
        <w:jc w:val="both"/>
      </w:pPr>
      <w:r>
        <w:tab/>
      </w:r>
      <w:r>
        <w:tab/>
      </w:r>
      <w:r>
        <w:tab/>
        <w:t>gotoxy(4,11);</w:t>
      </w:r>
    </w:p>
    <w:p w:rsidR="00B965C3" w:rsidRDefault="00B965C3" w:rsidP="00097F52">
      <w:pPr>
        <w:spacing w:line="360" w:lineRule="auto"/>
        <w:jc w:val="both"/>
      </w:pPr>
      <w:r>
        <w:lastRenderedPageBreak/>
        <w:tab/>
      </w:r>
      <w:r>
        <w:tab/>
      </w:r>
      <w:r>
        <w:tab/>
        <w:t>printf("Do you want to see some more?");</w:t>
      </w:r>
    </w:p>
    <w:p w:rsidR="00B965C3" w:rsidRDefault="00B965C3" w:rsidP="00097F52">
      <w:pPr>
        <w:spacing w:line="360" w:lineRule="auto"/>
        <w:jc w:val="both"/>
      </w:pPr>
      <w:r>
        <w:tab/>
      </w:r>
      <w:r>
        <w:tab/>
      </w:r>
      <w:r>
        <w:tab/>
        <w:t>gotoxy(10,13);</w:t>
      </w:r>
    </w:p>
    <w:p w:rsidR="00B965C3" w:rsidRDefault="00B965C3" w:rsidP="00097F52">
      <w:pPr>
        <w:spacing w:line="360" w:lineRule="auto"/>
        <w:jc w:val="both"/>
      </w:pPr>
      <w:r>
        <w:tab/>
      </w:r>
      <w:r>
        <w:tab/>
      </w:r>
      <w:r>
        <w:tab/>
        <w:t>printf("1. Yes.");</w:t>
      </w:r>
    </w:p>
    <w:p w:rsidR="00B965C3" w:rsidRDefault="00B965C3" w:rsidP="00097F52">
      <w:pPr>
        <w:spacing w:line="360" w:lineRule="auto"/>
        <w:jc w:val="both"/>
      </w:pPr>
      <w:r>
        <w:tab/>
      </w:r>
      <w:r>
        <w:tab/>
      </w:r>
      <w:r>
        <w:tab/>
        <w:t>gotoxy(10,14);</w:t>
      </w:r>
    </w:p>
    <w:p w:rsidR="00B965C3" w:rsidRDefault="00B965C3" w:rsidP="00097F52">
      <w:pPr>
        <w:spacing w:line="360" w:lineRule="auto"/>
        <w:jc w:val="both"/>
      </w:pPr>
      <w:r>
        <w:tab/>
      </w:r>
      <w:r>
        <w:tab/>
      </w:r>
      <w:r>
        <w:tab/>
        <w:t>printf("2. No.");</w:t>
      </w:r>
    </w:p>
    <w:p w:rsidR="00B965C3" w:rsidRDefault="00B965C3" w:rsidP="00097F52">
      <w:pPr>
        <w:spacing w:line="360" w:lineRule="auto"/>
        <w:jc w:val="both"/>
      </w:pPr>
      <w:r>
        <w:tab/>
      </w:r>
      <w:r>
        <w:tab/>
      </w:r>
      <w:r>
        <w:tab/>
        <w:t>gotoxy(10,16);</w:t>
      </w:r>
    </w:p>
    <w:p w:rsidR="00B965C3" w:rsidRDefault="00B965C3" w:rsidP="00097F52">
      <w:pPr>
        <w:spacing w:line="360" w:lineRule="auto"/>
        <w:jc w:val="both"/>
      </w:pPr>
      <w:r>
        <w:tab/>
      </w:r>
      <w:r>
        <w:tab/>
      </w:r>
      <w:r>
        <w:tab/>
        <w:t>printf("Your choice: ");</w:t>
      </w:r>
    </w:p>
    <w:p w:rsidR="00B965C3" w:rsidRDefault="00B965C3" w:rsidP="00097F52">
      <w:pPr>
        <w:spacing w:line="360" w:lineRule="auto"/>
        <w:jc w:val="both"/>
      </w:pPr>
      <w:r>
        <w:tab/>
      </w:r>
      <w:r>
        <w:tab/>
      </w:r>
      <w:r>
        <w:tab/>
        <w:t>scanf("%d",&amp;ch);</w:t>
      </w:r>
    </w:p>
    <w:p w:rsidR="00B965C3" w:rsidRDefault="00B965C3" w:rsidP="00097F52">
      <w:pPr>
        <w:spacing w:line="360" w:lineRule="auto"/>
        <w:jc w:val="both"/>
      </w:pPr>
      <w:r>
        <w:tab/>
      </w:r>
      <w:r>
        <w:tab/>
      </w:r>
      <w:r>
        <w:tab/>
        <w:t>if(ch==1)</w:t>
      </w:r>
    </w:p>
    <w:p w:rsidR="00B965C3" w:rsidRDefault="00B965C3" w:rsidP="00097F52">
      <w:pPr>
        <w:spacing w:line="360" w:lineRule="auto"/>
        <w:jc w:val="both"/>
      </w:pPr>
      <w:r>
        <w:tab/>
      </w:r>
      <w:r>
        <w:tab/>
      </w:r>
      <w:r>
        <w:tab/>
      </w:r>
      <w:r>
        <w:tab/>
        <w:t>quotes(midx,midy);</w:t>
      </w:r>
    </w:p>
    <w:p w:rsidR="00B965C3" w:rsidRDefault="00B965C3" w:rsidP="00097F52">
      <w:pPr>
        <w:spacing w:line="360" w:lineRule="auto"/>
        <w:jc w:val="both"/>
      </w:pPr>
      <w:r>
        <w:tab/>
      </w:r>
      <w:r>
        <w:tab/>
      </w:r>
      <w:r>
        <w:tab/>
        <w:t>else</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r>
      <w:r>
        <w:tab/>
      </w:r>
      <w:r>
        <w:tab/>
        <w:t>gotoxy(4,18);</w:t>
      </w:r>
    </w:p>
    <w:p w:rsidR="00B965C3" w:rsidRDefault="00B965C3" w:rsidP="00097F52">
      <w:pPr>
        <w:spacing w:line="360" w:lineRule="auto"/>
        <w:jc w:val="both"/>
      </w:pPr>
      <w:r>
        <w:tab/>
      </w:r>
      <w:r>
        <w:tab/>
      </w:r>
      <w:r>
        <w:tab/>
      </w:r>
      <w:r>
        <w:tab/>
        <w:t>printf("Ok, press any key to return to the main menu!");</w:t>
      </w:r>
    </w:p>
    <w:p w:rsidR="00B965C3" w:rsidRDefault="00B965C3" w:rsidP="00097F52">
      <w:pPr>
        <w:spacing w:line="360" w:lineRule="auto"/>
        <w:jc w:val="both"/>
      </w:pPr>
      <w:r>
        <w:tab/>
      </w:r>
      <w:r>
        <w:tab/>
      </w:r>
      <w:r>
        <w:tab/>
      </w:r>
      <w:r>
        <w:tab/>
        <w:t>getch(); assistant_menu(); break;</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t>}</w:t>
      </w:r>
    </w:p>
    <w:p w:rsidR="00B965C3" w:rsidRDefault="00B965C3" w:rsidP="00097F52">
      <w:pPr>
        <w:spacing w:line="360" w:lineRule="auto"/>
        <w:jc w:val="both"/>
      </w:pPr>
      <w:r>
        <w:tab/>
      </w:r>
      <w:r>
        <w:tab/>
        <w:t>else if(rv&gt;=45 &amp;&amp; rv&lt;50)</w:t>
      </w:r>
    </w:p>
    <w:p w:rsidR="00B965C3" w:rsidRDefault="00B965C3" w:rsidP="00097F52">
      <w:pPr>
        <w:spacing w:line="360" w:lineRule="auto"/>
        <w:jc w:val="both"/>
      </w:pPr>
      <w:r>
        <w:tab/>
      </w:r>
      <w:r>
        <w:tab/>
        <w:t>{</w:t>
      </w:r>
    </w:p>
    <w:p w:rsidR="00B965C3" w:rsidRDefault="00B965C3" w:rsidP="00097F52">
      <w:pPr>
        <w:spacing w:line="360" w:lineRule="auto"/>
        <w:jc w:val="both"/>
      </w:pPr>
      <w:r>
        <w:tab/>
      </w:r>
      <w:r>
        <w:tab/>
      </w:r>
      <w:r>
        <w:tab/>
        <w:t>printf("If u're not willing to risk the usual,u'll have to settle for the ordinary.");</w:t>
      </w:r>
    </w:p>
    <w:p w:rsidR="00B965C3" w:rsidRDefault="00B965C3" w:rsidP="00097F52">
      <w:pPr>
        <w:spacing w:line="360" w:lineRule="auto"/>
        <w:jc w:val="both"/>
      </w:pPr>
      <w:r>
        <w:tab/>
      </w:r>
      <w:r>
        <w:tab/>
      </w:r>
      <w:r>
        <w:tab/>
        <w:t>gotoxy(10,9);</w:t>
      </w:r>
    </w:p>
    <w:p w:rsidR="00B965C3" w:rsidRDefault="00B965C3" w:rsidP="00097F52">
      <w:pPr>
        <w:spacing w:line="360" w:lineRule="auto"/>
        <w:jc w:val="both"/>
      </w:pPr>
      <w:r>
        <w:tab/>
      </w:r>
      <w:r>
        <w:tab/>
      </w:r>
      <w:r>
        <w:tab/>
        <w:t>printf("-Jim Rohn");</w:t>
      </w:r>
    </w:p>
    <w:p w:rsidR="00B965C3" w:rsidRDefault="00B965C3" w:rsidP="00097F52">
      <w:pPr>
        <w:spacing w:line="360" w:lineRule="auto"/>
        <w:jc w:val="both"/>
      </w:pPr>
      <w:r>
        <w:tab/>
      </w:r>
      <w:r>
        <w:tab/>
      </w:r>
      <w:r>
        <w:tab/>
        <w:t>gotoxy(4,11);</w:t>
      </w:r>
    </w:p>
    <w:p w:rsidR="00B965C3" w:rsidRDefault="00B965C3" w:rsidP="00097F52">
      <w:pPr>
        <w:spacing w:line="360" w:lineRule="auto"/>
        <w:jc w:val="both"/>
      </w:pPr>
      <w:r>
        <w:tab/>
      </w:r>
      <w:r>
        <w:tab/>
      </w:r>
      <w:r>
        <w:tab/>
        <w:t>printf("Do you want to see some more?");</w:t>
      </w:r>
    </w:p>
    <w:p w:rsidR="00B965C3" w:rsidRDefault="00B965C3" w:rsidP="00097F52">
      <w:pPr>
        <w:spacing w:line="360" w:lineRule="auto"/>
        <w:jc w:val="both"/>
      </w:pPr>
      <w:r>
        <w:lastRenderedPageBreak/>
        <w:tab/>
      </w:r>
      <w:r>
        <w:tab/>
      </w:r>
      <w:r>
        <w:tab/>
        <w:t>gotoxy(10,13);</w:t>
      </w:r>
    </w:p>
    <w:p w:rsidR="00B965C3" w:rsidRDefault="00B965C3" w:rsidP="00097F52">
      <w:pPr>
        <w:spacing w:line="360" w:lineRule="auto"/>
        <w:jc w:val="both"/>
      </w:pPr>
      <w:r>
        <w:tab/>
      </w:r>
      <w:r>
        <w:tab/>
      </w:r>
      <w:r>
        <w:tab/>
        <w:t>printf("1. Yes.");</w:t>
      </w:r>
    </w:p>
    <w:p w:rsidR="00B965C3" w:rsidRDefault="00B965C3" w:rsidP="00097F52">
      <w:pPr>
        <w:spacing w:line="360" w:lineRule="auto"/>
        <w:jc w:val="both"/>
      </w:pPr>
      <w:r>
        <w:tab/>
      </w:r>
      <w:r>
        <w:tab/>
      </w:r>
      <w:r>
        <w:tab/>
        <w:t>gotoxy(10,14);</w:t>
      </w:r>
    </w:p>
    <w:p w:rsidR="00B965C3" w:rsidRDefault="00B965C3" w:rsidP="00097F52">
      <w:pPr>
        <w:spacing w:line="360" w:lineRule="auto"/>
        <w:jc w:val="both"/>
      </w:pPr>
      <w:r>
        <w:tab/>
      </w:r>
      <w:r>
        <w:tab/>
      </w:r>
      <w:r>
        <w:tab/>
        <w:t>printf("2. No.");</w:t>
      </w:r>
    </w:p>
    <w:p w:rsidR="00B965C3" w:rsidRDefault="00B965C3" w:rsidP="00097F52">
      <w:pPr>
        <w:spacing w:line="360" w:lineRule="auto"/>
        <w:jc w:val="both"/>
      </w:pPr>
      <w:r>
        <w:tab/>
      </w:r>
      <w:r>
        <w:tab/>
      </w:r>
      <w:r>
        <w:tab/>
        <w:t>gotoxy(10,16);</w:t>
      </w:r>
    </w:p>
    <w:p w:rsidR="00B965C3" w:rsidRDefault="00B965C3" w:rsidP="00097F52">
      <w:pPr>
        <w:spacing w:line="360" w:lineRule="auto"/>
        <w:jc w:val="both"/>
      </w:pPr>
      <w:r>
        <w:tab/>
      </w:r>
      <w:r>
        <w:tab/>
      </w:r>
      <w:r>
        <w:tab/>
        <w:t>printf("Your choice: ");</w:t>
      </w:r>
    </w:p>
    <w:p w:rsidR="00B965C3" w:rsidRDefault="00B965C3" w:rsidP="00097F52">
      <w:pPr>
        <w:spacing w:line="360" w:lineRule="auto"/>
        <w:jc w:val="both"/>
      </w:pPr>
      <w:r>
        <w:tab/>
      </w:r>
      <w:r>
        <w:tab/>
      </w:r>
      <w:r>
        <w:tab/>
        <w:t>scanf("%d",&amp;ch); if(ch==1)</w:t>
      </w:r>
    </w:p>
    <w:p w:rsidR="00B965C3" w:rsidRDefault="00B965C3" w:rsidP="00097F52">
      <w:pPr>
        <w:spacing w:line="360" w:lineRule="auto"/>
        <w:jc w:val="both"/>
      </w:pPr>
      <w:r>
        <w:tab/>
      </w:r>
      <w:r>
        <w:tab/>
      </w:r>
      <w:r>
        <w:tab/>
      </w:r>
      <w:r>
        <w:tab/>
        <w:t>quotes(midx,midy);</w:t>
      </w:r>
    </w:p>
    <w:p w:rsidR="00B965C3" w:rsidRDefault="00B965C3" w:rsidP="00097F52">
      <w:pPr>
        <w:spacing w:line="360" w:lineRule="auto"/>
        <w:jc w:val="both"/>
      </w:pPr>
      <w:r>
        <w:tab/>
      </w:r>
      <w:r>
        <w:tab/>
      </w:r>
      <w:r>
        <w:tab/>
        <w:t>else</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r>
      <w:r>
        <w:tab/>
      </w:r>
      <w:r>
        <w:tab/>
        <w:t>gotoxy(4,18);</w:t>
      </w:r>
    </w:p>
    <w:p w:rsidR="00B965C3" w:rsidRDefault="00B965C3" w:rsidP="00097F52">
      <w:pPr>
        <w:spacing w:line="360" w:lineRule="auto"/>
        <w:jc w:val="both"/>
      </w:pPr>
      <w:r>
        <w:tab/>
      </w:r>
      <w:r>
        <w:tab/>
      </w:r>
      <w:r>
        <w:tab/>
      </w:r>
      <w:r>
        <w:tab/>
        <w:t>printf("Ok, press any key to return to the main menu!");</w:t>
      </w:r>
    </w:p>
    <w:p w:rsidR="00B965C3" w:rsidRDefault="00B965C3" w:rsidP="00097F52">
      <w:pPr>
        <w:spacing w:line="360" w:lineRule="auto"/>
        <w:jc w:val="both"/>
      </w:pPr>
      <w:r>
        <w:tab/>
      </w:r>
      <w:r>
        <w:tab/>
      </w:r>
      <w:r>
        <w:tab/>
      </w:r>
      <w:r>
        <w:tab/>
        <w:t>getch(); assistant_menu(); break;</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t>}</w:t>
      </w:r>
    </w:p>
    <w:p w:rsidR="00B965C3" w:rsidRDefault="00B965C3" w:rsidP="00097F52">
      <w:pPr>
        <w:spacing w:line="360" w:lineRule="auto"/>
        <w:jc w:val="both"/>
      </w:pPr>
      <w:r>
        <w:tab/>
      </w:r>
      <w:r>
        <w:tab/>
        <w:t>else if(rv&gt;=50 &amp;&amp; rv&lt;55)</w:t>
      </w:r>
    </w:p>
    <w:p w:rsidR="00B965C3" w:rsidRDefault="00B965C3" w:rsidP="00097F52">
      <w:pPr>
        <w:spacing w:line="360" w:lineRule="auto"/>
        <w:jc w:val="both"/>
      </w:pPr>
      <w:r>
        <w:tab/>
      </w:r>
      <w:r>
        <w:tab/>
        <w:t>{</w:t>
      </w:r>
    </w:p>
    <w:p w:rsidR="00B965C3" w:rsidRDefault="00B965C3" w:rsidP="00097F52">
      <w:pPr>
        <w:spacing w:line="360" w:lineRule="auto"/>
        <w:jc w:val="both"/>
      </w:pPr>
      <w:r>
        <w:tab/>
      </w:r>
      <w:r>
        <w:tab/>
      </w:r>
      <w:r>
        <w:tab/>
        <w:t>printf("If you don't value your time, neither will others. Stop giving away your");</w:t>
      </w:r>
    </w:p>
    <w:p w:rsidR="00B965C3" w:rsidRDefault="00B965C3" w:rsidP="00097F52">
      <w:pPr>
        <w:spacing w:line="360" w:lineRule="auto"/>
        <w:jc w:val="both"/>
      </w:pPr>
      <w:r>
        <w:tab/>
      </w:r>
      <w:r>
        <w:tab/>
      </w:r>
      <w:r>
        <w:tab/>
        <w:t>gotoxy(4,9);</w:t>
      </w:r>
    </w:p>
    <w:p w:rsidR="00B965C3" w:rsidRDefault="00B965C3" w:rsidP="00097F52">
      <w:pPr>
        <w:spacing w:line="360" w:lineRule="auto"/>
        <w:jc w:val="both"/>
      </w:pPr>
      <w:r>
        <w:tab/>
      </w:r>
      <w:r>
        <w:tab/>
      </w:r>
      <w:r>
        <w:tab/>
        <w:t>printf("time and talents. Value what you know &amp; start charging for it. ");</w:t>
      </w:r>
    </w:p>
    <w:p w:rsidR="00B965C3" w:rsidRDefault="00B965C3" w:rsidP="00097F52">
      <w:pPr>
        <w:spacing w:line="360" w:lineRule="auto"/>
        <w:jc w:val="both"/>
      </w:pPr>
      <w:r>
        <w:tab/>
      </w:r>
      <w:r>
        <w:tab/>
      </w:r>
      <w:r>
        <w:tab/>
        <w:t>gotoxy(10,10);</w:t>
      </w:r>
    </w:p>
    <w:p w:rsidR="00B965C3" w:rsidRDefault="00B965C3" w:rsidP="00097F52">
      <w:pPr>
        <w:spacing w:line="360" w:lineRule="auto"/>
        <w:jc w:val="both"/>
      </w:pPr>
      <w:r>
        <w:tab/>
      </w:r>
      <w:r>
        <w:tab/>
      </w:r>
      <w:r>
        <w:tab/>
        <w:t>printf("-Kim Garst");</w:t>
      </w:r>
    </w:p>
    <w:p w:rsidR="00B965C3" w:rsidRDefault="00B965C3" w:rsidP="00097F52">
      <w:pPr>
        <w:spacing w:line="360" w:lineRule="auto"/>
        <w:jc w:val="both"/>
      </w:pPr>
      <w:r>
        <w:tab/>
      </w:r>
      <w:r>
        <w:tab/>
      </w:r>
      <w:r>
        <w:tab/>
        <w:t>gotoxy(4,12);</w:t>
      </w:r>
    </w:p>
    <w:p w:rsidR="00B965C3" w:rsidRDefault="00B965C3" w:rsidP="00097F52">
      <w:pPr>
        <w:spacing w:line="360" w:lineRule="auto"/>
        <w:jc w:val="both"/>
      </w:pPr>
      <w:r>
        <w:tab/>
      </w:r>
      <w:r>
        <w:tab/>
      </w:r>
      <w:r>
        <w:tab/>
        <w:t>printf("Do you want to see some more?");</w:t>
      </w:r>
    </w:p>
    <w:p w:rsidR="00B965C3" w:rsidRDefault="00B965C3" w:rsidP="00097F52">
      <w:pPr>
        <w:spacing w:line="360" w:lineRule="auto"/>
        <w:jc w:val="both"/>
      </w:pPr>
      <w:r>
        <w:lastRenderedPageBreak/>
        <w:tab/>
      </w:r>
      <w:r>
        <w:tab/>
      </w:r>
      <w:r>
        <w:tab/>
        <w:t>gotoxy(10,14);</w:t>
      </w:r>
    </w:p>
    <w:p w:rsidR="00B965C3" w:rsidRDefault="00B965C3" w:rsidP="00097F52">
      <w:pPr>
        <w:spacing w:line="360" w:lineRule="auto"/>
        <w:jc w:val="both"/>
      </w:pPr>
      <w:r>
        <w:tab/>
      </w:r>
      <w:r>
        <w:tab/>
      </w:r>
      <w:r>
        <w:tab/>
        <w:t>printf("1. Yes.");</w:t>
      </w:r>
    </w:p>
    <w:p w:rsidR="00B965C3" w:rsidRDefault="00B965C3" w:rsidP="00097F52">
      <w:pPr>
        <w:spacing w:line="360" w:lineRule="auto"/>
        <w:jc w:val="both"/>
      </w:pPr>
      <w:r>
        <w:tab/>
      </w:r>
      <w:r>
        <w:tab/>
      </w:r>
      <w:r>
        <w:tab/>
        <w:t>gotoxy(10,15);</w:t>
      </w:r>
    </w:p>
    <w:p w:rsidR="00B965C3" w:rsidRDefault="00B965C3" w:rsidP="00097F52">
      <w:pPr>
        <w:spacing w:line="360" w:lineRule="auto"/>
        <w:jc w:val="both"/>
      </w:pPr>
      <w:r>
        <w:tab/>
      </w:r>
      <w:r>
        <w:tab/>
      </w:r>
      <w:r>
        <w:tab/>
        <w:t>printf("2. No.");</w:t>
      </w:r>
    </w:p>
    <w:p w:rsidR="00B965C3" w:rsidRDefault="00B965C3" w:rsidP="00097F52">
      <w:pPr>
        <w:spacing w:line="360" w:lineRule="auto"/>
        <w:jc w:val="both"/>
      </w:pPr>
      <w:r>
        <w:tab/>
      </w:r>
      <w:r>
        <w:tab/>
      </w:r>
      <w:r>
        <w:tab/>
        <w:t>gotoxy(10,17);</w:t>
      </w:r>
    </w:p>
    <w:p w:rsidR="00B965C3" w:rsidRDefault="00B965C3" w:rsidP="00097F52">
      <w:pPr>
        <w:spacing w:line="360" w:lineRule="auto"/>
        <w:jc w:val="both"/>
      </w:pPr>
      <w:r>
        <w:tab/>
      </w:r>
      <w:r>
        <w:tab/>
      </w:r>
      <w:r>
        <w:tab/>
        <w:t>printf("Your choice: ");</w:t>
      </w:r>
    </w:p>
    <w:p w:rsidR="00B965C3" w:rsidRDefault="00B965C3" w:rsidP="00097F52">
      <w:pPr>
        <w:spacing w:line="360" w:lineRule="auto"/>
        <w:jc w:val="both"/>
      </w:pPr>
      <w:r>
        <w:tab/>
      </w:r>
      <w:r>
        <w:tab/>
      </w:r>
      <w:r>
        <w:tab/>
        <w:t>scanf("%d",&amp;ch);</w:t>
      </w:r>
    </w:p>
    <w:p w:rsidR="00B965C3" w:rsidRDefault="00B965C3" w:rsidP="00097F52">
      <w:pPr>
        <w:spacing w:line="360" w:lineRule="auto"/>
        <w:jc w:val="both"/>
      </w:pPr>
      <w:r>
        <w:tab/>
      </w:r>
      <w:r>
        <w:tab/>
      </w:r>
      <w:r>
        <w:tab/>
        <w:t>if(ch==1)</w:t>
      </w:r>
    </w:p>
    <w:p w:rsidR="00B965C3" w:rsidRDefault="00B965C3" w:rsidP="00097F52">
      <w:pPr>
        <w:spacing w:line="360" w:lineRule="auto"/>
        <w:jc w:val="both"/>
      </w:pPr>
      <w:r>
        <w:tab/>
      </w:r>
      <w:r>
        <w:tab/>
      </w:r>
      <w:r>
        <w:tab/>
      </w:r>
      <w:r>
        <w:tab/>
        <w:t>quotes(midx,midy);</w:t>
      </w:r>
    </w:p>
    <w:p w:rsidR="00B965C3" w:rsidRDefault="00B965C3" w:rsidP="00097F52">
      <w:pPr>
        <w:spacing w:line="360" w:lineRule="auto"/>
        <w:jc w:val="both"/>
      </w:pPr>
      <w:r>
        <w:tab/>
      </w:r>
      <w:r>
        <w:tab/>
      </w:r>
      <w:r>
        <w:tab/>
        <w:t>else</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r>
      <w:r>
        <w:tab/>
      </w:r>
      <w:r>
        <w:tab/>
        <w:t>gotoxy(4,19);</w:t>
      </w:r>
    </w:p>
    <w:p w:rsidR="00B965C3" w:rsidRDefault="00B965C3" w:rsidP="00097F52">
      <w:pPr>
        <w:spacing w:line="360" w:lineRule="auto"/>
        <w:jc w:val="both"/>
      </w:pPr>
      <w:r>
        <w:tab/>
      </w:r>
      <w:r>
        <w:tab/>
      </w:r>
      <w:r>
        <w:tab/>
      </w:r>
      <w:r>
        <w:tab/>
        <w:t>printf("Ok, press any key to return to the main menu!");</w:t>
      </w:r>
    </w:p>
    <w:p w:rsidR="00B965C3" w:rsidRDefault="00B965C3" w:rsidP="00097F52">
      <w:pPr>
        <w:spacing w:line="360" w:lineRule="auto"/>
        <w:jc w:val="both"/>
      </w:pPr>
      <w:r>
        <w:tab/>
      </w:r>
      <w:r>
        <w:tab/>
      </w:r>
      <w:r>
        <w:tab/>
      </w:r>
      <w:r>
        <w:tab/>
        <w:t>getch(); assistant_menu(); break;</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t>}</w:t>
      </w:r>
    </w:p>
    <w:p w:rsidR="00B965C3" w:rsidRDefault="00B965C3" w:rsidP="00097F52">
      <w:pPr>
        <w:spacing w:line="360" w:lineRule="auto"/>
        <w:jc w:val="both"/>
      </w:pPr>
      <w:r>
        <w:tab/>
      </w:r>
      <w:r>
        <w:tab/>
        <w:t>else if(rv&gt;=55 &amp;&amp; rv&lt;60)</w:t>
      </w:r>
    </w:p>
    <w:p w:rsidR="00B965C3" w:rsidRDefault="00B965C3" w:rsidP="00097F52">
      <w:pPr>
        <w:spacing w:line="360" w:lineRule="auto"/>
        <w:jc w:val="both"/>
      </w:pPr>
      <w:r>
        <w:tab/>
      </w:r>
      <w:r>
        <w:tab/>
        <w:t>{</w:t>
      </w:r>
    </w:p>
    <w:p w:rsidR="00B965C3" w:rsidRDefault="00B965C3" w:rsidP="00097F52">
      <w:pPr>
        <w:spacing w:line="360" w:lineRule="auto"/>
        <w:jc w:val="both"/>
      </w:pPr>
      <w:r>
        <w:tab/>
      </w:r>
      <w:r>
        <w:tab/>
      </w:r>
      <w:r>
        <w:tab/>
        <w:t>printf("Fortune sides with him who dares.");</w:t>
      </w:r>
    </w:p>
    <w:p w:rsidR="00B965C3" w:rsidRDefault="00B965C3" w:rsidP="00097F52">
      <w:pPr>
        <w:spacing w:line="360" w:lineRule="auto"/>
        <w:jc w:val="both"/>
      </w:pPr>
      <w:r>
        <w:tab/>
      </w:r>
      <w:r>
        <w:tab/>
      </w:r>
      <w:r>
        <w:tab/>
        <w:t>gotoxy(10,9);</w:t>
      </w:r>
    </w:p>
    <w:p w:rsidR="00B965C3" w:rsidRDefault="00B965C3" w:rsidP="00097F52">
      <w:pPr>
        <w:spacing w:line="360" w:lineRule="auto"/>
        <w:jc w:val="both"/>
      </w:pPr>
      <w:r>
        <w:tab/>
      </w:r>
      <w:r>
        <w:tab/>
      </w:r>
      <w:r>
        <w:tab/>
        <w:t>printf("-Virgil");</w:t>
      </w:r>
    </w:p>
    <w:p w:rsidR="00B965C3" w:rsidRDefault="00B965C3" w:rsidP="00097F52">
      <w:pPr>
        <w:spacing w:line="360" w:lineRule="auto"/>
        <w:jc w:val="both"/>
      </w:pPr>
      <w:r>
        <w:tab/>
      </w:r>
      <w:r>
        <w:tab/>
      </w:r>
      <w:r>
        <w:tab/>
        <w:t>gotoxy(4,11);</w:t>
      </w:r>
    </w:p>
    <w:p w:rsidR="00B965C3" w:rsidRDefault="00B965C3" w:rsidP="00097F52">
      <w:pPr>
        <w:spacing w:line="360" w:lineRule="auto"/>
        <w:jc w:val="both"/>
      </w:pPr>
      <w:r>
        <w:tab/>
      </w:r>
      <w:r>
        <w:tab/>
      </w:r>
      <w:r>
        <w:tab/>
        <w:t>printf("Do you want to see some more?");</w:t>
      </w:r>
    </w:p>
    <w:p w:rsidR="00B965C3" w:rsidRDefault="00B965C3" w:rsidP="00097F52">
      <w:pPr>
        <w:spacing w:line="360" w:lineRule="auto"/>
        <w:jc w:val="both"/>
      </w:pPr>
      <w:r>
        <w:tab/>
      </w:r>
      <w:r>
        <w:tab/>
      </w:r>
      <w:r>
        <w:tab/>
        <w:t>gotoxy(10,13);</w:t>
      </w:r>
    </w:p>
    <w:p w:rsidR="00B965C3" w:rsidRDefault="00B965C3" w:rsidP="00097F52">
      <w:pPr>
        <w:spacing w:line="360" w:lineRule="auto"/>
        <w:jc w:val="both"/>
      </w:pPr>
      <w:r>
        <w:lastRenderedPageBreak/>
        <w:tab/>
      </w:r>
      <w:r>
        <w:tab/>
      </w:r>
      <w:r>
        <w:tab/>
        <w:t>printf("1. Yes.");</w:t>
      </w:r>
    </w:p>
    <w:p w:rsidR="00B965C3" w:rsidRDefault="00B965C3" w:rsidP="00097F52">
      <w:pPr>
        <w:spacing w:line="360" w:lineRule="auto"/>
        <w:jc w:val="both"/>
      </w:pPr>
      <w:r>
        <w:tab/>
      </w:r>
      <w:r>
        <w:tab/>
      </w:r>
      <w:r>
        <w:tab/>
        <w:t>gotoxy(10,14);</w:t>
      </w:r>
    </w:p>
    <w:p w:rsidR="00B965C3" w:rsidRDefault="00B965C3" w:rsidP="00097F52">
      <w:pPr>
        <w:spacing w:line="360" w:lineRule="auto"/>
        <w:jc w:val="both"/>
      </w:pPr>
      <w:r>
        <w:tab/>
      </w:r>
      <w:r>
        <w:tab/>
      </w:r>
      <w:r>
        <w:tab/>
        <w:t>printf("2. No.");</w:t>
      </w:r>
    </w:p>
    <w:p w:rsidR="00B965C3" w:rsidRDefault="00B965C3" w:rsidP="00097F52">
      <w:pPr>
        <w:spacing w:line="360" w:lineRule="auto"/>
        <w:jc w:val="both"/>
      </w:pPr>
      <w:r>
        <w:tab/>
      </w:r>
      <w:r>
        <w:tab/>
      </w:r>
      <w:r>
        <w:tab/>
        <w:t>gotoxy(10,16);</w:t>
      </w:r>
    </w:p>
    <w:p w:rsidR="00B965C3" w:rsidRDefault="00B965C3" w:rsidP="00097F52">
      <w:pPr>
        <w:spacing w:line="360" w:lineRule="auto"/>
        <w:jc w:val="both"/>
      </w:pPr>
      <w:r>
        <w:tab/>
      </w:r>
      <w:r>
        <w:tab/>
      </w:r>
      <w:r>
        <w:tab/>
        <w:t>printf("Your choice: ");</w:t>
      </w:r>
    </w:p>
    <w:p w:rsidR="00B965C3" w:rsidRDefault="00B965C3" w:rsidP="00097F52">
      <w:pPr>
        <w:spacing w:line="360" w:lineRule="auto"/>
        <w:jc w:val="both"/>
      </w:pPr>
      <w:r>
        <w:tab/>
      </w:r>
      <w:r>
        <w:tab/>
      </w:r>
      <w:r>
        <w:tab/>
        <w:t>scanf("%d",&amp;ch);</w:t>
      </w:r>
    </w:p>
    <w:p w:rsidR="00B965C3" w:rsidRDefault="00B965C3" w:rsidP="00097F52">
      <w:pPr>
        <w:spacing w:line="360" w:lineRule="auto"/>
        <w:jc w:val="both"/>
      </w:pPr>
      <w:r>
        <w:tab/>
      </w:r>
      <w:r>
        <w:tab/>
      </w:r>
      <w:r>
        <w:tab/>
        <w:t>if(ch==1)</w:t>
      </w:r>
    </w:p>
    <w:p w:rsidR="00B965C3" w:rsidRDefault="00B965C3" w:rsidP="00097F52">
      <w:pPr>
        <w:spacing w:line="360" w:lineRule="auto"/>
        <w:jc w:val="both"/>
      </w:pPr>
      <w:r>
        <w:tab/>
      </w:r>
      <w:r>
        <w:tab/>
      </w:r>
      <w:r>
        <w:tab/>
      </w:r>
      <w:r>
        <w:tab/>
        <w:t>quotes(midx,midy);</w:t>
      </w:r>
    </w:p>
    <w:p w:rsidR="00B965C3" w:rsidRDefault="00B965C3" w:rsidP="00097F52">
      <w:pPr>
        <w:spacing w:line="360" w:lineRule="auto"/>
        <w:jc w:val="both"/>
      </w:pPr>
      <w:r>
        <w:tab/>
      </w:r>
      <w:r>
        <w:tab/>
      </w:r>
      <w:r>
        <w:tab/>
        <w:t>else</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r>
      <w:r>
        <w:tab/>
      </w:r>
      <w:r>
        <w:tab/>
        <w:t>gotoxy(4,18);</w:t>
      </w:r>
    </w:p>
    <w:p w:rsidR="00B965C3" w:rsidRDefault="00B965C3" w:rsidP="00097F52">
      <w:pPr>
        <w:spacing w:line="360" w:lineRule="auto"/>
        <w:jc w:val="both"/>
      </w:pPr>
      <w:r>
        <w:tab/>
      </w:r>
      <w:r>
        <w:tab/>
      </w:r>
      <w:r>
        <w:tab/>
      </w:r>
      <w:r>
        <w:tab/>
        <w:t>printf("Ok, press any key to return to the main menu!");</w:t>
      </w:r>
    </w:p>
    <w:p w:rsidR="00B965C3" w:rsidRDefault="00B965C3" w:rsidP="00097F52">
      <w:pPr>
        <w:spacing w:line="360" w:lineRule="auto"/>
        <w:jc w:val="both"/>
      </w:pPr>
      <w:r>
        <w:tab/>
      </w:r>
      <w:r>
        <w:tab/>
      </w:r>
      <w:r>
        <w:tab/>
      </w:r>
      <w:r>
        <w:tab/>
        <w:t>getch(); assistant_menu(); break;</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t>}</w:t>
      </w:r>
    </w:p>
    <w:p w:rsidR="00B965C3" w:rsidRDefault="00B965C3" w:rsidP="00097F52">
      <w:pPr>
        <w:spacing w:line="360" w:lineRule="auto"/>
        <w:jc w:val="both"/>
      </w:pPr>
      <w:r>
        <w:tab/>
      </w:r>
      <w:r>
        <w:tab/>
        <w:t>else if(rv&gt;=60 &amp;&amp; rv&lt;65)</w:t>
      </w:r>
    </w:p>
    <w:p w:rsidR="00B965C3" w:rsidRDefault="00B965C3" w:rsidP="00097F52">
      <w:pPr>
        <w:spacing w:line="360" w:lineRule="auto"/>
        <w:jc w:val="both"/>
      </w:pPr>
      <w:r>
        <w:tab/>
      </w:r>
      <w:r>
        <w:tab/>
        <w:t>{</w:t>
      </w:r>
    </w:p>
    <w:p w:rsidR="00B965C3" w:rsidRDefault="00B965C3" w:rsidP="00097F52">
      <w:pPr>
        <w:spacing w:line="360" w:lineRule="auto"/>
        <w:jc w:val="both"/>
      </w:pPr>
      <w:r>
        <w:tab/>
      </w:r>
      <w:r>
        <w:tab/>
      </w:r>
      <w:r>
        <w:tab/>
        <w:t>printf("Time is more valuable than money.");</w:t>
      </w:r>
    </w:p>
    <w:p w:rsidR="00B965C3" w:rsidRDefault="00B965C3" w:rsidP="00097F52">
      <w:pPr>
        <w:spacing w:line="360" w:lineRule="auto"/>
        <w:jc w:val="both"/>
      </w:pPr>
      <w:r>
        <w:tab/>
      </w:r>
      <w:r>
        <w:tab/>
      </w:r>
      <w:r>
        <w:tab/>
        <w:t>gotoxy(4,9);</w:t>
      </w:r>
    </w:p>
    <w:p w:rsidR="00B965C3" w:rsidRDefault="00B965C3" w:rsidP="00097F52">
      <w:pPr>
        <w:spacing w:line="360" w:lineRule="auto"/>
        <w:jc w:val="both"/>
      </w:pPr>
      <w:r>
        <w:tab/>
      </w:r>
      <w:r>
        <w:tab/>
      </w:r>
      <w:r>
        <w:tab/>
        <w:t>printf("You can get more money, but you cannot get more time. ");</w:t>
      </w:r>
    </w:p>
    <w:p w:rsidR="00B965C3" w:rsidRDefault="00B965C3" w:rsidP="00097F52">
      <w:pPr>
        <w:spacing w:line="360" w:lineRule="auto"/>
        <w:jc w:val="both"/>
      </w:pPr>
      <w:r>
        <w:tab/>
      </w:r>
      <w:r>
        <w:tab/>
      </w:r>
      <w:r>
        <w:tab/>
        <w:t>gotoxy(10,10);</w:t>
      </w:r>
    </w:p>
    <w:p w:rsidR="00B965C3" w:rsidRDefault="00B965C3" w:rsidP="00097F52">
      <w:pPr>
        <w:spacing w:line="360" w:lineRule="auto"/>
        <w:jc w:val="both"/>
      </w:pPr>
      <w:r>
        <w:tab/>
      </w:r>
      <w:r>
        <w:tab/>
      </w:r>
      <w:r>
        <w:tab/>
        <w:t>printf("-Jim Rohn");</w:t>
      </w:r>
    </w:p>
    <w:p w:rsidR="00B965C3" w:rsidRDefault="00B965C3" w:rsidP="00097F52">
      <w:pPr>
        <w:spacing w:line="360" w:lineRule="auto"/>
        <w:jc w:val="both"/>
      </w:pPr>
      <w:r>
        <w:tab/>
      </w:r>
      <w:r>
        <w:tab/>
      </w:r>
      <w:r>
        <w:tab/>
        <w:t>gotoxy(4,12);</w:t>
      </w:r>
    </w:p>
    <w:p w:rsidR="00B965C3" w:rsidRDefault="00B965C3" w:rsidP="00097F52">
      <w:pPr>
        <w:spacing w:line="360" w:lineRule="auto"/>
        <w:jc w:val="both"/>
      </w:pPr>
      <w:r>
        <w:tab/>
      </w:r>
      <w:r>
        <w:tab/>
      </w:r>
      <w:r>
        <w:tab/>
        <w:t>printf("Do you want to see some more?");</w:t>
      </w:r>
    </w:p>
    <w:p w:rsidR="00B965C3" w:rsidRDefault="00B965C3" w:rsidP="00097F52">
      <w:pPr>
        <w:spacing w:line="360" w:lineRule="auto"/>
        <w:jc w:val="both"/>
      </w:pPr>
      <w:r>
        <w:lastRenderedPageBreak/>
        <w:tab/>
      </w:r>
      <w:r>
        <w:tab/>
      </w:r>
      <w:r>
        <w:tab/>
        <w:t>gotoxy(10,14);</w:t>
      </w:r>
    </w:p>
    <w:p w:rsidR="00B965C3" w:rsidRDefault="00B965C3" w:rsidP="00097F52">
      <w:pPr>
        <w:spacing w:line="360" w:lineRule="auto"/>
        <w:jc w:val="both"/>
      </w:pPr>
      <w:r>
        <w:tab/>
      </w:r>
      <w:r>
        <w:tab/>
      </w:r>
      <w:r>
        <w:tab/>
        <w:t>printf("1. Yes.");</w:t>
      </w:r>
    </w:p>
    <w:p w:rsidR="00B965C3" w:rsidRDefault="00B965C3" w:rsidP="00097F52">
      <w:pPr>
        <w:spacing w:line="360" w:lineRule="auto"/>
        <w:jc w:val="both"/>
      </w:pPr>
      <w:r>
        <w:tab/>
      </w:r>
      <w:r>
        <w:tab/>
      </w:r>
      <w:r>
        <w:tab/>
        <w:t>gotoxy(10,15);</w:t>
      </w:r>
    </w:p>
    <w:p w:rsidR="00B965C3" w:rsidRDefault="00B965C3" w:rsidP="00097F52">
      <w:pPr>
        <w:spacing w:line="360" w:lineRule="auto"/>
        <w:jc w:val="both"/>
      </w:pPr>
      <w:r>
        <w:tab/>
      </w:r>
      <w:r>
        <w:tab/>
      </w:r>
      <w:r>
        <w:tab/>
        <w:t>printf("2. No.");</w:t>
      </w:r>
    </w:p>
    <w:p w:rsidR="00B965C3" w:rsidRDefault="00B965C3" w:rsidP="00097F52">
      <w:pPr>
        <w:spacing w:line="360" w:lineRule="auto"/>
        <w:jc w:val="both"/>
      </w:pPr>
      <w:r>
        <w:tab/>
      </w:r>
      <w:r>
        <w:tab/>
      </w:r>
      <w:r>
        <w:tab/>
        <w:t>gotoxy(10,17);</w:t>
      </w:r>
    </w:p>
    <w:p w:rsidR="00B965C3" w:rsidRDefault="00B965C3" w:rsidP="00097F52">
      <w:pPr>
        <w:spacing w:line="360" w:lineRule="auto"/>
        <w:jc w:val="both"/>
      </w:pPr>
      <w:r>
        <w:tab/>
      </w:r>
      <w:r>
        <w:tab/>
      </w:r>
      <w:r>
        <w:tab/>
        <w:t>printf("Your choice: ");</w:t>
      </w:r>
    </w:p>
    <w:p w:rsidR="00B965C3" w:rsidRDefault="00B965C3" w:rsidP="00097F52">
      <w:pPr>
        <w:spacing w:line="360" w:lineRule="auto"/>
        <w:jc w:val="both"/>
      </w:pPr>
      <w:r>
        <w:tab/>
      </w:r>
      <w:r>
        <w:tab/>
      </w:r>
      <w:r>
        <w:tab/>
        <w:t>scanf("%d",&amp;ch);</w:t>
      </w:r>
    </w:p>
    <w:p w:rsidR="00B965C3" w:rsidRDefault="00B965C3" w:rsidP="00097F52">
      <w:pPr>
        <w:spacing w:line="360" w:lineRule="auto"/>
        <w:jc w:val="both"/>
      </w:pPr>
      <w:r>
        <w:tab/>
      </w:r>
      <w:r>
        <w:tab/>
      </w:r>
      <w:r>
        <w:tab/>
        <w:t>if(ch==1)</w:t>
      </w:r>
    </w:p>
    <w:p w:rsidR="00B965C3" w:rsidRDefault="00B965C3" w:rsidP="00097F52">
      <w:pPr>
        <w:spacing w:line="360" w:lineRule="auto"/>
        <w:jc w:val="both"/>
      </w:pPr>
      <w:r>
        <w:tab/>
      </w:r>
      <w:r>
        <w:tab/>
      </w:r>
      <w:r>
        <w:tab/>
      </w:r>
      <w:r>
        <w:tab/>
        <w:t>quotes(midx,midy);</w:t>
      </w:r>
    </w:p>
    <w:p w:rsidR="00B965C3" w:rsidRDefault="00B965C3" w:rsidP="00097F52">
      <w:pPr>
        <w:spacing w:line="360" w:lineRule="auto"/>
        <w:jc w:val="both"/>
      </w:pPr>
      <w:r>
        <w:tab/>
      </w:r>
      <w:r>
        <w:tab/>
      </w:r>
      <w:r>
        <w:tab/>
        <w:t>else</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r>
      <w:r>
        <w:tab/>
      </w:r>
      <w:r>
        <w:tab/>
        <w:t>gotoxy(4,19);</w:t>
      </w:r>
    </w:p>
    <w:p w:rsidR="00B965C3" w:rsidRDefault="00B965C3" w:rsidP="00097F52">
      <w:pPr>
        <w:spacing w:line="360" w:lineRule="auto"/>
        <w:jc w:val="both"/>
      </w:pPr>
      <w:r>
        <w:tab/>
      </w:r>
      <w:r>
        <w:tab/>
      </w:r>
      <w:r>
        <w:tab/>
      </w:r>
      <w:r>
        <w:tab/>
        <w:t>printf("Ok, press any key to return to the main menu!");</w:t>
      </w:r>
    </w:p>
    <w:p w:rsidR="00B965C3" w:rsidRDefault="00B965C3" w:rsidP="00097F52">
      <w:pPr>
        <w:spacing w:line="360" w:lineRule="auto"/>
        <w:jc w:val="both"/>
      </w:pPr>
      <w:r>
        <w:tab/>
      </w:r>
      <w:r>
        <w:tab/>
      </w:r>
      <w:r>
        <w:tab/>
      </w:r>
      <w:r>
        <w:tab/>
        <w:t>getch(); assistant_menu(); break;</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t>}</w:t>
      </w:r>
    </w:p>
    <w:p w:rsidR="00B965C3" w:rsidRDefault="00B965C3" w:rsidP="00097F52">
      <w:pPr>
        <w:spacing w:line="360" w:lineRule="auto"/>
        <w:jc w:val="both"/>
      </w:pPr>
      <w:r>
        <w:tab/>
      </w:r>
      <w:r>
        <w:tab/>
        <w:t>else if(rv&gt;=65 &amp;&amp; rv&lt;70)</w:t>
      </w:r>
    </w:p>
    <w:p w:rsidR="00B965C3" w:rsidRDefault="00B965C3" w:rsidP="00097F52">
      <w:pPr>
        <w:spacing w:line="360" w:lineRule="auto"/>
        <w:jc w:val="both"/>
      </w:pPr>
      <w:r>
        <w:tab/>
      </w:r>
      <w:r>
        <w:tab/>
        <w:t>{</w:t>
      </w:r>
    </w:p>
    <w:p w:rsidR="00B965C3" w:rsidRDefault="00B965C3" w:rsidP="00097F52">
      <w:pPr>
        <w:spacing w:line="360" w:lineRule="auto"/>
        <w:jc w:val="both"/>
      </w:pPr>
      <w:r>
        <w:tab/>
      </w:r>
      <w:r>
        <w:tab/>
      </w:r>
      <w:r>
        <w:tab/>
        <w:t>printf("The person who doesn't know where his next dollar is coming from usually");</w:t>
      </w:r>
    </w:p>
    <w:p w:rsidR="00B965C3" w:rsidRDefault="00B965C3" w:rsidP="00097F52">
      <w:pPr>
        <w:spacing w:line="360" w:lineRule="auto"/>
        <w:jc w:val="both"/>
      </w:pPr>
      <w:r>
        <w:tab/>
      </w:r>
      <w:r>
        <w:tab/>
      </w:r>
      <w:r>
        <w:tab/>
        <w:t>gotoxy(4,9);</w:t>
      </w:r>
    </w:p>
    <w:p w:rsidR="00B965C3" w:rsidRDefault="00B965C3" w:rsidP="00097F52">
      <w:pPr>
        <w:spacing w:line="360" w:lineRule="auto"/>
        <w:jc w:val="both"/>
      </w:pPr>
      <w:r>
        <w:tab/>
      </w:r>
      <w:r>
        <w:tab/>
      </w:r>
      <w:r>
        <w:tab/>
        <w:t>printf("doesn't know where his last dollar went. ");</w:t>
      </w:r>
    </w:p>
    <w:p w:rsidR="00B965C3" w:rsidRDefault="00B965C3" w:rsidP="00097F52">
      <w:pPr>
        <w:spacing w:line="360" w:lineRule="auto"/>
        <w:jc w:val="both"/>
      </w:pPr>
      <w:r>
        <w:tab/>
      </w:r>
      <w:r>
        <w:tab/>
      </w:r>
      <w:r>
        <w:tab/>
        <w:t>gotoxy(10,10);</w:t>
      </w:r>
    </w:p>
    <w:p w:rsidR="00B965C3" w:rsidRDefault="00B965C3" w:rsidP="00097F52">
      <w:pPr>
        <w:spacing w:line="360" w:lineRule="auto"/>
        <w:jc w:val="both"/>
      </w:pPr>
      <w:r>
        <w:tab/>
      </w:r>
      <w:r>
        <w:tab/>
      </w:r>
      <w:r>
        <w:tab/>
        <w:t>printf("-Unknown");</w:t>
      </w:r>
    </w:p>
    <w:p w:rsidR="00B965C3" w:rsidRDefault="00B965C3" w:rsidP="00097F52">
      <w:pPr>
        <w:spacing w:line="360" w:lineRule="auto"/>
        <w:jc w:val="both"/>
      </w:pPr>
      <w:r>
        <w:tab/>
      </w:r>
      <w:r>
        <w:tab/>
      </w:r>
      <w:r>
        <w:tab/>
        <w:t>gotoxy(4,12);</w:t>
      </w:r>
    </w:p>
    <w:p w:rsidR="00B965C3" w:rsidRDefault="00B965C3" w:rsidP="00097F52">
      <w:pPr>
        <w:spacing w:line="360" w:lineRule="auto"/>
        <w:jc w:val="both"/>
      </w:pPr>
      <w:r>
        <w:lastRenderedPageBreak/>
        <w:tab/>
      </w:r>
      <w:r>
        <w:tab/>
      </w:r>
      <w:r>
        <w:tab/>
        <w:t>printf("Do you want to see some more?");</w:t>
      </w:r>
    </w:p>
    <w:p w:rsidR="00B965C3" w:rsidRDefault="00B965C3" w:rsidP="00097F52">
      <w:pPr>
        <w:spacing w:line="360" w:lineRule="auto"/>
        <w:jc w:val="both"/>
      </w:pPr>
      <w:r>
        <w:tab/>
      </w:r>
      <w:r>
        <w:tab/>
      </w:r>
      <w:r>
        <w:tab/>
        <w:t>gotoxy(10,14);</w:t>
      </w:r>
    </w:p>
    <w:p w:rsidR="00B965C3" w:rsidRDefault="00B965C3" w:rsidP="00097F52">
      <w:pPr>
        <w:spacing w:line="360" w:lineRule="auto"/>
        <w:jc w:val="both"/>
      </w:pPr>
      <w:r>
        <w:tab/>
      </w:r>
      <w:r>
        <w:tab/>
      </w:r>
      <w:r>
        <w:tab/>
        <w:t>printf("1. Yes.");</w:t>
      </w:r>
    </w:p>
    <w:p w:rsidR="00B965C3" w:rsidRDefault="00B965C3" w:rsidP="00097F52">
      <w:pPr>
        <w:spacing w:line="360" w:lineRule="auto"/>
        <w:jc w:val="both"/>
      </w:pPr>
      <w:r>
        <w:tab/>
      </w:r>
      <w:r>
        <w:tab/>
      </w:r>
      <w:r>
        <w:tab/>
        <w:t>gotoxy(10,15);</w:t>
      </w:r>
    </w:p>
    <w:p w:rsidR="00B965C3" w:rsidRDefault="00B965C3" w:rsidP="00097F52">
      <w:pPr>
        <w:spacing w:line="360" w:lineRule="auto"/>
        <w:jc w:val="both"/>
      </w:pPr>
      <w:r>
        <w:tab/>
      </w:r>
      <w:r>
        <w:tab/>
      </w:r>
      <w:r>
        <w:tab/>
        <w:t>printf("2. No.");</w:t>
      </w:r>
    </w:p>
    <w:p w:rsidR="00B965C3" w:rsidRDefault="00B965C3" w:rsidP="00097F52">
      <w:pPr>
        <w:spacing w:line="360" w:lineRule="auto"/>
        <w:jc w:val="both"/>
      </w:pPr>
      <w:r>
        <w:tab/>
      </w:r>
      <w:r>
        <w:tab/>
      </w:r>
      <w:r>
        <w:tab/>
        <w:t>gotoxy(10,17);</w:t>
      </w:r>
    </w:p>
    <w:p w:rsidR="00B965C3" w:rsidRDefault="00B965C3" w:rsidP="00097F52">
      <w:pPr>
        <w:spacing w:line="360" w:lineRule="auto"/>
        <w:jc w:val="both"/>
      </w:pPr>
      <w:r>
        <w:tab/>
      </w:r>
      <w:r>
        <w:tab/>
      </w:r>
      <w:r>
        <w:tab/>
        <w:t>printf("Your choice: ");</w:t>
      </w:r>
    </w:p>
    <w:p w:rsidR="00B965C3" w:rsidRDefault="00B965C3" w:rsidP="00097F52">
      <w:pPr>
        <w:spacing w:line="360" w:lineRule="auto"/>
        <w:jc w:val="both"/>
      </w:pPr>
      <w:r>
        <w:tab/>
      </w:r>
      <w:r>
        <w:tab/>
      </w:r>
      <w:r>
        <w:tab/>
        <w:t>scanf("%d",&amp;ch);</w:t>
      </w:r>
    </w:p>
    <w:p w:rsidR="00B965C3" w:rsidRDefault="00B965C3" w:rsidP="00097F52">
      <w:pPr>
        <w:spacing w:line="360" w:lineRule="auto"/>
        <w:jc w:val="both"/>
      </w:pPr>
      <w:r>
        <w:tab/>
      </w:r>
      <w:r>
        <w:tab/>
      </w:r>
      <w:r>
        <w:tab/>
        <w:t>if(ch==1)</w:t>
      </w:r>
    </w:p>
    <w:p w:rsidR="00B965C3" w:rsidRDefault="00B965C3" w:rsidP="00097F52">
      <w:pPr>
        <w:spacing w:line="360" w:lineRule="auto"/>
        <w:jc w:val="both"/>
      </w:pPr>
      <w:r>
        <w:tab/>
      </w:r>
      <w:r>
        <w:tab/>
      </w:r>
      <w:r>
        <w:tab/>
      </w:r>
      <w:r>
        <w:tab/>
        <w:t>quotes(midx,midy);</w:t>
      </w:r>
    </w:p>
    <w:p w:rsidR="00B965C3" w:rsidRDefault="00B965C3" w:rsidP="00097F52">
      <w:pPr>
        <w:spacing w:line="360" w:lineRule="auto"/>
        <w:jc w:val="both"/>
      </w:pPr>
      <w:r>
        <w:tab/>
      </w:r>
      <w:r>
        <w:tab/>
      </w:r>
      <w:r>
        <w:tab/>
        <w:t>else</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r>
      <w:r>
        <w:tab/>
      </w:r>
      <w:r>
        <w:tab/>
        <w:t>gotoxy(4,19);</w:t>
      </w:r>
    </w:p>
    <w:p w:rsidR="00B965C3" w:rsidRDefault="00B965C3" w:rsidP="00097F52">
      <w:pPr>
        <w:spacing w:line="360" w:lineRule="auto"/>
        <w:jc w:val="both"/>
      </w:pPr>
      <w:r>
        <w:tab/>
      </w:r>
      <w:r>
        <w:tab/>
      </w:r>
      <w:r>
        <w:tab/>
      </w:r>
      <w:r>
        <w:tab/>
        <w:t>printf("Ok, press any key to return to the main menu!");</w:t>
      </w:r>
    </w:p>
    <w:p w:rsidR="00B965C3" w:rsidRDefault="00B965C3" w:rsidP="00097F52">
      <w:pPr>
        <w:spacing w:line="360" w:lineRule="auto"/>
        <w:jc w:val="both"/>
      </w:pPr>
      <w:r>
        <w:tab/>
      </w:r>
      <w:r>
        <w:tab/>
      </w:r>
      <w:r>
        <w:tab/>
      </w:r>
      <w:r>
        <w:tab/>
        <w:t>getch(); assistant_menu(); break;</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t>else if(rv&gt;=70 &amp;&amp; rv&lt;75)</w:t>
      </w:r>
    </w:p>
    <w:p w:rsidR="00B965C3" w:rsidRDefault="00B965C3" w:rsidP="00097F52">
      <w:pPr>
        <w:spacing w:line="360" w:lineRule="auto"/>
        <w:jc w:val="both"/>
      </w:pPr>
      <w:r>
        <w:tab/>
      </w:r>
      <w:r>
        <w:tab/>
        <w:t>{</w:t>
      </w:r>
    </w:p>
    <w:p w:rsidR="00B965C3" w:rsidRDefault="00B965C3" w:rsidP="00097F52">
      <w:pPr>
        <w:spacing w:line="360" w:lineRule="auto"/>
        <w:jc w:val="both"/>
      </w:pPr>
      <w:r>
        <w:tab/>
      </w:r>
      <w:r>
        <w:tab/>
      </w:r>
      <w:r>
        <w:tab/>
        <w:t>printf("The longer you're not taking action the more money you're losing. ");</w:t>
      </w:r>
    </w:p>
    <w:p w:rsidR="00B965C3" w:rsidRDefault="00B965C3" w:rsidP="00097F52">
      <w:pPr>
        <w:spacing w:line="360" w:lineRule="auto"/>
        <w:jc w:val="both"/>
      </w:pPr>
      <w:r>
        <w:tab/>
      </w:r>
      <w:r>
        <w:tab/>
      </w:r>
      <w:r>
        <w:tab/>
        <w:t>gotoxy(10,9);</w:t>
      </w:r>
    </w:p>
    <w:p w:rsidR="00B965C3" w:rsidRDefault="00B965C3" w:rsidP="00097F52">
      <w:pPr>
        <w:spacing w:line="360" w:lineRule="auto"/>
        <w:jc w:val="both"/>
      </w:pPr>
      <w:r>
        <w:tab/>
      </w:r>
      <w:r>
        <w:tab/>
      </w:r>
      <w:r>
        <w:tab/>
        <w:t>printf("-Carrie Wilkerson");</w:t>
      </w:r>
    </w:p>
    <w:p w:rsidR="00B965C3" w:rsidRDefault="00B965C3" w:rsidP="00097F52">
      <w:pPr>
        <w:spacing w:line="360" w:lineRule="auto"/>
        <w:jc w:val="both"/>
      </w:pPr>
      <w:r>
        <w:tab/>
      </w:r>
      <w:r>
        <w:tab/>
      </w:r>
      <w:r>
        <w:tab/>
        <w:t>gotoxy(4,11);</w:t>
      </w:r>
    </w:p>
    <w:p w:rsidR="00B965C3" w:rsidRDefault="00B965C3" w:rsidP="00097F52">
      <w:pPr>
        <w:spacing w:line="360" w:lineRule="auto"/>
        <w:jc w:val="both"/>
      </w:pPr>
      <w:r>
        <w:tab/>
      </w:r>
      <w:r>
        <w:tab/>
      </w:r>
      <w:r>
        <w:tab/>
        <w:t>printf("Do you want to see some more?");</w:t>
      </w:r>
    </w:p>
    <w:p w:rsidR="00B965C3" w:rsidRDefault="00B965C3" w:rsidP="00097F52">
      <w:pPr>
        <w:spacing w:line="360" w:lineRule="auto"/>
        <w:jc w:val="both"/>
      </w:pPr>
      <w:r>
        <w:tab/>
      </w:r>
      <w:r>
        <w:tab/>
      </w:r>
      <w:r>
        <w:tab/>
        <w:t>gotoxy(10,13);</w:t>
      </w:r>
    </w:p>
    <w:p w:rsidR="00B965C3" w:rsidRDefault="00B965C3" w:rsidP="00097F52">
      <w:pPr>
        <w:spacing w:line="360" w:lineRule="auto"/>
        <w:jc w:val="both"/>
      </w:pPr>
      <w:r>
        <w:lastRenderedPageBreak/>
        <w:tab/>
      </w:r>
      <w:r>
        <w:tab/>
      </w:r>
      <w:r>
        <w:tab/>
        <w:t>printf("1. Yes.");</w:t>
      </w:r>
    </w:p>
    <w:p w:rsidR="00B965C3" w:rsidRDefault="00B965C3" w:rsidP="00097F52">
      <w:pPr>
        <w:spacing w:line="360" w:lineRule="auto"/>
        <w:jc w:val="both"/>
      </w:pPr>
      <w:r>
        <w:tab/>
      </w:r>
      <w:r>
        <w:tab/>
      </w:r>
      <w:r>
        <w:tab/>
        <w:t>gotoxy(10,14);</w:t>
      </w:r>
    </w:p>
    <w:p w:rsidR="00B965C3" w:rsidRDefault="00B965C3" w:rsidP="00097F52">
      <w:pPr>
        <w:spacing w:line="360" w:lineRule="auto"/>
        <w:jc w:val="both"/>
      </w:pPr>
      <w:r>
        <w:tab/>
      </w:r>
      <w:r>
        <w:tab/>
      </w:r>
      <w:r>
        <w:tab/>
        <w:t>printf("2. No.");</w:t>
      </w:r>
    </w:p>
    <w:p w:rsidR="00B965C3" w:rsidRDefault="00B965C3" w:rsidP="00097F52">
      <w:pPr>
        <w:spacing w:line="360" w:lineRule="auto"/>
        <w:jc w:val="both"/>
      </w:pPr>
      <w:r>
        <w:tab/>
      </w:r>
      <w:r>
        <w:tab/>
      </w:r>
      <w:r>
        <w:tab/>
        <w:t>gotoxy(10,16);</w:t>
      </w:r>
    </w:p>
    <w:p w:rsidR="00B965C3" w:rsidRDefault="00B965C3" w:rsidP="00097F52">
      <w:pPr>
        <w:spacing w:line="360" w:lineRule="auto"/>
        <w:jc w:val="both"/>
      </w:pPr>
      <w:r>
        <w:tab/>
      </w:r>
      <w:r>
        <w:tab/>
      </w:r>
      <w:r>
        <w:tab/>
        <w:t>printf("Your choice: ");</w:t>
      </w:r>
    </w:p>
    <w:p w:rsidR="00B965C3" w:rsidRDefault="00B965C3" w:rsidP="00097F52">
      <w:pPr>
        <w:spacing w:line="360" w:lineRule="auto"/>
        <w:jc w:val="both"/>
      </w:pPr>
      <w:r>
        <w:tab/>
      </w:r>
      <w:r>
        <w:tab/>
      </w:r>
      <w:r>
        <w:tab/>
        <w:t>scanf("%d",&amp;ch);</w:t>
      </w:r>
    </w:p>
    <w:p w:rsidR="00B965C3" w:rsidRDefault="00B965C3" w:rsidP="00097F52">
      <w:pPr>
        <w:spacing w:line="360" w:lineRule="auto"/>
        <w:jc w:val="both"/>
      </w:pPr>
      <w:r>
        <w:tab/>
      </w:r>
      <w:r>
        <w:tab/>
      </w:r>
      <w:r>
        <w:tab/>
        <w:t>if(ch==1)</w:t>
      </w:r>
    </w:p>
    <w:p w:rsidR="00B965C3" w:rsidRDefault="00B965C3" w:rsidP="00097F52">
      <w:pPr>
        <w:spacing w:line="360" w:lineRule="auto"/>
        <w:jc w:val="both"/>
      </w:pPr>
      <w:r>
        <w:tab/>
      </w:r>
      <w:r>
        <w:tab/>
      </w:r>
      <w:r>
        <w:tab/>
      </w:r>
      <w:r>
        <w:tab/>
        <w:t>quotes(midx,midy);</w:t>
      </w:r>
    </w:p>
    <w:p w:rsidR="00B965C3" w:rsidRDefault="00B965C3" w:rsidP="00097F52">
      <w:pPr>
        <w:spacing w:line="360" w:lineRule="auto"/>
        <w:jc w:val="both"/>
      </w:pPr>
      <w:r>
        <w:tab/>
      </w:r>
      <w:r>
        <w:tab/>
      </w:r>
      <w:r>
        <w:tab/>
        <w:t>else</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r>
      <w:r>
        <w:tab/>
      </w:r>
      <w:r>
        <w:tab/>
        <w:t>gotoxy(4,18);</w:t>
      </w:r>
    </w:p>
    <w:p w:rsidR="00B965C3" w:rsidRDefault="00B965C3" w:rsidP="00097F52">
      <w:pPr>
        <w:spacing w:line="360" w:lineRule="auto"/>
        <w:jc w:val="both"/>
      </w:pPr>
      <w:r>
        <w:tab/>
      </w:r>
      <w:r>
        <w:tab/>
      </w:r>
      <w:r>
        <w:tab/>
      </w:r>
      <w:r>
        <w:tab/>
        <w:t>printf("Ok, press any key to return to the main menu!");</w:t>
      </w:r>
    </w:p>
    <w:p w:rsidR="00B965C3" w:rsidRDefault="00B965C3" w:rsidP="00097F52">
      <w:pPr>
        <w:spacing w:line="360" w:lineRule="auto"/>
        <w:jc w:val="both"/>
      </w:pPr>
      <w:r>
        <w:tab/>
      </w:r>
      <w:r>
        <w:tab/>
      </w:r>
      <w:r>
        <w:tab/>
      </w:r>
      <w:r>
        <w:tab/>
        <w:t>getch(); assistant_menu(); break;</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t>else if(rv&gt;=75 &amp;&amp; rv&lt;80)</w:t>
      </w:r>
    </w:p>
    <w:p w:rsidR="00B965C3" w:rsidRDefault="00B965C3" w:rsidP="00097F52">
      <w:pPr>
        <w:spacing w:line="360" w:lineRule="auto"/>
        <w:jc w:val="both"/>
      </w:pPr>
      <w:r>
        <w:tab/>
      </w:r>
      <w:r>
        <w:tab/>
        <w:t>{</w:t>
      </w:r>
    </w:p>
    <w:p w:rsidR="00B965C3" w:rsidRDefault="00B965C3" w:rsidP="00097F52">
      <w:pPr>
        <w:spacing w:line="360" w:lineRule="auto"/>
        <w:jc w:val="both"/>
      </w:pPr>
      <w:r>
        <w:tab/>
      </w:r>
      <w:r>
        <w:tab/>
      </w:r>
      <w:r>
        <w:tab/>
        <w:t>printf("Never depend on single income. Make investments to create a second source");</w:t>
      </w:r>
    </w:p>
    <w:p w:rsidR="00B965C3" w:rsidRDefault="00B965C3" w:rsidP="00097F52">
      <w:pPr>
        <w:spacing w:line="360" w:lineRule="auto"/>
        <w:jc w:val="both"/>
      </w:pPr>
      <w:r>
        <w:tab/>
      </w:r>
      <w:r>
        <w:tab/>
      </w:r>
      <w:r>
        <w:tab/>
        <w:t>gotoxy(10,9);</w:t>
      </w:r>
    </w:p>
    <w:p w:rsidR="00B965C3" w:rsidRDefault="00B965C3" w:rsidP="00097F52">
      <w:pPr>
        <w:spacing w:line="360" w:lineRule="auto"/>
        <w:jc w:val="both"/>
      </w:pPr>
      <w:r>
        <w:tab/>
      </w:r>
      <w:r>
        <w:tab/>
      </w:r>
      <w:r>
        <w:tab/>
        <w:t>printf("-Warren Buffett");</w:t>
      </w:r>
    </w:p>
    <w:p w:rsidR="00B965C3" w:rsidRDefault="00B965C3" w:rsidP="00097F52">
      <w:pPr>
        <w:spacing w:line="360" w:lineRule="auto"/>
        <w:jc w:val="both"/>
      </w:pPr>
      <w:r>
        <w:tab/>
      </w:r>
      <w:r>
        <w:tab/>
      </w:r>
      <w:r>
        <w:tab/>
        <w:t>gotoxy(4,11);</w:t>
      </w:r>
    </w:p>
    <w:p w:rsidR="00B965C3" w:rsidRDefault="00B965C3" w:rsidP="00097F52">
      <w:pPr>
        <w:spacing w:line="360" w:lineRule="auto"/>
        <w:jc w:val="both"/>
      </w:pPr>
      <w:r>
        <w:tab/>
      </w:r>
      <w:r>
        <w:tab/>
      </w:r>
      <w:r>
        <w:tab/>
        <w:t>printf("Do you want to see some more?");</w:t>
      </w:r>
    </w:p>
    <w:p w:rsidR="00B965C3" w:rsidRDefault="00B965C3" w:rsidP="00097F52">
      <w:pPr>
        <w:spacing w:line="360" w:lineRule="auto"/>
        <w:jc w:val="both"/>
      </w:pPr>
      <w:r>
        <w:tab/>
      </w:r>
      <w:r>
        <w:tab/>
      </w:r>
      <w:r>
        <w:tab/>
        <w:t>gotoxy(10,13);</w:t>
      </w:r>
    </w:p>
    <w:p w:rsidR="00B965C3" w:rsidRDefault="00B965C3" w:rsidP="00097F52">
      <w:pPr>
        <w:spacing w:line="360" w:lineRule="auto"/>
        <w:jc w:val="both"/>
      </w:pPr>
      <w:r>
        <w:tab/>
      </w:r>
      <w:r>
        <w:tab/>
      </w:r>
      <w:r>
        <w:tab/>
        <w:t>printf("1. Yes.");</w:t>
      </w:r>
    </w:p>
    <w:p w:rsidR="00B965C3" w:rsidRDefault="00B965C3" w:rsidP="00097F52">
      <w:pPr>
        <w:spacing w:line="360" w:lineRule="auto"/>
        <w:jc w:val="both"/>
      </w:pPr>
      <w:r>
        <w:tab/>
      </w:r>
      <w:r>
        <w:tab/>
      </w:r>
      <w:r>
        <w:tab/>
        <w:t>gotoxy(10,14);</w:t>
      </w:r>
    </w:p>
    <w:p w:rsidR="00B965C3" w:rsidRDefault="00B965C3" w:rsidP="00097F52">
      <w:pPr>
        <w:spacing w:line="360" w:lineRule="auto"/>
        <w:jc w:val="both"/>
      </w:pPr>
      <w:r>
        <w:lastRenderedPageBreak/>
        <w:tab/>
      </w:r>
      <w:r>
        <w:tab/>
      </w:r>
      <w:r>
        <w:tab/>
        <w:t>printf("2. No.");</w:t>
      </w:r>
    </w:p>
    <w:p w:rsidR="00B965C3" w:rsidRDefault="00B965C3" w:rsidP="00097F52">
      <w:pPr>
        <w:spacing w:line="360" w:lineRule="auto"/>
        <w:jc w:val="both"/>
      </w:pPr>
      <w:r>
        <w:tab/>
      </w:r>
      <w:r>
        <w:tab/>
      </w:r>
      <w:r>
        <w:tab/>
        <w:t>gotoxy(10,16);</w:t>
      </w:r>
    </w:p>
    <w:p w:rsidR="00B965C3" w:rsidRDefault="00B965C3" w:rsidP="00097F52">
      <w:pPr>
        <w:spacing w:line="360" w:lineRule="auto"/>
        <w:jc w:val="both"/>
      </w:pPr>
      <w:r>
        <w:tab/>
      </w:r>
      <w:r>
        <w:tab/>
      </w:r>
      <w:r>
        <w:tab/>
        <w:t>printf("Your choice: ");</w:t>
      </w:r>
    </w:p>
    <w:p w:rsidR="00B965C3" w:rsidRDefault="00B965C3" w:rsidP="00097F52">
      <w:pPr>
        <w:spacing w:line="360" w:lineRule="auto"/>
        <w:jc w:val="both"/>
      </w:pPr>
      <w:r>
        <w:tab/>
      </w:r>
      <w:r>
        <w:tab/>
      </w:r>
      <w:r>
        <w:tab/>
        <w:t>scanf("%d",&amp;ch);</w:t>
      </w:r>
    </w:p>
    <w:p w:rsidR="00B965C3" w:rsidRDefault="00B965C3" w:rsidP="00097F52">
      <w:pPr>
        <w:spacing w:line="360" w:lineRule="auto"/>
        <w:jc w:val="both"/>
      </w:pPr>
      <w:r>
        <w:tab/>
      </w:r>
      <w:r>
        <w:tab/>
      </w:r>
      <w:r>
        <w:tab/>
        <w:t>if(ch==1)</w:t>
      </w:r>
    </w:p>
    <w:p w:rsidR="00B965C3" w:rsidRDefault="00B965C3" w:rsidP="00097F52">
      <w:pPr>
        <w:spacing w:line="360" w:lineRule="auto"/>
        <w:jc w:val="both"/>
      </w:pPr>
      <w:r>
        <w:tab/>
      </w:r>
      <w:r>
        <w:tab/>
      </w:r>
      <w:r>
        <w:tab/>
      </w:r>
      <w:r>
        <w:tab/>
        <w:t>quotes(midx,midy);</w:t>
      </w:r>
    </w:p>
    <w:p w:rsidR="00B965C3" w:rsidRDefault="00B965C3" w:rsidP="00097F52">
      <w:pPr>
        <w:spacing w:line="360" w:lineRule="auto"/>
        <w:jc w:val="both"/>
      </w:pPr>
      <w:r>
        <w:tab/>
      </w:r>
      <w:r>
        <w:tab/>
      </w:r>
      <w:r>
        <w:tab/>
        <w:t>else</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r>
      <w:r>
        <w:tab/>
      </w:r>
      <w:r>
        <w:tab/>
        <w:t>gotoxy(4,18);</w:t>
      </w:r>
    </w:p>
    <w:p w:rsidR="00B965C3" w:rsidRDefault="00B965C3" w:rsidP="00097F52">
      <w:pPr>
        <w:spacing w:line="360" w:lineRule="auto"/>
        <w:jc w:val="both"/>
      </w:pPr>
      <w:r>
        <w:tab/>
      </w:r>
      <w:r>
        <w:tab/>
      </w:r>
      <w:r>
        <w:tab/>
      </w:r>
      <w:r>
        <w:tab/>
        <w:t>printf("Ok, press any key to return to the main menu!");</w:t>
      </w:r>
    </w:p>
    <w:p w:rsidR="00B965C3" w:rsidRDefault="00B965C3" w:rsidP="00097F52">
      <w:pPr>
        <w:spacing w:line="360" w:lineRule="auto"/>
        <w:jc w:val="both"/>
      </w:pPr>
      <w:r>
        <w:tab/>
      </w:r>
      <w:r>
        <w:tab/>
      </w:r>
      <w:r>
        <w:tab/>
      </w:r>
      <w:r>
        <w:tab/>
        <w:t>getch(); assistant_menu(); break;</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t>}</w:t>
      </w:r>
    </w:p>
    <w:p w:rsidR="00B965C3" w:rsidRDefault="00B965C3" w:rsidP="00097F52">
      <w:pPr>
        <w:spacing w:line="360" w:lineRule="auto"/>
        <w:jc w:val="both"/>
      </w:pPr>
      <w:r>
        <w:tab/>
      </w:r>
      <w:r>
        <w:tab/>
        <w:t>else if(rv&gt;=80 &amp;&amp; rv&lt;85)</w:t>
      </w:r>
    </w:p>
    <w:p w:rsidR="00B965C3" w:rsidRDefault="00B965C3" w:rsidP="00097F52">
      <w:pPr>
        <w:spacing w:line="360" w:lineRule="auto"/>
        <w:jc w:val="both"/>
      </w:pPr>
      <w:r>
        <w:tab/>
      </w:r>
      <w:r>
        <w:tab/>
        <w:t>{</w:t>
      </w:r>
    </w:p>
    <w:p w:rsidR="00B965C3" w:rsidRDefault="00B965C3" w:rsidP="00097F52">
      <w:pPr>
        <w:spacing w:line="360" w:lineRule="auto"/>
        <w:jc w:val="both"/>
      </w:pPr>
      <w:r>
        <w:tab/>
      </w:r>
      <w:r>
        <w:tab/>
      </w:r>
      <w:r>
        <w:tab/>
        <w:t>printf("The more you learn, the more you earn.");</w:t>
      </w:r>
    </w:p>
    <w:p w:rsidR="00B965C3" w:rsidRDefault="00B965C3" w:rsidP="00097F52">
      <w:pPr>
        <w:spacing w:line="360" w:lineRule="auto"/>
        <w:jc w:val="both"/>
      </w:pPr>
      <w:r>
        <w:tab/>
      </w:r>
      <w:r>
        <w:tab/>
      </w:r>
      <w:r>
        <w:tab/>
        <w:t>gotoxy(10,9);</w:t>
      </w:r>
    </w:p>
    <w:p w:rsidR="00B965C3" w:rsidRDefault="00B965C3" w:rsidP="00097F52">
      <w:pPr>
        <w:spacing w:line="360" w:lineRule="auto"/>
        <w:jc w:val="both"/>
      </w:pPr>
      <w:r>
        <w:tab/>
      </w:r>
      <w:r>
        <w:tab/>
      </w:r>
      <w:r>
        <w:tab/>
        <w:t>printf("-Warren Buffett");</w:t>
      </w:r>
    </w:p>
    <w:p w:rsidR="00B965C3" w:rsidRDefault="00B965C3" w:rsidP="00097F52">
      <w:pPr>
        <w:spacing w:line="360" w:lineRule="auto"/>
        <w:jc w:val="both"/>
      </w:pPr>
      <w:r>
        <w:tab/>
      </w:r>
      <w:r>
        <w:tab/>
      </w:r>
      <w:r>
        <w:tab/>
        <w:t>gotoxy(4,11);</w:t>
      </w:r>
    </w:p>
    <w:p w:rsidR="00B965C3" w:rsidRDefault="00B965C3" w:rsidP="00097F52">
      <w:pPr>
        <w:spacing w:line="360" w:lineRule="auto"/>
        <w:jc w:val="both"/>
      </w:pPr>
      <w:r>
        <w:tab/>
      </w:r>
      <w:r>
        <w:tab/>
      </w:r>
      <w:r>
        <w:tab/>
        <w:t>printf("Do you want to see some more?");</w:t>
      </w:r>
    </w:p>
    <w:p w:rsidR="00B965C3" w:rsidRDefault="00B965C3" w:rsidP="00097F52">
      <w:pPr>
        <w:spacing w:line="360" w:lineRule="auto"/>
        <w:jc w:val="both"/>
      </w:pPr>
      <w:r>
        <w:tab/>
      </w:r>
      <w:r>
        <w:tab/>
      </w:r>
      <w:r>
        <w:tab/>
        <w:t>gotoxy(10,13);</w:t>
      </w:r>
    </w:p>
    <w:p w:rsidR="00B965C3" w:rsidRDefault="00B965C3" w:rsidP="00097F52">
      <w:pPr>
        <w:spacing w:line="360" w:lineRule="auto"/>
        <w:jc w:val="both"/>
      </w:pPr>
      <w:r>
        <w:tab/>
      </w:r>
      <w:r>
        <w:tab/>
      </w:r>
      <w:r>
        <w:tab/>
        <w:t>printf("1. Yes.");</w:t>
      </w:r>
    </w:p>
    <w:p w:rsidR="00B965C3" w:rsidRDefault="00B965C3" w:rsidP="00097F52">
      <w:pPr>
        <w:spacing w:line="360" w:lineRule="auto"/>
        <w:jc w:val="both"/>
      </w:pPr>
      <w:r>
        <w:tab/>
      </w:r>
      <w:r>
        <w:tab/>
      </w:r>
      <w:r>
        <w:tab/>
        <w:t>gotoxy(10,14);</w:t>
      </w:r>
    </w:p>
    <w:p w:rsidR="00B965C3" w:rsidRDefault="00B965C3" w:rsidP="00097F52">
      <w:pPr>
        <w:spacing w:line="360" w:lineRule="auto"/>
        <w:jc w:val="both"/>
      </w:pPr>
      <w:r>
        <w:tab/>
      </w:r>
      <w:r>
        <w:tab/>
      </w:r>
      <w:r>
        <w:tab/>
        <w:t>printf("2. No.");</w:t>
      </w:r>
    </w:p>
    <w:p w:rsidR="00B965C3" w:rsidRDefault="00B965C3" w:rsidP="00097F52">
      <w:pPr>
        <w:spacing w:line="360" w:lineRule="auto"/>
        <w:jc w:val="both"/>
      </w:pPr>
      <w:r>
        <w:lastRenderedPageBreak/>
        <w:tab/>
      </w:r>
      <w:r>
        <w:tab/>
      </w:r>
      <w:r>
        <w:tab/>
        <w:t>gotoxy(10,16);</w:t>
      </w:r>
    </w:p>
    <w:p w:rsidR="00B965C3" w:rsidRDefault="00B965C3" w:rsidP="00097F52">
      <w:pPr>
        <w:spacing w:line="360" w:lineRule="auto"/>
        <w:jc w:val="both"/>
      </w:pPr>
      <w:r>
        <w:tab/>
      </w:r>
      <w:r>
        <w:tab/>
      </w:r>
      <w:r>
        <w:tab/>
        <w:t>printf("Your choice: ");</w:t>
      </w:r>
    </w:p>
    <w:p w:rsidR="00B965C3" w:rsidRDefault="00B965C3" w:rsidP="00097F52">
      <w:pPr>
        <w:spacing w:line="360" w:lineRule="auto"/>
        <w:jc w:val="both"/>
      </w:pPr>
      <w:r>
        <w:tab/>
      </w:r>
      <w:r>
        <w:tab/>
      </w:r>
      <w:r>
        <w:tab/>
        <w:t>scanf("%d",&amp;ch);</w:t>
      </w:r>
    </w:p>
    <w:p w:rsidR="00B965C3" w:rsidRDefault="00B965C3" w:rsidP="00097F52">
      <w:pPr>
        <w:spacing w:line="360" w:lineRule="auto"/>
        <w:jc w:val="both"/>
      </w:pPr>
      <w:r>
        <w:tab/>
      </w:r>
      <w:r>
        <w:tab/>
      </w:r>
      <w:r>
        <w:tab/>
        <w:t>if(ch==1)</w:t>
      </w:r>
    </w:p>
    <w:p w:rsidR="00B965C3" w:rsidRDefault="00B965C3" w:rsidP="00097F52">
      <w:pPr>
        <w:spacing w:line="360" w:lineRule="auto"/>
        <w:jc w:val="both"/>
      </w:pPr>
      <w:r>
        <w:tab/>
      </w:r>
      <w:r>
        <w:tab/>
      </w:r>
      <w:r>
        <w:tab/>
      </w:r>
      <w:r>
        <w:tab/>
        <w:t>quotes(midx,midy);</w:t>
      </w:r>
    </w:p>
    <w:p w:rsidR="00B965C3" w:rsidRDefault="00B965C3" w:rsidP="00097F52">
      <w:pPr>
        <w:spacing w:line="360" w:lineRule="auto"/>
        <w:jc w:val="both"/>
      </w:pPr>
      <w:r>
        <w:tab/>
      </w:r>
      <w:r>
        <w:tab/>
      </w:r>
      <w:r>
        <w:tab/>
        <w:t>else</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r>
      <w:r>
        <w:tab/>
      </w:r>
      <w:r>
        <w:tab/>
        <w:t>gotoxy(4,18);</w:t>
      </w:r>
    </w:p>
    <w:p w:rsidR="00B965C3" w:rsidRDefault="00B965C3" w:rsidP="00097F52">
      <w:pPr>
        <w:spacing w:line="360" w:lineRule="auto"/>
        <w:jc w:val="both"/>
      </w:pPr>
      <w:r>
        <w:tab/>
      </w:r>
      <w:r>
        <w:tab/>
      </w:r>
      <w:r>
        <w:tab/>
      </w:r>
      <w:r>
        <w:tab/>
        <w:t>printf("Ok, press any key to return to the main menu!");</w:t>
      </w:r>
    </w:p>
    <w:p w:rsidR="00B965C3" w:rsidRDefault="00B965C3" w:rsidP="00097F52">
      <w:pPr>
        <w:spacing w:line="360" w:lineRule="auto"/>
        <w:jc w:val="both"/>
      </w:pPr>
      <w:r>
        <w:tab/>
      </w:r>
      <w:r>
        <w:tab/>
      </w:r>
      <w:r>
        <w:tab/>
      </w:r>
      <w:r>
        <w:tab/>
        <w:t>getch(); assistant_menu(); break;</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t>}</w:t>
      </w:r>
    </w:p>
    <w:p w:rsidR="00B965C3" w:rsidRDefault="00B965C3" w:rsidP="00097F52">
      <w:pPr>
        <w:spacing w:line="360" w:lineRule="auto"/>
        <w:jc w:val="both"/>
      </w:pPr>
      <w:r>
        <w:tab/>
      </w:r>
      <w:r>
        <w:tab/>
        <w:t>else if(rv&gt;=85 &amp;&amp; rv&lt;90)</w:t>
      </w:r>
    </w:p>
    <w:p w:rsidR="00B965C3" w:rsidRDefault="00B965C3" w:rsidP="00097F52">
      <w:pPr>
        <w:spacing w:line="360" w:lineRule="auto"/>
        <w:jc w:val="both"/>
      </w:pPr>
      <w:r>
        <w:tab/>
      </w:r>
      <w:r>
        <w:tab/>
        <w:t>{</w:t>
      </w:r>
    </w:p>
    <w:p w:rsidR="00B965C3" w:rsidRDefault="00B965C3" w:rsidP="00097F52">
      <w:pPr>
        <w:spacing w:line="360" w:lineRule="auto"/>
        <w:jc w:val="both"/>
      </w:pPr>
      <w:r>
        <w:tab/>
      </w:r>
      <w:r>
        <w:tab/>
      </w:r>
      <w:r>
        <w:tab/>
        <w:t>printf("The trouble for most people is they don't decide to get wealthy, they just");</w:t>
      </w:r>
    </w:p>
    <w:p w:rsidR="00B965C3" w:rsidRDefault="00B965C3" w:rsidP="00097F52">
      <w:pPr>
        <w:spacing w:line="360" w:lineRule="auto"/>
        <w:jc w:val="both"/>
      </w:pPr>
      <w:r>
        <w:tab/>
      </w:r>
      <w:r>
        <w:tab/>
      </w:r>
      <w:r>
        <w:tab/>
        <w:t>gotoxy(4,9);</w:t>
      </w:r>
    </w:p>
    <w:p w:rsidR="00B965C3" w:rsidRDefault="00B965C3" w:rsidP="00097F52">
      <w:pPr>
        <w:spacing w:line="360" w:lineRule="auto"/>
        <w:jc w:val="both"/>
      </w:pPr>
      <w:r>
        <w:tab/>
      </w:r>
      <w:r>
        <w:tab/>
      </w:r>
      <w:r>
        <w:tab/>
        <w:t>printf("dream about it. ");</w:t>
      </w:r>
    </w:p>
    <w:p w:rsidR="00B965C3" w:rsidRDefault="00B965C3" w:rsidP="00097F52">
      <w:pPr>
        <w:spacing w:line="360" w:lineRule="auto"/>
        <w:jc w:val="both"/>
      </w:pPr>
      <w:r>
        <w:tab/>
      </w:r>
      <w:r>
        <w:tab/>
      </w:r>
      <w:r>
        <w:tab/>
        <w:t>gotoxy(10,10);</w:t>
      </w:r>
    </w:p>
    <w:p w:rsidR="00B965C3" w:rsidRDefault="00B965C3" w:rsidP="00097F52">
      <w:pPr>
        <w:spacing w:line="360" w:lineRule="auto"/>
        <w:jc w:val="both"/>
      </w:pPr>
      <w:r>
        <w:tab/>
      </w:r>
      <w:r>
        <w:tab/>
      </w:r>
      <w:r>
        <w:tab/>
        <w:t>printf("-Michael Masters");</w:t>
      </w:r>
    </w:p>
    <w:p w:rsidR="00B965C3" w:rsidRDefault="00B965C3" w:rsidP="00097F52">
      <w:pPr>
        <w:spacing w:line="360" w:lineRule="auto"/>
        <w:jc w:val="both"/>
      </w:pPr>
      <w:r>
        <w:tab/>
      </w:r>
      <w:r>
        <w:tab/>
      </w:r>
      <w:r>
        <w:tab/>
        <w:t>gotoxy(4,12);</w:t>
      </w:r>
    </w:p>
    <w:p w:rsidR="00B965C3" w:rsidRDefault="00B965C3" w:rsidP="00097F52">
      <w:pPr>
        <w:spacing w:line="360" w:lineRule="auto"/>
        <w:jc w:val="both"/>
      </w:pPr>
      <w:r>
        <w:tab/>
      </w:r>
      <w:r>
        <w:tab/>
      </w:r>
      <w:r>
        <w:tab/>
        <w:t>printf("Do you want to see some more?");</w:t>
      </w:r>
    </w:p>
    <w:p w:rsidR="00B965C3" w:rsidRDefault="00B965C3" w:rsidP="00097F52">
      <w:pPr>
        <w:spacing w:line="360" w:lineRule="auto"/>
        <w:jc w:val="both"/>
      </w:pPr>
      <w:r>
        <w:tab/>
      </w:r>
      <w:r>
        <w:tab/>
      </w:r>
      <w:r>
        <w:tab/>
        <w:t>gotoxy(10,14);</w:t>
      </w:r>
    </w:p>
    <w:p w:rsidR="00B965C3" w:rsidRDefault="00B965C3" w:rsidP="00097F52">
      <w:pPr>
        <w:spacing w:line="360" w:lineRule="auto"/>
        <w:jc w:val="both"/>
      </w:pPr>
      <w:r>
        <w:tab/>
      </w:r>
      <w:r>
        <w:tab/>
      </w:r>
      <w:r>
        <w:tab/>
        <w:t>printf("1. Yes.");</w:t>
      </w:r>
    </w:p>
    <w:p w:rsidR="00B965C3" w:rsidRDefault="00B965C3" w:rsidP="00097F52">
      <w:pPr>
        <w:spacing w:line="360" w:lineRule="auto"/>
        <w:jc w:val="both"/>
      </w:pPr>
      <w:r>
        <w:tab/>
      </w:r>
      <w:r>
        <w:tab/>
      </w:r>
      <w:r>
        <w:tab/>
        <w:t>gotoxy(10,15);</w:t>
      </w:r>
    </w:p>
    <w:p w:rsidR="00B965C3" w:rsidRDefault="00B965C3" w:rsidP="00097F52">
      <w:pPr>
        <w:spacing w:line="360" w:lineRule="auto"/>
        <w:jc w:val="both"/>
      </w:pPr>
      <w:r>
        <w:lastRenderedPageBreak/>
        <w:tab/>
      </w:r>
      <w:r>
        <w:tab/>
      </w:r>
      <w:r>
        <w:tab/>
        <w:t>printf("2. No.");</w:t>
      </w:r>
    </w:p>
    <w:p w:rsidR="00B965C3" w:rsidRDefault="00B965C3" w:rsidP="00097F52">
      <w:pPr>
        <w:spacing w:line="360" w:lineRule="auto"/>
        <w:jc w:val="both"/>
      </w:pPr>
      <w:r>
        <w:tab/>
      </w:r>
      <w:r>
        <w:tab/>
      </w:r>
      <w:r>
        <w:tab/>
        <w:t>gotoxy(10,17);</w:t>
      </w:r>
    </w:p>
    <w:p w:rsidR="00B965C3" w:rsidRDefault="00B965C3" w:rsidP="00097F52">
      <w:pPr>
        <w:spacing w:line="360" w:lineRule="auto"/>
        <w:jc w:val="both"/>
      </w:pPr>
      <w:r>
        <w:tab/>
      </w:r>
      <w:r>
        <w:tab/>
      </w:r>
      <w:r>
        <w:tab/>
        <w:t>printf("Your choice: ");</w:t>
      </w:r>
    </w:p>
    <w:p w:rsidR="00B965C3" w:rsidRDefault="00B965C3" w:rsidP="00097F52">
      <w:pPr>
        <w:spacing w:line="360" w:lineRule="auto"/>
        <w:jc w:val="both"/>
      </w:pPr>
      <w:r>
        <w:tab/>
      </w:r>
      <w:r>
        <w:tab/>
      </w:r>
      <w:r>
        <w:tab/>
        <w:t>scanf("%d",&amp;ch);</w:t>
      </w:r>
    </w:p>
    <w:p w:rsidR="00B965C3" w:rsidRDefault="00B965C3" w:rsidP="00097F52">
      <w:pPr>
        <w:spacing w:line="360" w:lineRule="auto"/>
        <w:jc w:val="both"/>
      </w:pPr>
      <w:r>
        <w:tab/>
      </w:r>
      <w:r>
        <w:tab/>
      </w:r>
      <w:r>
        <w:tab/>
        <w:t>if(ch==1)</w:t>
      </w:r>
    </w:p>
    <w:p w:rsidR="00B965C3" w:rsidRDefault="00B965C3" w:rsidP="00097F52">
      <w:pPr>
        <w:spacing w:line="360" w:lineRule="auto"/>
        <w:jc w:val="both"/>
      </w:pPr>
      <w:r>
        <w:tab/>
      </w:r>
      <w:r>
        <w:tab/>
      </w:r>
      <w:r>
        <w:tab/>
      </w:r>
      <w:r>
        <w:tab/>
        <w:t>quotes(midx,midy);</w:t>
      </w:r>
    </w:p>
    <w:p w:rsidR="00B965C3" w:rsidRDefault="00B965C3" w:rsidP="00097F52">
      <w:pPr>
        <w:spacing w:line="360" w:lineRule="auto"/>
        <w:jc w:val="both"/>
      </w:pPr>
      <w:r>
        <w:tab/>
      </w:r>
      <w:r>
        <w:tab/>
      </w:r>
      <w:r>
        <w:tab/>
        <w:t>else</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r>
      <w:r>
        <w:tab/>
      </w:r>
      <w:r>
        <w:tab/>
        <w:t>gotoxy(4,19);</w:t>
      </w:r>
    </w:p>
    <w:p w:rsidR="00B965C3" w:rsidRDefault="00B965C3" w:rsidP="00097F52">
      <w:pPr>
        <w:spacing w:line="360" w:lineRule="auto"/>
        <w:jc w:val="both"/>
      </w:pPr>
      <w:r>
        <w:tab/>
      </w:r>
      <w:r>
        <w:tab/>
      </w:r>
      <w:r>
        <w:tab/>
      </w:r>
      <w:r>
        <w:tab/>
        <w:t>printf("Ok, press any key to return to the main menu!");</w:t>
      </w:r>
    </w:p>
    <w:p w:rsidR="00B965C3" w:rsidRDefault="00B965C3" w:rsidP="00097F52">
      <w:pPr>
        <w:spacing w:line="360" w:lineRule="auto"/>
        <w:jc w:val="both"/>
      </w:pPr>
      <w:r>
        <w:tab/>
      </w:r>
      <w:r>
        <w:tab/>
      </w:r>
      <w:r>
        <w:tab/>
      </w:r>
      <w:r>
        <w:tab/>
        <w:t>getch(); assistant_menu(); break;</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t>}</w:t>
      </w:r>
    </w:p>
    <w:p w:rsidR="00B965C3" w:rsidRDefault="00B965C3" w:rsidP="00097F52">
      <w:pPr>
        <w:spacing w:line="360" w:lineRule="auto"/>
        <w:jc w:val="both"/>
      </w:pPr>
      <w:r>
        <w:tab/>
      </w:r>
      <w:r>
        <w:tab/>
        <w:t>else if(rv&gt;=90 &amp;&amp; rv&lt;95)</w:t>
      </w:r>
    </w:p>
    <w:p w:rsidR="00B965C3" w:rsidRDefault="00B965C3" w:rsidP="00097F52">
      <w:pPr>
        <w:spacing w:line="360" w:lineRule="auto"/>
        <w:jc w:val="both"/>
      </w:pPr>
      <w:r>
        <w:tab/>
      </w:r>
      <w:r>
        <w:tab/>
        <w:t>{</w:t>
      </w:r>
    </w:p>
    <w:p w:rsidR="00B965C3" w:rsidRDefault="00B965C3" w:rsidP="00097F52">
      <w:pPr>
        <w:spacing w:line="360" w:lineRule="auto"/>
        <w:jc w:val="both"/>
      </w:pPr>
      <w:r>
        <w:tab/>
      </w:r>
      <w:r>
        <w:tab/>
      </w:r>
      <w:r>
        <w:tab/>
        <w:t>printf("All my life I knew that there was all the money you could want out there.");</w:t>
      </w:r>
    </w:p>
    <w:p w:rsidR="00B965C3" w:rsidRDefault="00B965C3" w:rsidP="00097F52">
      <w:pPr>
        <w:spacing w:line="360" w:lineRule="auto"/>
        <w:jc w:val="both"/>
      </w:pPr>
      <w:r>
        <w:tab/>
      </w:r>
      <w:r>
        <w:tab/>
      </w:r>
      <w:r>
        <w:tab/>
        <w:t>gotoxy(4,9);</w:t>
      </w:r>
    </w:p>
    <w:p w:rsidR="00B965C3" w:rsidRDefault="00B965C3" w:rsidP="00097F52">
      <w:pPr>
        <w:spacing w:line="360" w:lineRule="auto"/>
        <w:jc w:val="both"/>
      </w:pPr>
      <w:r>
        <w:tab/>
      </w:r>
      <w:r>
        <w:tab/>
      </w:r>
      <w:r>
        <w:tab/>
        <w:t>printf("All you have to do is go after it. ");</w:t>
      </w:r>
    </w:p>
    <w:p w:rsidR="00B965C3" w:rsidRDefault="00B965C3" w:rsidP="00097F52">
      <w:pPr>
        <w:spacing w:line="360" w:lineRule="auto"/>
        <w:jc w:val="both"/>
      </w:pPr>
      <w:r>
        <w:tab/>
      </w:r>
      <w:r>
        <w:tab/>
      </w:r>
      <w:r>
        <w:tab/>
        <w:t>gotoxy(10,10);</w:t>
      </w:r>
    </w:p>
    <w:p w:rsidR="00B965C3" w:rsidRDefault="00B965C3" w:rsidP="00097F52">
      <w:pPr>
        <w:spacing w:line="360" w:lineRule="auto"/>
        <w:jc w:val="both"/>
      </w:pPr>
      <w:r>
        <w:tab/>
      </w:r>
      <w:r>
        <w:tab/>
      </w:r>
      <w:r>
        <w:tab/>
        <w:t>printf("-Curtis Carlson");</w:t>
      </w:r>
    </w:p>
    <w:p w:rsidR="00B965C3" w:rsidRDefault="00B965C3" w:rsidP="00097F52">
      <w:pPr>
        <w:spacing w:line="360" w:lineRule="auto"/>
        <w:jc w:val="both"/>
      </w:pPr>
      <w:r>
        <w:tab/>
      </w:r>
      <w:r>
        <w:tab/>
      </w:r>
      <w:r>
        <w:tab/>
        <w:t>gotoxy(4,12);</w:t>
      </w:r>
    </w:p>
    <w:p w:rsidR="00B965C3" w:rsidRDefault="00B965C3" w:rsidP="00097F52">
      <w:pPr>
        <w:spacing w:line="360" w:lineRule="auto"/>
        <w:jc w:val="both"/>
      </w:pPr>
      <w:r>
        <w:tab/>
      </w:r>
      <w:r>
        <w:tab/>
      </w:r>
      <w:r>
        <w:tab/>
        <w:t>printf("Do you want to see some more?");</w:t>
      </w:r>
    </w:p>
    <w:p w:rsidR="00B965C3" w:rsidRDefault="00B965C3" w:rsidP="00097F52">
      <w:pPr>
        <w:spacing w:line="360" w:lineRule="auto"/>
        <w:jc w:val="both"/>
      </w:pPr>
      <w:r>
        <w:tab/>
      </w:r>
      <w:r>
        <w:tab/>
      </w:r>
      <w:r>
        <w:tab/>
        <w:t>gotoxy(10,14);</w:t>
      </w:r>
    </w:p>
    <w:p w:rsidR="00B965C3" w:rsidRDefault="00B965C3" w:rsidP="00097F52">
      <w:pPr>
        <w:spacing w:line="360" w:lineRule="auto"/>
        <w:jc w:val="both"/>
      </w:pPr>
      <w:r>
        <w:tab/>
      </w:r>
      <w:r>
        <w:tab/>
      </w:r>
      <w:r>
        <w:tab/>
        <w:t>printf("1. Yes.");</w:t>
      </w:r>
    </w:p>
    <w:p w:rsidR="00B965C3" w:rsidRDefault="00B965C3" w:rsidP="00097F52">
      <w:pPr>
        <w:spacing w:line="360" w:lineRule="auto"/>
        <w:jc w:val="both"/>
      </w:pPr>
      <w:r>
        <w:lastRenderedPageBreak/>
        <w:tab/>
      </w:r>
      <w:r>
        <w:tab/>
      </w:r>
      <w:r>
        <w:tab/>
        <w:t>gotoxy(10,15);</w:t>
      </w:r>
    </w:p>
    <w:p w:rsidR="00B965C3" w:rsidRDefault="00B965C3" w:rsidP="00097F52">
      <w:pPr>
        <w:spacing w:line="360" w:lineRule="auto"/>
        <w:jc w:val="both"/>
      </w:pPr>
      <w:r>
        <w:tab/>
      </w:r>
      <w:r>
        <w:tab/>
      </w:r>
      <w:r>
        <w:tab/>
        <w:t>printf("2. No.");</w:t>
      </w:r>
    </w:p>
    <w:p w:rsidR="00B965C3" w:rsidRDefault="00B965C3" w:rsidP="00097F52">
      <w:pPr>
        <w:spacing w:line="360" w:lineRule="auto"/>
        <w:jc w:val="both"/>
      </w:pPr>
      <w:r>
        <w:tab/>
      </w:r>
      <w:r>
        <w:tab/>
      </w:r>
      <w:r>
        <w:tab/>
        <w:t>gotoxy(10,17);</w:t>
      </w:r>
    </w:p>
    <w:p w:rsidR="00B965C3" w:rsidRDefault="00B965C3" w:rsidP="00097F52">
      <w:pPr>
        <w:spacing w:line="360" w:lineRule="auto"/>
        <w:jc w:val="both"/>
      </w:pPr>
      <w:r>
        <w:tab/>
      </w:r>
      <w:r>
        <w:tab/>
      </w:r>
      <w:r>
        <w:tab/>
        <w:t>printf("Your choice: ");</w:t>
      </w:r>
    </w:p>
    <w:p w:rsidR="00B965C3" w:rsidRDefault="00B965C3" w:rsidP="00097F52">
      <w:pPr>
        <w:spacing w:line="360" w:lineRule="auto"/>
        <w:jc w:val="both"/>
      </w:pPr>
      <w:r>
        <w:tab/>
      </w:r>
      <w:r>
        <w:tab/>
      </w:r>
      <w:r>
        <w:tab/>
        <w:t>scanf("%d",&amp;ch);</w:t>
      </w:r>
    </w:p>
    <w:p w:rsidR="00B965C3" w:rsidRDefault="00B965C3" w:rsidP="00097F52">
      <w:pPr>
        <w:spacing w:line="360" w:lineRule="auto"/>
        <w:jc w:val="both"/>
      </w:pPr>
      <w:r>
        <w:tab/>
      </w:r>
      <w:r>
        <w:tab/>
      </w:r>
      <w:r>
        <w:tab/>
        <w:t>if(ch==1)</w:t>
      </w:r>
    </w:p>
    <w:p w:rsidR="00B965C3" w:rsidRDefault="00B965C3" w:rsidP="00097F52">
      <w:pPr>
        <w:spacing w:line="360" w:lineRule="auto"/>
        <w:jc w:val="both"/>
      </w:pPr>
      <w:r>
        <w:tab/>
      </w:r>
      <w:r>
        <w:tab/>
      </w:r>
      <w:r>
        <w:tab/>
      </w:r>
      <w:r>
        <w:tab/>
        <w:t>quotes(midx,midy);</w:t>
      </w:r>
    </w:p>
    <w:p w:rsidR="00B965C3" w:rsidRDefault="00B965C3" w:rsidP="00097F52">
      <w:pPr>
        <w:spacing w:line="360" w:lineRule="auto"/>
        <w:jc w:val="both"/>
      </w:pPr>
      <w:r>
        <w:tab/>
      </w:r>
      <w:r>
        <w:tab/>
      </w:r>
      <w:r>
        <w:tab/>
        <w:t>else</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r>
      <w:r>
        <w:tab/>
      </w:r>
      <w:r>
        <w:tab/>
        <w:t>gotoxy(4,19);</w:t>
      </w:r>
    </w:p>
    <w:p w:rsidR="00B965C3" w:rsidRDefault="00B965C3" w:rsidP="00097F52">
      <w:pPr>
        <w:spacing w:line="360" w:lineRule="auto"/>
        <w:jc w:val="both"/>
      </w:pPr>
      <w:r>
        <w:tab/>
      </w:r>
      <w:r>
        <w:tab/>
      </w:r>
      <w:r>
        <w:tab/>
      </w:r>
      <w:r>
        <w:tab/>
        <w:t>printf("Ok, press any key to return to the main menu!");</w:t>
      </w:r>
    </w:p>
    <w:p w:rsidR="00B965C3" w:rsidRDefault="00B965C3" w:rsidP="00097F52">
      <w:pPr>
        <w:spacing w:line="360" w:lineRule="auto"/>
        <w:jc w:val="both"/>
      </w:pPr>
      <w:r>
        <w:tab/>
      </w:r>
      <w:r>
        <w:tab/>
      </w:r>
      <w:r>
        <w:tab/>
      </w:r>
      <w:r>
        <w:tab/>
        <w:t>getch(); assistant_menu(); break;</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t>else if(rv&gt;=95 &amp;&amp; rv&lt;100)</w:t>
      </w:r>
    </w:p>
    <w:p w:rsidR="00B965C3" w:rsidRDefault="00B965C3" w:rsidP="00097F52">
      <w:pPr>
        <w:spacing w:line="360" w:lineRule="auto"/>
        <w:jc w:val="both"/>
      </w:pPr>
      <w:r>
        <w:tab/>
      </w:r>
      <w:r>
        <w:tab/>
        <w:t>{</w:t>
      </w:r>
    </w:p>
    <w:p w:rsidR="00B965C3" w:rsidRDefault="00B965C3" w:rsidP="00097F52">
      <w:pPr>
        <w:spacing w:line="360" w:lineRule="auto"/>
        <w:jc w:val="both"/>
      </w:pPr>
      <w:r>
        <w:tab/>
      </w:r>
      <w:r>
        <w:tab/>
      </w:r>
      <w:r>
        <w:tab/>
        <w:t>printf("People dont change, circumstances do! ");</w:t>
      </w:r>
    </w:p>
    <w:p w:rsidR="00B965C3" w:rsidRDefault="00B965C3" w:rsidP="00097F52">
      <w:pPr>
        <w:spacing w:line="360" w:lineRule="auto"/>
        <w:jc w:val="both"/>
      </w:pPr>
      <w:r>
        <w:tab/>
      </w:r>
      <w:r>
        <w:tab/>
      </w:r>
      <w:r>
        <w:tab/>
        <w:t>gotoxy(10,9);</w:t>
      </w:r>
    </w:p>
    <w:p w:rsidR="00B965C3" w:rsidRDefault="00B965C3" w:rsidP="00097F52">
      <w:pPr>
        <w:spacing w:line="360" w:lineRule="auto"/>
        <w:jc w:val="both"/>
      </w:pPr>
      <w:r>
        <w:tab/>
      </w:r>
      <w:r>
        <w:tab/>
      </w:r>
      <w:r>
        <w:tab/>
        <w:t>printf("-Sohail Ansari");</w:t>
      </w:r>
    </w:p>
    <w:p w:rsidR="00B965C3" w:rsidRDefault="00B965C3" w:rsidP="00097F52">
      <w:pPr>
        <w:spacing w:line="360" w:lineRule="auto"/>
        <w:jc w:val="both"/>
      </w:pPr>
      <w:r>
        <w:tab/>
      </w:r>
      <w:r>
        <w:tab/>
      </w:r>
      <w:r>
        <w:tab/>
        <w:t>gotoxy(4,11);</w:t>
      </w:r>
    </w:p>
    <w:p w:rsidR="00B965C3" w:rsidRDefault="00B965C3" w:rsidP="00097F52">
      <w:pPr>
        <w:spacing w:line="360" w:lineRule="auto"/>
        <w:jc w:val="both"/>
      </w:pPr>
      <w:r>
        <w:tab/>
      </w:r>
      <w:r>
        <w:tab/>
      </w:r>
      <w:r>
        <w:tab/>
        <w:t>printf("Do you want to see some more?");</w:t>
      </w:r>
    </w:p>
    <w:p w:rsidR="00B965C3" w:rsidRDefault="00B965C3" w:rsidP="00097F52">
      <w:pPr>
        <w:spacing w:line="360" w:lineRule="auto"/>
        <w:jc w:val="both"/>
      </w:pPr>
      <w:r>
        <w:tab/>
      </w:r>
      <w:r>
        <w:tab/>
      </w:r>
      <w:r>
        <w:tab/>
        <w:t>gotoxy(10,13);</w:t>
      </w:r>
    </w:p>
    <w:p w:rsidR="00B965C3" w:rsidRDefault="00B965C3" w:rsidP="00097F52">
      <w:pPr>
        <w:spacing w:line="360" w:lineRule="auto"/>
        <w:jc w:val="both"/>
      </w:pPr>
      <w:r>
        <w:tab/>
      </w:r>
      <w:r>
        <w:tab/>
      </w:r>
      <w:r>
        <w:tab/>
        <w:t>printf("1. Yes.");</w:t>
      </w:r>
    </w:p>
    <w:p w:rsidR="00B965C3" w:rsidRDefault="00B965C3" w:rsidP="00097F52">
      <w:pPr>
        <w:spacing w:line="360" w:lineRule="auto"/>
        <w:jc w:val="both"/>
      </w:pPr>
      <w:r>
        <w:tab/>
      </w:r>
      <w:r>
        <w:tab/>
      </w:r>
      <w:r>
        <w:tab/>
        <w:t>gotoxy(10,14);</w:t>
      </w:r>
    </w:p>
    <w:p w:rsidR="00B965C3" w:rsidRDefault="00B965C3" w:rsidP="00097F52">
      <w:pPr>
        <w:spacing w:line="360" w:lineRule="auto"/>
        <w:jc w:val="both"/>
      </w:pPr>
      <w:r>
        <w:tab/>
      </w:r>
      <w:r>
        <w:tab/>
      </w:r>
      <w:r>
        <w:tab/>
        <w:t>printf("2. No.");</w:t>
      </w:r>
    </w:p>
    <w:p w:rsidR="00B965C3" w:rsidRDefault="00B965C3" w:rsidP="00097F52">
      <w:pPr>
        <w:spacing w:line="360" w:lineRule="auto"/>
        <w:jc w:val="both"/>
      </w:pPr>
      <w:r>
        <w:lastRenderedPageBreak/>
        <w:tab/>
      </w:r>
      <w:r>
        <w:tab/>
      </w:r>
      <w:r>
        <w:tab/>
        <w:t>gotoxy(10,16);</w:t>
      </w:r>
    </w:p>
    <w:p w:rsidR="00B965C3" w:rsidRDefault="00B965C3" w:rsidP="00097F52">
      <w:pPr>
        <w:spacing w:line="360" w:lineRule="auto"/>
        <w:jc w:val="both"/>
      </w:pPr>
      <w:r>
        <w:tab/>
      </w:r>
      <w:r>
        <w:tab/>
      </w:r>
      <w:r>
        <w:tab/>
        <w:t>printf("Your choice: ");</w:t>
      </w:r>
    </w:p>
    <w:p w:rsidR="00B965C3" w:rsidRDefault="00B965C3" w:rsidP="00097F52">
      <w:pPr>
        <w:spacing w:line="360" w:lineRule="auto"/>
        <w:jc w:val="both"/>
      </w:pPr>
      <w:r>
        <w:tab/>
      </w:r>
      <w:r>
        <w:tab/>
      </w:r>
      <w:r>
        <w:tab/>
        <w:t>scanf("%d",&amp;ch);</w:t>
      </w:r>
    </w:p>
    <w:p w:rsidR="00B965C3" w:rsidRDefault="00B965C3" w:rsidP="00097F52">
      <w:pPr>
        <w:spacing w:line="360" w:lineRule="auto"/>
        <w:jc w:val="both"/>
      </w:pPr>
      <w:r>
        <w:tab/>
      </w:r>
      <w:r>
        <w:tab/>
      </w:r>
      <w:r>
        <w:tab/>
        <w:t>if(ch==1)</w:t>
      </w:r>
    </w:p>
    <w:p w:rsidR="00B965C3" w:rsidRDefault="00B965C3" w:rsidP="00097F52">
      <w:pPr>
        <w:spacing w:line="360" w:lineRule="auto"/>
        <w:jc w:val="both"/>
      </w:pPr>
      <w:r>
        <w:tab/>
      </w:r>
      <w:r>
        <w:tab/>
      </w:r>
      <w:r>
        <w:tab/>
      </w:r>
      <w:r>
        <w:tab/>
        <w:t>quotes(midx,midy);</w:t>
      </w:r>
    </w:p>
    <w:p w:rsidR="00B965C3" w:rsidRDefault="00B965C3" w:rsidP="00097F52">
      <w:pPr>
        <w:spacing w:line="360" w:lineRule="auto"/>
        <w:jc w:val="both"/>
      </w:pPr>
      <w:r>
        <w:tab/>
      </w:r>
      <w:r>
        <w:tab/>
      </w:r>
      <w:r>
        <w:tab/>
        <w:t>else</w:t>
      </w:r>
    </w:p>
    <w:p w:rsidR="00B965C3" w:rsidRDefault="00B965C3" w:rsidP="00097F52">
      <w:pPr>
        <w:spacing w:line="360" w:lineRule="auto"/>
        <w:jc w:val="both"/>
      </w:pPr>
      <w:r>
        <w:tab/>
      </w:r>
      <w:r>
        <w:tab/>
      </w:r>
      <w:r>
        <w:tab/>
        <w:t>{</w:t>
      </w:r>
    </w:p>
    <w:p w:rsidR="00B965C3" w:rsidRDefault="00B965C3" w:rsidP="00097F52">
      <w:pPr>
        <w:spacing w:line="360" w:lineRule="auto"/>
        <w:jc w:val="both"/>
      </w:pPr>
      <w:r>
        <w:tab/>
      </w:r>
      <w:r>
        <w:tab/>
      </w:r>
      <w:r>
        <w:tab/>
      </w:r>
      <w:r>
        <w:tab/>
        <w:t>gotoxy(4,18);</w:t>
      </w:r>
    </w:p>
    <w:p w:rsidR="00B965C3" w:rsidRDefault="00B965C3" w:rsidP="00097F52">
      <w:pPr>
        <w:spacing w:line="360" w:lineRule="auto"/>
        <w:jc w:val="both"/>
      </w:pPr>
      <w:r>
        <w:tab/>
      </w:r>
      <w:r>
        <w:tab/>
      </w:r>
      <w:r>
        <w:tab/>
      </w:r>
      <w:r>
        <w:tab/>
        <w:t>printf("Ok, press any key to return to the main menu!");</w:t>
      </w:r>
    </w:p>
    <w:p w:rsidR="00B965C3" w:rsidRDefault="00B965C3" w:rsidP="00097F52">
      <w:pPr>
        <w:spacing w:line="360" w:lineRule="auto"/>
        <w:jc w:val="both"/>
      </w:pPr>
      <w:r>
        <w:tab/>
      </w:r>
      <w:r>
        <w:tab/>
      </w:r>
      <w:r>
        <w:tab/>
      </w:r>
      <w:r>
        <w:tab/>
        <w:t>getch(); assistant_menu(); break;</w:t>
      </w:r>
    </w:p>
    <w:p w:rsidR="00B965C3" w:rsidRDefault="00B965C3" w:rsidP="00097F52">
      <w:pPr>
        <w:spacing w:line="360" w:lineRule="auto"/>
        <w:jc w:val="both"/>
      </w:pPr>
      <w:r>
        <w:tab/>
      </w:r>
      <w:r>
        <w:tab/>
      </w:r>
      <w:r>
        <w:tab/>
        <w:t>}}</w:t>
      </w:r>
    </w:p>
    <w:p w:rsidR="00B965C3" w:rsidRDefault="00B965C3" w:rsidP="00097F52">
      <w:pPr>
        <w:spacing w:line="360" w:lineRule="auto"/>
        <w:jc w:val="both"/>
      </w:pPr>
      <w:r>
        <w:tab/>
        <w:t>else</w:t>
      </w:r>
    </w:p>
    <w:p w:rsidR="00B965C3" w:rsidRDefault="00B965C3" w:rsidP="00097F52">
      <w:pPr>
        <w:spacing w:line="360" w:lineRule="auto"/>
        <w:jc w:val="both"/>
      </w:pPr>
      <w:r>
        <w:tab/>
      </w:r>
      <w:r>
        <w:tab/>
        <w:t>printf("Wrong choice entered!");</w:t>
      </w:r>
    </w:p>
    <w:p w:rsidR="00B965C3" w:rsidRDefault="00B965C3" w:rsidP="00097F52">
      <w:pPr>
        <w:spacing w:line="360" w:lineRule="auto"/>
        <w:jc w:val="both"/>
      </w:pPr>
      <w:r>
        <w:tab/>
        <w:t>}}</w:t>
      </w:r>
    </w:p>
    <w:p w:rsidR="00B965C3" w:rsidRDefault="00B965C3" w:rsidP="00097F52">
      <w:pPr>
        <w:spacing w:line="360" w:lineRule="auto"/>
        <w:jc w:val="both"/>
      </w:pPr>
      <w:r>
        <w:t>void bmi_calc(midx,midy)</w:t>
      </w:r>
    </w:p>
    <w:p w:rsidR="00B965C3" w:rsidRDefault="00B965C3" w:rsidP="00097F52">
      <w:pPr>
        <w:spacing w:line="360" w:lineRule="auto"/>
        <w:jc w:val="both"/>
      </w:pPr>
      <w:r>
        <w:t>{</w:t>
      </w:r>
    </w:p>
    <w:p w:rsidR="00B965C3" w:rsidRDefault="00B965C3" w:rsidP="00097F52">
      <w:pPr>
        <w:spacing w:line="360" w:lineRule="auto"/>
        <w:jc w:val="both"/>
      </w:pPr>
      <w:r>
        <w:t>float weight=0,height=0,bmi=0;</w:t>
      </w:r>
    </w:p>
    <w:p w:rsidR="00B965C3" w:rsidRDefault="00B965C3" w:rsidP="00097F52">
      <w:pPr>
        <w:spacing w:line="360" w:lineRule="auto"/>
        <w:jc w:val="both"/>
      </w:pPr>
      <w:r>
        <w:t>int ch1,ch2;</w:t>
      </w:r>
    </w:p>
    <w:p w:rsidR="00B965C3" w:rsidRDefault="00B965C3" w:rsidP="00097F52">
      <w:pPr>
        <w:spacing w:line="360" w:lineRule="auto"/>
        <w:jc w:val="both"/>
      </w:pPr>
      <w:r>
        <w:t>clrscr();</w:t>
      </w:r>
    </w:p>
    <w:p w:rsidR="00B965C3" w:rsidRDefault="00B965C3" w:rsidP="00097F52">
      <w:pPr>
        <w:spacing w:line="360" w:lineRule="auto"/>
        <w:jc w:val="both"/>
      </w:pPr>
      <w:r>
        <w:t>rect(midx,midy,8,1);</w:t>
      </w:r>
    </w:p>
    <w:p w:rsidR="00B965C3" w:rsidRDefault="00B965C3" w:rsidP="00097F52">
      <w:pPr>
        <w:spacing w:line="360" w:lineRule="auto"/>
        <w:jc w:val="both"/>
      </w:pPr>
      <w:r>
        <w:t>printf("Enter your weight(kg)</w:t>
      </w:r>
      <w:r>
        <w:tab/>
        <w:t>: ");</w:t>
      </w:r>
    </w:p>
    <w:p w:rsidR="00B965C3" w:rsidRDefault="00B965C3" w:rsidP="00097F52">
      <w:pPr>
        <w:spacing w:line="360" w:lineRule="auto"/>
        <w:jc w:val="both"/>
      </w:pPr>
      <w:r>
        <w:t>scanf("%f",&amp;weight);</w:t>
      </w:r>
    </w:p>
    <w:p w:rsidR="00B965C3" w:rsidRDefault="00B965C3" w:rsidP="00097F52">
      <w:pPr>
        <w:spacing w:line="360" w:lineRule="auto"/>
        <w:jc w:val="both"/>
      </w:pPr>
      <w:r>
        <w:t>gotoxy(4,9);</w:t>
      </w:r>
    </w:p>
    <w:p w:rsidR="00B965C3" w:rsidRDefault="00B965C3" w:rsidP="00097F52">
      <w:pPr>
        <w:spacing w:line="360" w:lineRule="auto"/>
        <w:jc w:val="both"/>
      </w:pPr>
      <w:r>
        <w:t>printf("Enter your height(m)</w:t>
      </w:r>
      <w:r>
        <w:tab/>
      </w:r>
      <w:r>
        <w:tab/>
        <w:t>: ");</w:t>
      </w:r>
    </w:p>
    <w:p w:rsidR="00B965C3" w:rsidRDefault="00B965C3" w:rsidP="00097F52">
      <w:pPr>
        <w:spacing w:line="360" w:lineRule="auto"/>
        <w:jc w:val="both"/>
      </w:pPr>
      <w:r>
        <w:lastRenderedPageBreak/>
        <w:t>scanf("%f",&amp;height);</w:t>
      </w:r>
    </w:p>
    <w:p w:rsidR="00B965C3" w:rsidRDefault="00B965C3" w:rsidP="00097F52">
      <w:pPr>
        <w:spacing w:line="360" w:lineRule="auto"/>
        <w:jc w:val="both"/>
      </w:pPr>
      <w:r>
        <w:t>bmi=weight/height;</w:t>
      </w:r>
    </w:p>
    <w:p w:rsidR="00B965C3" w:rsidRDefault="00B965C3" w:rsidP="00097F52">
      <w:pPr>
        <w:spacing w:line="360" w:lineRule="auto"/>
        <w:jc w:val="both"/>
      </w:pPr>
      <w:r>
        <w:t>bmi/=height;</w:t>
      </w:r>
    </w:p>
    <w:p w:rsidR="00B965C3" w:rsidRDefault="00B965C3" w:rsidP="00097F52">
      <w:pPr>
        <w:spacing w:line="360" w:lineRule="auto"/>
        <w:jc w:val="both"/>
      </w:pPr>
      <w:r>
        <w:t>gotoxy(10,11);</w:t>
      </w:r>
    </w:p>
    <w:p w:rsidR="00B965C3" w:rsidRDefault="00B965C3" w:rsidP="00097F52">
      <w:pPr>
        <w:spacing w:line="360" w:lineRule="auto"/>
        <w:jc w:val="both"/>
      </w:pPr>
      <w:r>
        <w:t>printf("Your Body Mass Index is: %.2f",bmi);</w:t>
      </w:r>
    </w:p>
    <w:p w:rsidR="00B965C3" w:rsidRDefault="00B965C3" w:rsidP="00097F52">
      <w:pPr>
        <w:spacing w:line="360" w:lineRule="auto"/>
        <w:jc w:val="both"/>
      </w:pPr>
      <w:r>
        <w:t>gotoxy(4,13);</w:t>
      </w:r>
    </w:p>
    <w:p w:rsidR="00B965C3" w:rsidRDefault="00B965C3" w:rsidP="00097F52">
      <w:pPr>
        <w:spacing w:line="360" w:lineRule="auto"/>
        <w:jc w:val="both"/>
      </w:pPr>
      <w:r>
        <w:t>bmi&lt;18.75?printf("It's underweight"):(bmi&lt;25)?printf("It's normal"):(bmi&lt;30)?printf("It's overweight"):printf("It's obese");</w:t>
      </w:r>
    </w:p>
    <w:p w:rsidR="00B965C3" w:rsidRDefault="00B965C3" w:rsidP="00097F52">
      <w:pPr>
        <w:spacing w:line="360" w:lineRule="auto"/>
        <w:jc w:val="both"/>
      </w:pPr>
      <w:r>
        <w:t>gotoxy(4,14);</w:t>
      </w:r>
    </w:p>
    <w:p w:rsidR="00B965C3" w:rsidRDefault="00B965C3" w:rsidP="00097F52">
      <w:pPr>
        <w:spacing w:line="360" w:lineRule="auto"/>
        <w:jc w:val="both"/>
      </w:pPr>
      <w:r>
        <w:t>printf("press any key to return to the main menu!");</w:t>
      </w:r>
    </w:p>
    <w:p w:rsidR="00B965C3" w:rsidRDefault="00B965C3" w:rsidP="00097F52">
      <w:pPr>
        <w:spacing w:line="360" w:lineRule="auto"/>
        <w:jc w:val="both"/>
      </w:pPr>
      <w:r>
        <w:t>getch();</w:t>
      </w:r>
    </w:p>
    <w:p w:rsidR="00B965C3" w:rsidRDefault="00B965C3" w:rsidP="00097F52">
      <w:pPr>
        <w:spacing w:line="360" w:lineRule="auto"/>
        <w:jc w:val="both"/>
      </w:pPr>
      <w:r>
        <w:t>assistant_menu();</w:t>
      </w:r>
    </w:p>
    <w:p w:rsidR="00B965C3" w:rsidRDefault="00B965C3" w:rsidP="00097F52">
      <w:pPr>
        <w:spacing w:line="360" w:lineRule="auto"/>
        <w:jc w:val="both"/>
      </w:pPr>
      <w:r>
        <w:t>}</w:t>
      </w:r>
    </w:p>
    <w:p w:rsidR="00B965C3" w:rsidRDefault="00B965C3" w:rsidP="00097F52">
      <w:pPr>
        <w:spacing w:line="360" w:lineRule="auto"/>
        <w:jc w:val="both"/>
      </w:pPr>
      <w:r>
        <w:t>void assi_info(midx,midy)</w:t>
      </w:r>
    </w:p>
    <w:p w:rsidR="00B965C3" w:rsidRDefault="00B965C3" w:rsidP="00097F52">
      <w:pPr>
        <w:spacing w:line="360" w:lineRule="auto"/>
        <w:jc w:val="both"/>
      </w:pPr>
      <w:r>
        <w:t>{</w:t>
      </w:r>
    </w:p>
    <w:p w:rsidR="00B965C3" w:rsidRDefault="00B965C3" w:rsidP="00097F52">
      <w:pPr>
        <w:spacing w:line="360" w:lineRule="auto"/>
        <w:jc w:val="both"/>
      </w:pPr>
      <w:r>
        <w:t>int ch;</w:t>
      </w:r>
    </w:p>
    <w:p w:rsidR="00B965C3" w:rsidRDefault="00B965C3" w:rsidP="00097F52">
      <w:pPr>
        <w:spacing w:line="360" w:lineRule="auto"/>
        <w:jc w:val="both"/>
      </w:pPr>
      <w:r>
        <w:t>while(1)</w:t>
      </w:r>
    </w:p>
    <w:p w:rsidR="00B965C3" w:rsidRDefault="00B965C3" w:rsidP="00097F52">
      <w:pPr>
        <w:spacing w:line="360" w:lineRule="auto"/>
        <w:jc w:val="both"/>
      </w:pPr>
      <w:r>
        <w:t>{</w:t>
      </w:r>
    </w:p>
    <w:p w:rsidR="00B965C3" w:rsidRDefault="00B965C3" w:rsidP="00097F52">
      <w:pPr>
        <w:spacing w:line="360" w:lineRule="auto"/>
        <w:jc w:val="both"/>
      </w:pPr>
      <w:r>
        <w:t>clrscr();</w:t>
      </w:r>
    </w:p>
    <w:p w:rsidR="00B965C3" w:rsidRDefault="00B965C3" w:rsidP="00097F52">
      <w:pPr>
        <w:spacing w:line="360" w:lineRule="auto"/>
        <w:jc w:val="both"/>
      </w:pPr>
      <w:r>
        <w:t>rect(midx,midy,9,1);</w:t>
      </w:r>
    </w:p>
    <w:p w:rsidR="00B965C3" w:rsidRDefault="00B965C3" w:rsidP="00097F52">
      <w:pPr>
        <w:spacing w:line="360" w:lineRule="auto"/>
        <w:jc w:val="both"/>
      </w:pPr>
      <w:r>
        <w:t>printf("What do you want to ask me?");</w:t>
      </w:r>
    </w:p>
    <w:p w:rsidR="00B965C3" w:rsidRDefault="00B965C3" w:rsidP="00097F52">
      <w:pPr>
        <w:spacing w:line="360" w:lineRule="auto"/>
        <w:jc w:val="both"/>
      </w:pPr>
      <w:r>
        <w:t>gotoxy(10,10);</w:t>
      </w:r>
    </w:p>
    <w:p w:rsidR="00B965C3" w:rsidRDefault="00B965C3" w:rsidP="00097F52">
      <w:pPr>
        <w:spacing w:line="360" w:lineRule="auto"/>
        <w:jc w:val="both"/>
      </w:pPr>
      <w:r>
        <w:t>printf("What's your name?</w:t>
      </w:r>
      <w:r>
        <w:tab/>
      </w:r>
      <w:r>
        <w:tab/>
      </w:r>
      <w:r>
        <w:tab/>
        <w:t>(1)");</w:t>
      </w:r>
    </w:p>
    <w:p w:rsidR="00B965C3" w:rsidRDefault="00B965C3" w:rsidP="00097F52">
      <w:pPr>
        <w:spacing w:line="360" w:lineRule="auto"/>
        <w:jc w:val="both"/>
      </w:pPr>
      <w:r>
        <w:t>gotoxy(10,11);</w:t>
      </w:r>
    </w:p>
    <w:p w:rsidR="00B965C3" w:rsidRDefault="00B965C3" w:rsidP="00097F52">
      <w:pPr>
        <w:spacing w:line="360" w:lineRule="auto"/>
        <w:jc w:val="both"/>
      </w:pPr>
      <w:r>
        <w:lastRenderedPageBreak/>
        <w:t>printf("What does your name stands for?</w:t>
      </w:r>
      <w:r>
        <w:tab/>
        <w:t>(2)");</w:t>
      </w:r>
    </w:p>
    <w:p w:rsidR="00B965C3" w:rsidRDefault="00B965C3" w:rsidP="00097F52">
      <w:pPr>
        <w:spacing w:line="360" w:lineRule="auto"/>
        <w:jc w:val="both"/>
      </w:pPr>
      <w:r>
        <w:t>gotoxy(10,12);</w:t>
      </w:r>
    </w:p>
    <w:p w:rsidR="00B965C3" w:rsidRDefault="00B965C3" w:rsidP="00097F52">
      <w:pPr>
        <w:spacing w:line="360" w:lineRule="auto"/>
        <w:jc w:val="both"/>
      </w:pPr>
      <w:r>
        <w:t>printf("What's your Age?</w:t>
      </w:r>
      <w:r>
        <w:tab/>
      </w:r>
      <w:r>
        <w:tab/>
      </w:r>
      <w:r>
        <w:tab/>
        <w:t>(3)");</w:t>
      </w:r>
    </w:p>
    <w:p w:rsidR="00B965C3" w:rsidRDefault="00B965C3" w:rsidP="00097F52">
      <w:pPr>
        <w:spacing w:line="360" w:lineRule="auto"/>
        <w:jc w:val="both"/>
      </w:pPr>
      <w:r>
        <w:t>gotoxy(10,13);</w:t>
      </w:r>
    </w:p>
    <w:p w:rsidR="00B965C3" w:rsidRDefault="00B965C3" w:rsidP="00097F52">
      <w:pPr>
        <w:spacing w:line="360" w:lineRule="auto"/>
        <w:jc w:val="both"/>
      </w:pPr>
      <w:r>
        <w:t>printf("Who's your creator?</w:t>
      </w:r>
      <w:r>
        <w:tab/>
      </w:r>
      <w:r>
        <w:tab/>
      </w:r>
      <w:r>
        <w:tab/>
        <w:t>(4)");</w:t>
      </w:r>
    </w:p>
    <w:p w:rsidR="00B965C3" w:rsidRDefault="00B965C3" w:rsidP="00097F52">
      <w:pPr>
        <w:spacing w:line="360" w:lineRule="auto"/>
        <w:jc w:val="both"/>
      </w:pPr>
      <w:r>
        <w:t>gotoxy(10,14);</w:t>
      </w:r>
    </w:p>
    <w:p w:rsidR="00B965C3" w:rsidRDefault="00B965C3" w:rsidP="00097F52">
      <w:pPr>
        <w:spacing w:line="360" w:lineRule="auto"/>
        <w:jc w:val="both"/>
      </w:pPr>
      <w:r>
        <w:t>printf("Are you a bot?</w:t>
      </w:r>
      <w:r>
        <w:tab/>
      </w:r>
      <w:r>
        <w:tab/>
      </w:r>
      <w:r>
        <w:tab/>
      </w:r>
      <w:r>
        <w:tab/>
        <w:t>(5)");</w:t>
      </w:r>
    </w:p>
    <w:p w:rsidR="00B965C3" w:rsidRDefault="00B965C3" w:rsidP="00097F52">
      <w:pPr>
        <w:spacing w:line="360" w:lineRule="auto"/>
        <w:jc w:val="both"/>
      </w:pPr>
      <w:r>
        <w:t>gotoxy(10,15);</w:t>
      </w:r>
    </w:p>
    <w:p w:rsidR="00B965C3" w:rsidRDefault="00B965C3" w:rsidP="00097F52">
      <w:pPr>
        <w:spacing w:line="360" w:lineRule="auto"/>
        <w:jc w:val="both"/>
      </w:pPr>
      <w:r>
        <w:t>printf("What do you like?</w:t>
      </w:r>
      <w:r>
        <w:tab/>
      </w:r>
      <w:r>
        <w:tab/>
      </w:r>
      <w:r>
        <w:tab/>
        <w:t>(6)");</w:t>
      </w:r>
    </w:p>
    <w:p w:rsidR="00B965C3" w:rsidRDefault="00B965C3" w:rsidP="00097F52">
      <w:pPr>
        <w:spacing w:line="360" w:lineRule="auto"/>
        <w:jc w:val="both"/>
      </w:pPr>
      <w:r>
        <w:t>gotoxy(10,16);</w:t>
      </w:r>
    </w:p>
    <w:p w:rsidR="00B965C3" w:rsidRDefault="00B965C3" w:rsidP="00097F52">
      <w:pPr>
        <w:spacing w:line="360" w:lineRule="auto"/>
        <w:jc w:val="both"/>
      </w:pPr>
      <w:r>
        <w:t>printf("What's your birthday?</w:t>
      </w:r>
      <w:r>
        <w:tab/>
      </w:r>
      <w:r>
        <w:tab/>
      </w:r>
      <w:r>
        <w:tab/>
        <w:t>(7)");</w:t>
      </w:r>
    </w:p>
    <w:p w:rsidR="00B965C3" w:rsidRDefault="00B965C3" w:rsidP="00097F52">
      <w:pPr>
        <w:spacing w:line="360" w:lineRule="auto"/>
        <w:jc w:val="both"/>
      </w:pPr>
      <w:r>
        <w:t>gotoxy(10,17);</w:t>
      </w:r>
    </w:p>
    <w:p w:rsidR="00B965C3" w:rsidRDefault="00B965C3" w:rsidP="00097F52">
      <w:pPr>
        <w:spacing w:line="360" w:lineRule="auto"/>
        <w:jc w:val="both"/>
      </w:pPr>
      <w:r>
        <w:t>printf("Who are your parents?</w:t>
      </w:r>
      <w:r>
        <w:tab/>
      </w:r>
      <w:r>
        <w:tab/>
      </w:r>
      <w:r>
        <w:tab/>
        <w:t>(8)");</w:t>
      </w:r>
    </w:p>
    <w:p w:rsidR="00B965C3" w:rsidRDefault="00B965C3" w:rsidP="00097F52">
      <w:pPr>
        <w:spacing w:line="360" w:lineRule="auto"/>
        <w:jc w:val="both"/>
      </w:pPr>
      <w:r>
        <w:t>gotoxy(10,18);</w:t>
      </w:r>
    </w:p>
    <w:p w:rsidR="00B965C3" w:rsidRDefault="00B965C3" w:rsidP="00097F52">
      <w:pPr>
        <w:spacing w:line="360" w:lineRule="auto"/>
        <w:jc w:val="both"/>
      </w:pPr>
      <w:r>
        <w:t>printf("Can you speak another language?</w:t>
      </w:r>
      <w:r>
        <w:tab/>
        <w:t>(9)");</w:t>
      </w:r>
    </w:p>
    <w:p w:rsidR="00B965C3" w:rsidRDefault="00B965C3" w:rsidP="00097F52">
      <w:pPr>
        <w:spacing w:line="360" w:lineRule="auto"/>
        <w:jc w:val="both"/>
      </w:pPr>
      <w:r>
        <w:t>gotoxy(10,19);</w:t>
      </w:r>
    </w:p>
    <w:p w:rsidR="00B965C3" w:rsidRDefault="00B965C3" w:rsidP="00097F52">
      <w:pPr>
        <w:spacing w:line="360" w:lineRule="auto"/>
        <w:jc w:val="both"/>
      </w:pPr>
      <w:r>
        <w:t>printf("Can you learn?</w:t>
      </w:r>
      <w:r>
        <w:tab/>
      </w:r>
      <w:r>
        <w:tab/>
      </w:r>
      <w:r>
        <w:tab/>
        <w:t xml:space="preserve">       (10)");</w:t>
      </w:r>
    </w:p>
    <w:p w:rsidR="00B965C3" w:rsidRDefault="00B965C3" w:rsidP="00097F52">
      <w:pPr>
        <w:spacing w:line="360" w:lineRule="auto"/>
        <w:jc w:val="both"/>
      </w:pPr>
      <w:r>
        <w:t>gotoxy(10,20);</w:t>
      </w:r>
    </w:p>
    <w:p w:rsidR="00B965C3" w:rsidRDefault="00B965C3" w:rsidP="00097F52">
      <w:pPr>
        <w:spacing w:line="360" w:lineRule="auto"/>
        <w:jc w:val="both"/>
      </w:pPr>
      <w:r>
        <w:t>printf("Return to Menu.</w:t>
      </w:r>
      <w:r>
        <w:tab/>
      </w:r>
      <w:r>
        <w:tab/>
        <w:t xml:space="preserve">       (11)");</w:t>
      </w:r>
    </w:p>
    <w:p w:rsidR="00B965C3" w:rsidRDefault="00B965C3" w:rsidP="00097F52">
      <w:pPr>
        <w:spacing w:line="360" w:lineRule="auto"/>
        <w:jc w:val="both"/>
      </w:pPr>
      <w:r>
        <w:t>gotoxy(10,21);</w:t>
      </w:r>
    </w:p>
    <w:p w:rsidR="00B965C3" w:rsidRDefault="00B965C3" w:rsidP="00097F52">
      <w:pPr>
        <w:spacing w:line="360" w:lineRule="auto"/>
        <w:jc w:val="both"/>
      </w:pPr>
      <w:r>
        <w:t>printf("Exit.</w:t>
      </w:r>
      <w:r>
        <w:tab/>
      </w:r>
      <w:r>
        <w:tab/>
      </w:r>
      <w:r>
        <w:tab/>
      </w:r>
      <w:r>
        <w:tab/>
        <w:t xml:space="preserve">       (12)");</w:t>
      </w:r>
    </w:p>
    <w:p w:rsidR="00B965C3" w:rsidRDefault="00B965C3" w:rsidP="00097F52">
      <w:pPr>
        <w:spacing w:line="360" w:lineRule="auto"/>
        <w:jc w:val="both"/>
      </w:pPr>
      <w:r>
        <w:t>gotoxy(10,23);</w:t>
      </w:r>
    </w:p>
    <w:p w:rsidR="00B965C3" w:rsidRDefault="00B965C3" w:rsidP="00097F52">
      <w:pPr>
        <w:spacing w:line="360" w:lineRule="auto"/>
        <w:jc w:val="both"/>
      </w:pPr>
      <w:r>
        <w:t>printf("Your choice: ");</w:t>
      </w:r>
    </w:p>
    <w:p w:rsidR="00B965C3" w:rsidRDefault="00B965C3" w:rsidP="00097F52">
      <w:pPr>
        <w:spacing w:line="360" w:lineRule="auto"/>
        <w:jc w:val="both"/>
      </w:pPr>
      <w:r>
        <w:t>scanf("%d",&amp;ch);</w:t>
      </w:r>
    </w:p>
    <w:p w:rsidR="00B965C3" w:rsidRDefault="00B965C3" w:rsidP="00097F52">
      <w:pPr>
        <w:spacing w:line="360" w:lineRule="auto"/>
        <w:jc w:val="both"/>
      </w:pPr>
      <w:r>
        <w:lastRenderedPageBreak/>
        <w:t>gotoxy(4,25);</w:t>
      </w:r>
    </w:p>
    <w:p w:rsidR="00B965C3" w:rsidRDefault="00B965C3" w:rsidP="00097F52">
      <w:pPr>
        <w:spacing w:line="360" w:lineRule="auto"/>
        <w:jc w:val="both"/>
      </w:pPr>
      <w:r>
        <w:t>if(ch==11)</w:t>
      </w:r>
    </w:p>
    <w:p w:rsidR="00B965C3" w:rsidRDefault="00B965C3" w:rsidP="00097F52">
      <w:pPr>
        <w:spacing w:line="360" w:lineRule="auto"/>
        <w:jc w:val="both"/>
      </w:pPr>
      <w:r>
        <w:t>{</w:t>
      </w:r>
    </w:p>
    <w:p w:rsidR="00B965C3" w:rsidRDefault="00B965C3" w:rsidP="00097F52">
      <w:pPr>
        <w:spacing w:line="360" w:lineRule="auto"/>
        <w:jc w:val="both"/>
      </w:pPr>
      <w:r>
        <w:t>printf("Ok, Press any key to return to the main menu!");</w:t>
      </w:r>
    </w:p>
    <w:p w:rsidR="00B965C3" w:rsidRDefault="00B965C3" w:rsidP="00097F52">
      <w:pPr>
        <w:spacing w:line="360" w:lineRule="auto"/>
        <w:jc w:val="both"/>
      </w:pPr>
      <w:r>
        <w:t>getch();</w:t>
      </w:r>
    </w:p>
    <w:p w:rsidR="00B965C3" w:rsidRDefault="00B965C3" w:rsidP="00097F52">
      <w:pPr>
        <w:spacing w:line="360" w:lineRule="auto"/>
        <w:jc w:val="both"/>
      </w:pPr>
      <w:r>
        <w:t>assistant_menu();</w:t>
      </w:r>
    </w:p>
    <w:p w:rsidR="00B965C3" w:rsidRDefault="00B965C3" w:rsidP="00097F52">
      <w:pPr>
        <w:spacing w:line="360" w:lineRule="auto"/>
        <w:jc w:val="both"/>
      </w:pPr>
      <w:r>
        <w:t>}</w:t>
      </w:r>
    </w:p>
    <w:p w:rsidR="00B965C3" w:rsidRDefault="00B965C3" w:rsidP="00097F52">
      <w:pPr>
        <w:spacing w:line="360" w:lineRule="auto"/>
        <w:jc w:val="both"/>
      </w:pPr>
      <w:r>
        <w:t>else if(ch==12)</w:t>
      </w:r>
    </w:p>
    <w:p w:rsidR="00B965C3" w:rsidRDefault="00B965C3" w:rsidP="00097F52">
      <w:pPr>
        <w:spacing w:line="360" w:lineRule="auto"/>
        <w:jc w:val="both"/>
      </w:pPr>
      <w:r>
        <w:t>{</w:t>
      </w:r>
    </w:p>
    <w:p w:rsidR="00B965C3" w:rsidRDefault="00B965C3" w:rsidP="00097F52">
      <w:pPr>
        <w:spacing w:line="360" w:lineRule="auto"/>
        <w:jc w:val="both"/>
      </w:pPr>
      <w:r>
        <w:t>printf("Press aby key to Exit.");</w:t>
      </w:r>
    </w:p>
    <w:p w:rsidR="00B965C3" w:rsidRDefault="00B965C3" w:rsidP="00097F52">
      <w:pPr>
        <w:spacing w:line="360" w:lineRule="auto"/>
        <w:jc w:val="both"/>
      </w:pPr>
      <w:r>
        <w:t>getch();</w:t>
      </w:r>
    </w:p>
    <w:p w:rsidR="00B965C3" w:rsidRDefault="00B965C3" w:rsidP="00097F52">
      <w:pPr>
        <w:spacing w:line="360" w:lineRule="auto"/>
        <w:jc w:val="both"/>
      </w:pPr>
      <w:r>
        <w:t>exit(0);</w:t>
      </w:r>
    </w:p>
    <w:p w:rsidR="00B965C3" w:rsidRDefault="00B965C3" w:rsidP="00097F52">
      <w:pPr>
        <w:spacing w:line="360" w:lineRule="auto"/>
        <w:jc w:val="both"/>
      </w:pPr>
      <w:r>
        <w:t>}</w:t>
      </w:r>
    </w:p>
    <w:p w:rsidR="00B965C3" w:rsidRDefault="00B965C3" w:rsidP="00097F52">
      <w:pPr>
        <w:spacing w:line="360" w:lineRule="auto"/>
        <w:jc w:val="both"/>
      </w:pPr>
      <w:r>
        <w:t>else if(ch==4)</w:t>
      </w:r>
    </w:p>
    <w:p w:rsidR="00B965C3" w:rsidRDefault="00B965C3" w:rsidP="00097F52">
      <w:pPr>
        <w:spacing w:line="360" w:lineRule="auto"/>
        <w:jc w:val="both"/>
      </w:pPr>
      <w:r>
        <w:t>{</w:t>
      </w:r>
    </w:p>
    <w:p w:rsidR="00B965C3" w:rsidRDefault="00B965C3" w:rsidP="00097F52">
      <w:pPr>
        <w:spacing w:line="360" w:lineRule="auto"/>
        <w:jc w:val="both"/>
      </w:pPr>
      <w:r>
        <w:tab/>
        <w:t>printf("Mehul.\n   Vasanta.\n   Zahir.\n   Sohail.");</w:t>
      </w:r>
    </w:p>
    <w:p w:rsidR="00B965C3" w:rsidRDefault="00B965C3" w:rsidP="00097F52">
      <w:pPr>
        <w:spacing w:line="360" w:lineRule="auto"/>
        <w:jc w:val="both"/>
      </w:pPr>
      <w:r>
        <w:tab/>
        <w:t>anoth_rect(midx,midy);</w:t>
      </w:r>
    </w:p>
    <w:p w:rsidR="00B965C3" w:rsidRDefault="00B965C3" w:rsidP="00097F52">
      <w:pPr>
        <w:spacing w:line="360" w:lineRule="auto"/>
        <w:jc w:val="both"/>
      </w:pPr>
      <w:r>
        <w:tab/>
        <w:t>getch();</w:t>
      </w:r>
    </w:p>
    <w:p w:rsidR="00B965C3" w:rsidRDefault="00B965C3" w:rsidP="00097F52">
      <w:pPr>
        <w:spacing w:line="360" w:lineRule="auto"/>
        <w:jc w:val="both"/>
      </w:pPr>
      <w:r>
        <w:tab/>
        <w:t>continue;</w:t>
      </w:r>
    </w:p>
    <w:p w:rsidR="00B965C3" w:rsidRDefault="00B965C3" w:rsidP="00097F52">
      <w:pPr>
        <w:spacing w:line="360" w:lineRule="auto"/>
        <w:jc w:val="both"/>
      </w:pPr>
      <w:r>
        <w:t>}</w:t>
      </w:r>
    </w:p>
    <w:p w:rsidR="00B965C3" w:rsidRDefault="00B965C3" w:rsidP="00097F52">
      <w:pPr>
        <w:spacing w:line="360" w:lineRule="auto"/>
        <w:jc w:val="both"/>
      </w:pPr>
      <w:r>
        <w:t>else if(ch==7)</w:t>
      </w:r>
    </w:p>
    <w:p w:rsidR="00B965C3" w:rsidRDefault="00B965C3" w:rsidP="00097F52">
      <w:pPr>
        <w:spacing w:line="360" w:lineRule="auto"/>
        <w:jc w:val="both"/>
      </w:pPr>
      <w:r>
        <w:t>{</w:t>
      </w:r>
    </w:p>
    <w:p w:rsidR="00B965C3" w:rsidRDefault="00B965C3" w:rsidP="00097F52">
      <w:pPr>
        <w:spacing w:line="360" w:lineRule="auto"/>
        <w:jc w:val="both"/>
      </w:pPr>
      <w:r>
        <w:tab/>
        <w:t>printf("I dont have one, I go through a lot of versions!!\n   You can say I've 365 sort of birthdays");</w:t>
      </w:r>
    </w:p>
    <w:p w:rsidR="00B965C3" w:rsidRDefault="00B965C3" w:rsidP="00097F52">
      <w:pPr>
        <w:spacing w:line="360" w:lineRule="auto"/>
        <w:jc w:val="both"/>
      </w:pPr>
      <w:r>
        <w:tab/>
        <w:t>anoth_rect(midx,midy);</w:t>
      </w:r>
    </w:p>
    <w:p w:rsidR="00B965C3" w:rsidRDefault="00B965C3" w:rsidP="00097F52">
      <w:pPr>
        <w:spacing w:line="360" w:lineRule="auto"/>
        <w:jc w:val="both"/>
      </w:pPr>
      <w:r>
        <w:lastRenderedPageBreak/>
        <w:tab/>
        <w:t>getch();</w:t>
      </w:r>
    </w:p>
    <w:p w:rsidR="00B965C3" w:rsidRDefault="00B965C3" w:rsidP="00097F52">
      <w:pPr>
        <w:spacing w:line="360" w:lineRule="auto"/>
        <w:jc w:val="both"/>
      </w:pPr>
      <w:r>
        <w:tab/>
        <w:t>continue;</w:t>
      </w:r>
    </w:p>
    <w:p w:rsidR="00B965C3" w:rsidRDefault="00B965C3" w:rsidP="00097F52">
      <w:pPr>
        <w:spacing w:line="360" w:lineRule="auto"/>
        <w:jc w:val="both"/>
      </w:pPr>
      <w:r>
        <w:t>}</w:t>
      </w:r>
    </w:p>
    <w:p w:rsidR="00B965C3" w:rsidRDefault="00B965C3" w:rsidP="00097F52">
      <w:pPr>
        <w:spacing w:line="360" w:lineRule="auto"/>
        <w:jc w:val="both"/>
      </w:pPr>
      <w:r>
        <w:t>(ch==1)?printf("You can call me MAV!"):(ch==2)?printf("Macro Access Variable."):(ch==3)?printf("I was born in 2018."):(ch==5)?printf("I'd prefer to think of myself as your friend."):(ch==6)?printf("I crave knowledge! :)"):(ch==8)?printf("I dont have parents, but my creators are my like my family!"):(ch==9)?printf("Not yet, but surely in future!"):(ch==10)?printf("Absolutely, If you can teach me!"):getch();</w:t>
      </w:r>
    </w:p>
    <w:p w:rsidR="00B965C3" w:rsidRDefault="00B965C3" w:rsidP="00097F52">
      <w:pPr>
        <w:spacing w:line="360" w:lineRule="auto"/>
        <w:jc w:val="both"/>
      </w:pPr>
      <w:r>
        <w:t>getch();</w:t>
      </w:r>
    </w:p>
    <w:p w:rsidR="00B965C3" w:rsidRDefault="00B965C3" w:rsidP="00097F52">
      <w:pPr>
        <w:spacing w:line="360" w:lineRule="auto"/>
        <w:jc w:val="both"/>
      </w:pPr>
      <w:r>
        <w:t>}</w:t>
      </w:r>
    </w:p>
    <w:p w:rsidR="00B965C3" w:rsidRDefault="00B965C3" w:rsidP="00097F52">
      <w:pPr>
        <w:spacing w:line="360" w:lineRule="auto"/>
        <w:jc w:val="both"/>
      </w:pPr>
      <w:r>
        <w:t>}</w:t>
      </w:r>
    </w:p>
    <w:p w:rsidR="00B965C3" w:rsidRDefault="00B965C3" w:rsidP="00097F52">
      <w:pPr>
        <w:spacing w:line="360" w:lineRule="auto"/>
        <w:jc w:val="both"/>
      </w:pPr>
    </w:p>
    <w:p w:rsidR="008D7A07" w:rsidRDefault="008D7A07" w:rsidP="00097F52">
      <w:pPr>
        <w:spacing w:after="200" w:line="360" w:lineRule="auto"/>
        <w:rPr>
          <w:u w:val="single"/>
        </w:rPr>
      </w:pPr>
      <w:r>
        <w:rPr>
          <w:u w:val="single"/>
        </w:rPr>
        <w:br w:type="page"/>
      </w:r>
    </w:p>
    <w:p w:rsidR="00B965C3" w:rsidRDefault="00B965C3" w:rsidP="00097F52">
      <w:pPr>
        <w:spacing w:line="360" w:lineRule="auto"/>
        <w:jc w:val="both"/>
      </w:pPr>
      <w:r w:rsidRPr="00B965C3">
        <w:rPr>
          <w:u w:val="single"/>
        </w:rPr>
        <w:lastRenderedPageBreak/>
        <w:t>Search Engine</w:t>
      </w:r>
      <w:r>
        <w:t>: -</w:t>
      </w:r>
    </w:p>
    <w:p w:rsidR="00B965C3" w:rsidRDefault="00B965C3" w:rsidP="00097F52">
      <w:pPr>
        <w:spacing w:line="360" w:lineRule="auto"/>
        <w:jc w:val="both"/>
      </w:pPr>
      <w:r>
        <w:t>#include&lt;stdio.h&gt;</w:t>
      </w:r>
    </w:p>
    <w:p w:rsidR="00B965C3" w:rsidRDefault="00B965C3" w:rsidP="00097F52">
      <w:pPr>
        <w:spacing w:line="360" w:lineRule="auto"/>
        <w:jc w:val="both"/>
      </w:pPr>
      <w:r>
        <w:t>#include &lt;stdlib.h&gt;</w:t>
      </w:r>
    </w:p>
    <w:p w:rsidR="00B965C3" w:rsidRDefault="00B965C3" w:rsidP="00097F52">
      <w:pPr>
        <w:spacing w:line="360" w:lineRule="auto"/>
        <w:jc w:val="both"/>
      </w:pPr>
      <w:r w:rsidRPr="00B965C3">
        <w:t>#define BUFFER_SIZE 1000</w:t>
      </w:r>
    </w:p>
    <w:p w:rsidR="00B965C3" w:rsidRDefault="00B965C3" w:rsidP="00097F52">
      <w:pPr>
        <w:spacing w:line="360" w:lineRule="auto"/>
        <w:jc w:val="both"/>
      </w:pPr>
      <w:r>
        <w:t>#include"main.h"</w:t>
      </w:r>
    </w:p>
    <w:p w:rsidR="00B965C3" w:rsidRDefault="00B965C3" w:rsidP="00097F52">
      <w:pPr>
        <w:spacing w:line="360" w:lineRule="auto"/>
        <w:jc w:val="both"/>
      </w:pPr>
      <w:r>
        <w:t>struct SE</w:t>
      </w:r>
    </w:p>
    <w:p w:rsidR="00B965C3" w:rsidRDefault="00B965C3" w:rsidP="00097F52">
      <w:pPr>
        <w:spacing w:line="360" w:lineRule="auto"/>
        <w:jc w:val="both"/>
      </w:pPr>
      <w:r>
        <w:t>{</w:t>
      </w:r>
    </w:p>
    <w:p w:rsidR="00B965C3" w:rsidRDefault="00B965C3" w:rsidP="00097F52">
      <w:pPr>
        <w:spacing w:line="360" w:lineRule="auto"/>
        <w:jc w:val="both"/>
      </w:pPr>
      <w:r>
        <w:t xml:space="preserve"> int hash;</w:t>
      </w:r>
    </w:p>
    <w:p w:rsidR="00B965C3" w:rsidRDefault="00B965C3" w:rsidP="00097F52">
      <w:pPr>
        <w:spacing w:line="360" w:lineRule="auto"/>
        <w:jc w:val="both"/>
      </w:pPr>
      <w:r>
        <w:t xml:space="preserve"> char title[100],content[1000],area[100];</w:t>
      </w:r>
    </w:p>
    <w:p w:rsidR="00B965C3" w:rsidRDefault="00B965C3" w:rsidP="00097F52">
      <w:pPr>
        <w:spacing w:line="360" w:lineRule="auto"/>
        <w:jc w:val="both"/>
      </w:pPr>
      <w:r>
        <w:t>}en;</w:t>
      </w:r>
    </w:p>
    <w:p w:rsidR="00B965C3" w:rsidRDefault="00B965C3" w:rsidP="00097F52">
      <w:pPr>
        <w:spacing w:line="360" w:lineRule="auto"/>
        <w:jc w:val="both"/>
      </w:pPr>
      <w:r>
        <w:t>int border(int,int,int,int);</w:t>
      </w:r>
    </w:p>
    <w:p w:rsidR="00B965C3" w:rsidRDefault="00B965C3" w:rsidP="00097F52">
      <w:pPr>
        <w:spacing w:line="360" w:lineRule="auto"/>
        <w:jc w:val="both"/>
      </w:pPr>
      <w:r>
        <w:t>void se_menu();</w:t>
      </w:r>
    </w:p>
    <w:p w:rsidR="00B965C3" w:rsidRDefault="00B965C3" w:rsidP="00097F52">
      <w:pPr>
        <w:spacing w:line="360" w:lineRule="auto"/>
        <w:jc w:val="both"/>
      </w:pPr>
      <w:r>
        <w:t>int br_cnt=0,temp;</w:t>
      </w:r>
    </w:p>
    <w:p w:rsidR="00B965C3" w:rsidRDefault="00B965C3" w:rsidP="00097F52">
      <w:pPr>
        <w:spacing w:line="360" w:lineRule="auto"/>
        <w:jc w:val="both"/>
      </w:pPr>
      <w:r>
        <w:t>//FUNCTION TO INSERT RECORDS TO THE FILE</w:t>
      </w:r>
    </w:p>
    <w:p w:rsidR="00B965C3" w:rsidRDefault="00B965C3" w:rsidP="00097F52">
      <w:pPr>
        <w:spacing w:line="360" w:lineRule="auto"/>
        <w:jc w:val="both"/>
      </w:pPr>
      <w:r>
        <w:t>void insert()</w:t>
      </w:r>
    </w:p>
    <w:p w:rsidR="00B965C3" w:rsidRDefault="00B965C3" w:rsidP="00097F52">
      <w:pPr>
        <w:spacing w:line="360" w:lineRule="auto"/>
        <w:jc w:val="both"/>
      </w:pPr>
      <w:r>
        <w:t>{</w:t>
      </w:r>
    </w:p>
    <w:p w:rsidR="00B965C3" w:rsidRDefault="00B965C3" w:rsidP="00097F52">
      <w:pPr>
        <w:spacing w:line="360" w:lineRule="auto"/>
        <w:jc w:val="both"/>
      </w:pPr>
      <w:r>
        <w:t xml:space="preserve"> FILE *fp,*fp1;</w:t>
      </w:r>
    </w:p>
    <w:p w:rsidR="00B965C3" w:rsidRDefault="00B965C3" w:rsidP="00097F52">
      <w:pPr>
        <w:spacing w:line="360" w:lineRule="auto"/>
        <w:jc w:val="both"/>
      </w:pPr>
      <w:r>
        <w:t xml:space="preserve"> fp = fopen("new.txt", "a");</w:t>
      </w:r>
    </w:p>
    <w:p w:rsidR="00B965C3" w:rsidRDefault="00B965C3" w:rsidP="00097F52">
      <w:pPr>
        <w:spacing w:line="360" w:lineRule="auto"/>
        <w:jc w:val="both"/>
      </w:pPr>
      <w:r>
        <w:t xml:space="preserve"> fp1=fopen("temp1.txt","a");</w:t>
      </w:r>
    </w:p>
    <w:p w:rsidR="00B965C3" w:rsidRDefault="00B965C3" w:rsidP="00097F52">
      <w:pPr>
        <w:spacing w:line="360" w:lineRule="auto"/>
        <w:jc w:val="both"/>
      </w:pPr>
      <w:r>
        <w:t xml:space="preserve"> printf("Enter a HASH value</w:t>
      </w:r>
      <w:r>
        <w:tab/>
        <w:t xml:space="preserve">  </w:t>
      </w:r>
      <w:r>
        <w:tab/>
        <w:t xml:space="preserve"> </w:t>
      </w:r>
      <w:r>
        <w:tab/>
        <w:t>:");</w:t>
      </w:r>
    </w:p>
    <w:p w:rsidR="00B965C3" w:rsidRDefault="00B965C3" w:rsidP="00097F52">
      <w:pPr>
        <w:spacing w:line="360" w:lineRule="auto"/>
        <w:jc w:val="both"/>
      </w:pPr>
      <w:r>
        <w:t xml:space="preserve"> scanf("%d", &amp;en.hash);</w:t>
      </w:r>
    </w:p>
    <w:p w:rsidR="00B965C3" w:rsidRDefault="00B965C3" w:rsidP="00097F52">
      <w:pPr>
        <w:spacing w:line="360" w:lineRule="auto"/>
        <w:jc w:val="both"/>
      </w:pPr>
      <w:r>
        <w:t xml:space="preserve"> printf("Enter the Title</w:t>
      </w:r>
      <w:r>
        <w:tab/>
      </w:r>
      <w:r>
        <w:tab/>
      </w:r>
      <w:r>
        <w:tab/>
        <w:t xml:space="preserve">   </w:t>
      </w:r>
      <w:r>
        <w:tab/>
        <w:t>:");</w:t>
      </w:r>
    </w:p>
    <w:p w:rsidR="00B965C3" w:rsidRDefault="00B965C3" w:rsidP="00097F52">
      <w:pPr>
        <w:spacing w:line="360" w:lineRule="auto"/>
        <w:jc w:val="both"/>
      </w:pPr>
      <w:r>
        <w:t xml:space="preserve"> scanf("%s", &amp;en.title);</w:t>
      </w:r>
    </w:p>
    <w:p w:rsidR="00B965C3" w:rsidRDefault="00B965C3" w:rsidP="00097F52">
      <w:pPr>
        <w:spacing w:line="360" w:lineRule="auto"/>
        <w:jc w:val="both"/>
      </w:pPr>
      <w:r>
        <w:t xml:space="preserve"> printf("Enter the Content[press tab to end]</w:t>
      </w:r>
      <w:r>
        <w:tab/>
        <w:t>:");</w:t>
      </w:r>
    </w:p>
    <w:p w:rsidR="00B965C3" w:rsidRDefault="00B965C3" w:rsidP="00097F52">
      <w:pPr>
        <w:spacing w:line="360" w:lineRule="auto"/>
        <w:jc w:val="both"/>
      </w:pPr>
      <w:r>
        <w:lastRenderedPageBreak/>
        <w:t xml:space="preserve"> scanf("%[^\t]s", &amp;en.content);</w:t>
      </w:r>
    </w:p>
    <w:p w:rsidR="00B965C3" w:rsidRDefault="00B965C3" w:rsidP="00097F52">
      <w:pPr>
        <w:spacing w:line="360" w:lineRule="auto"/>
        <w:jc w:val="both"/>
      </w:pPr>
      <w:r>
        <w:t xml:space="preserve"> printf("Enter the area of specification   </w:t>
      </w:r>
      <w:r>
        <w:tab/>
        <w:t>:");</w:t>
      </w:r>
    </w:p>
    <w:p w:rsidR="00B965C3" w:rsidRDefault="00B965C3" w:rsidP="00097F52">
      <w:pPr>
        <w:spacing w:line="360" w:lineRule="auto"/>
        <w:jc w:val="both"/>
      </w:pPr>
      <w:r>
        <w:t xml:space="preserve"> scanf("%s", &amp;en.area);</w:t>
      </w:r>
    </w:p>
    <w:p w:rsidR="00B965C3" w:rsidRDefault="00B965C3" w:rsidP="00097F52">
      <w:pPr>
        <w:spacing w:line="360" w:lineRule="auto"/>
        <w:jc w:val="both"/>
      </w:pPr>
      <w:r>
        <w:t xml:space="preserve"> printf("\n\tDATA inserted!");</w:t>
      </w:r>
    </w:p>
    <w:p w:rsidR="00B965C3" w:rsidRDefault="00B965C3" w:rsidP="00097F52">
      <w:pPr>
        <w:spacing w:line="360" w:lineRule="auto"/>
        <w:jc w:val="both"/>
      </w:pPr>
      <w:r>
        <w:t xml:space="preserve"> getch();</w:t>
      </w:r>
    </w:p>
    <w:p w:rsidR="00B965C3" w:rsidRDefault="00B965C3" w:rsidP="00097F52">
      <w:pPr>
        <w:spacing w:line="360" w:lineRule="auto"/>
        <w:jc w:val="both"/>
      </w:pPr>
      <w:r>
        <w:t xml:space="preserve"> fprintf(fp1,"Hash: %d\nTitle: %s\nContent: %s\nArea of Specification: %s\n",en.hash,en.title,en.content,en.area);</w:t>
      </w:r>
    </w:p>
    <w:p w:rsidR="00B965C3" w:rsidRDefault="00B965C3" w:rsidP="00097F52">
      <w:pPr>
        <w:spacing w:line="360" w:lineRule="auto"/>
        <w:jc w:val="both"/>
      </w:pPr>
      <w:r>
        <w:t xml:space="preserve"> fwrite(&amp;en, sizeof(en), 1, fp);</w:t>
      </w:r>
    </w:p>
    <w:p w:rsidR="00B965C3" w:rsidRDefault="00B965C3" w:rsidP="00097F52">
      <w:pPr>
        <w:spacing w:line="360" w:lineRule="auto"/>
        <w:jc w:val="both"/>
      </w:pPr>
      <w:r>
        <w:t xml:space="preserve"> fclose(fp1);</w:t>
      </w:r>
    </w:p>
    <w:p w:rsidR="00B965C3" w:rsidRDefault="00B965C3" w:rsidP="00097F52">
      <w:pPr>
        <w:spacing w:line="360" w:lineRule="auto"/>
        <w:jc w:val="both"/>
      </w:pPr>
      <w:r>
        <w:t xml:space="preserve"> fclose(fp);</w:t>
      </w:r>
    </w:p>
    <w:p w:rsidR="00B965C3" w:rsidRDefault="00B965C3" w:rsidP="00097F52">
      <w:pPr>
        <w:spacing w:line="360" w:lineRule="auto"/>
        <w:jc w:val="both"/>
      </w:pPr>
      <w:r>
        <w:t>}</w:t>
      </w:r>
    </w:p>
    <w:p w:rsidR="00B965C3" w:rsidRDefault="00B965C3" w:rsidP="00097F52">
      <w:pPr>
        <w:spacing w:line="360" w:lineRule="auto"/>
        <w:jc w:val="both"/>
      </w:pPr>
      <w:r>
        <w:t>//    FUNCTION TO DISPLAY RECORDS</w:t>
      </w:r>
    </w:p>
    <w:p w:rsidR="00B965C3" w:rsidRDefault="00B965C3" w:rsidP="00097F52">
      <w:pPr>
        <w:spacing w:line="360" w:lineRule="auto"/>
        <w:jc w:val="both"/>
      </w:pPr>
      <w:r>
        <w:t>void disp()</w:t>
      </w:r>
    </w:p>
    <w:p w:rsidR="00B965C3" w:rsidRDefault="00B965C3" w:rsidP="00097F52">
      <w:pPr>
        <w:spacing w:line="360" w:lineRule="auto"/>
        <w:jc w:val="both"/>
      </w:pPr>
      <w:r>
        <w:t>{</w:t>
      </w:r>
    </w:p>
    <w:p w:rsidR="00B965C3" w:rsidRDefault="00B965C3" w:rsidP="00097F52">
      <w:pPr>
        <w:spacing w:line="360" w:lineRule="auto"/>
        <w:jc w:val="both"/>
      </w:pPr>
      <w:r>
        <w:t xml:space="preserve"> FILE *fp1;</w:t>
      </w:r>
    </w:p>
    <w:p w:rsidR="00B965C3" w:rsidRDefault="00B965C3" w:rsidP="00097F52">
      <w:pPr>
        <w:spacing w:line="360" w:lineRule="auto"/>
        <w:jc w:val="both"/>
      </w:pPr>
      <w:r>
        <w:t xml:space="preserve"> fp1 = fopen("new.txt", "r");</w:t>
      </w:r>
    </w:p>
    <w:p w:rsidR="00B965C3" w:rsidRDefault="00B965C3" w:rsidP="00097F52">
      <w:pPr>
        <w:spacing w:line="360" w:lineRule="auto"/>
        <w:jc w:val="both"/>
      </w:pPr>
      <w:r>
        <w:t xml:space="preserve"> while (fread(&amp;en, sizeof(en), 1, fp1))</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printf("Hash   </w:t>
      </w:r>
      <w:r>
        <w:tab/>
      </w:r>
      <w:r>
        <w:tab/>
        <w:t>: %d\n",en.hash);</w:t>
      </w:r>
    </w:p>
    <w:p w:rsidR="00B965C3" w:rsidRDefault="00B965C3" w:rsidP="00097F52">
      <w:pPr>
        <w:spacing w:line="360" w:lineRule="auto"/>
        <w:jc w:val="both"/>
      </w:pPr>
      <w:r>
        <w:t xml:space="preserve"> printf("Title  </w:t>
      </w:r>
      <w:r>
        <w:tab/>
      </w:r>
      <w:r>
        <w:tab/>
        <w:t>: %s\n",en.title);</w:t>
      </w:r>
    </w:p>
    <w:p w:rsidR="00B965C3" w:rsidRDefault="00B965C3" w:rsidP="00097F52">
      <w:pPr>
        <w:spacing w:line="360" w:lineRule="auto"/>
        <w:jc w:val="both"/>
      </w:pPr>
      <w:r>
        <w:t xml:space="preserve"> printf("content</w:t>
      </w:r>
      <w:r>
        <w:tab/>
      </w:r>
      <w:r>
        <w:tab/>
        <w:t>: %s\n",en.content);</w:t>
      </w:r>
    </w:p>
    <w:p w:rsidR="00B965C3" w:rsidRDefault="00B965C3" w:rsidP="00097F52">
      <w:pPr>
        <w:spacing w:line="360" w:lineRule="auto"/>
        <w:jc w:val="both"/>
      </w:pPr>
      <w:r>
        <w:t xml:space="preserve"> printf("area of specification</w:t>
      </w:r>
      <w:r>
        <w:tab/>
        <w:t>: %s\n\n",en.area);</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getch();</w:t>
      </w:r>
    </w:p>
    <w:p w:rsidR="00B965C3" w:rsidRDefault="00B965C3" w:rsidP="00097F52">
      <w:pPr>
        <w:spacing w:line="360" w:lineRule="auto"/>
        <w:jc w:val="both"/>
      </w:pPr>
      <w:r>
        <w:t xml:space="preserve"> fclose(fp1);</w:t>
      </w:r>
    </w:p>
    <w:p w:rsidR="00B965C3" w:rsidRDefault="00B965C3" w:rsidP="00097F52">
      <w:pPr>
        <w:spacing w:line="360" w:lineRule="auto"/>
        <w:jc w:val="both"/>
      </w:pPr>
      <w:r>
        <w:lastRenderedPageBreak/>
        <w:t>}</w:t>
      </w:r>
    </w:p>
    <w:p w:rsidR="00B965C3" w:rsidRDefault="00B965C3" w:rsidP="00097F52">
      <w:pPr>
        <w:spacing w:line="360" w:lineRule="auto"/>
        <w:jc w:val="both"/>
      </w:pPr>
      <w:r>
        <w:t>//    FUNCTION TO SEARCH THE GIVEN RECORD</w:t>
      </w:r>
    </w:p>
    <w:p w:rsidR="00B965C3" w:rsidRDefault="00B965C3" w:rsidP="00097F52">
      <w:pPr>
        <w:spacing w:line="360" w:lineRule="auto"/>
        <w:jc w:val="both"/>
      </w:pPr>
      <w:r>
        <w:t>void HashSearch()</w:t>
      </w:r>
    </w:p>
    <w:p w:rsidR="00B965C3" w:rsidRDefault="00B965C3" w:rsidP="00097F52">
      <w:pPr>
        <w:spacing w:line="360" w:lineRule="auto"/>
        <w:jc w:val="both"/>
      </w:pPr>
      <w:r>
        <w:t>{</w:t>
      </w:r>
    </w:p>
    <w:p w:rsidR="00B965C3" w:rsidRDefault="00B965C3" w:rsidP="00097F52">
      <w:pPr>
        <w:spacing w:line="360" w:lineRule="auto"/>
        <w:jc w:val="both"/>
      </w:pPr>
      <w:r>
        <w:t xml:space="preserve"> FILE *fp2;</w:t>
      </w:r>
    </w:p>
    <w:p w:rsidR="00B965C3" w:rsidRDefault="00B965C3" w:rsidP="00097F52">
      <w:pPr>
        <w:spacing w:line="360" w:lineRule="auto"/>
        <w:jc w:val="both"/>
      </w:pPr>
      <w:r>
        <w:t xml:space="preserve"> int r, s, avl;</w:t>
      </w:r>
    </w:p>
    <w:p w:rsidR="00B965C3" w:rsidRDefault="00B965C3" w:rsidP="00097F52">
      <w:pPr>
        <w:spacing w:line="360" w:lineRule="auto"/>
        <w:jc w:val="both"/>
      </w:pPr>
      <w:r>
        <w:t xml:space="preserve"> printf("\nEnter the hash you want to search  :");</w:t>
      </w:r>
    </w:p>
    <w:p w:rsidR="00B965C3" w:rsidRDefault="00B965C3" w:rsidP="00097F52">
      <w:pPr>
        <w:spacing w:line="360" w:lineRule="auto"/>
        <w:jc w:val="both"/>
      </w:pPr>
      <w:r>
        <w:t xml:space="preserve"> scanf("%d", &amp;r);</w:t>
      </w:r>
    </w:p>
    <w:p w:rsidR="00B965C3" w:rsidRDefault="00B965C3" w:rsidP="00097F52">
      <w:pPr>
        <w:spacing w:line="360" w:lineRule="auto"/>
        <w:jc w:val="both"/>
      </w:pPr>
      <w:r>
        <w:t xml:space="preserve"> avl = AvlHash(r);</w:t>
      </w:r>
    </w:p>
    <w:p w:rsidR="00B965C3" w:rsidRDefault="00B965C3" w:rsidP="00097F52">
      <w:pPr>
        <w:spacing w:line="360" w:lineRule="auto"/>
        <w:jc w:val="both"/>
      </w:pPr>
      <w:r>
        <w:t xml:space="preserve"> if (avl == 0)</w:t>
      </w:r>
    </w:p>
    <w:p w:rsidR="00B965C3" w:rsidRDefault="00B965C3" w:rsidP="00097F52">
      <w:pPr>
        <w:spacing w:line="360" w:lineRule="auto"/>
        <w:jc w:val="both"/>
      </w:pPr>
      <w:r>
        <w:t xml:space="preserve">  printf("\nHash No %d is not available in the file\nPress any key to return to the menu.",r);</w:t>
      </w:r>
    </w:p>
    <w:p w:rsidR="00B965C3" w:rsidRDefault="00B965C3" w:rsidP="00097F52">
      <w:pPr>
        <w:spacing w:line="360" w:lineRule="auto"/>
        <w:jc w:val="both"/>
      </w:pPr>
      <w:r>
        <w:t xml:space="preserve"> else</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fp2 = fopen("new.txt", "r");</w:t>
      </w:r>
    </w:p>
    <w:p w:rsidR="00B965C3" w:rsidRDefault="00B965C3" w:rsidP="00097F52">
      <w:pPr>
        <w:spacing w:line="360" w:lineRule="auto"/>
        <w:jc w:val="both"/>
      </w:pPr>
      <w:r>
        <w:t xml:space="preserve">  while (fread(&amp;en, sizeof(en), 1, fp2))</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s = en.hash;</w:t>
      </w:r>
    </w:p>
    <w:p w:rsidR="00B965C3" w:rsidRDefault="00B965C3" w:rsidP="00097F52">
      <w:pPr>
        <w:spacing w:line="360" w:lineRule="auto"/>
        <w:jc w:val="both"/>
      </w:pPr>
      <w:r>
        <w:t xml:space="preserve">   if (s == r)</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printf("\nHash number</w:t>
      </w:r>
      <w:r>
        <w:tab/>
      </w:r>
      <w:r>
        <w:tab/>
        <w:t>= %d", en.hash);</w:t>
      </w:r>
    </w:p>
    <w:p w:rsidR="00B965C3" w:rsidRDefault="00B965C3" w:rsidP="00097F52">
      <w:pPr>
        <w:spacing w:line="360" w:lineRule="auto"/>
        <w:jc w:val="both"/>
      </w:pPr>
      <w:r>
        <w:t xml:space="preserve">    printf("\nTitle</w:t>
      </w:r>
      <w:r>
        <w:tab/>
      </w:r>
      <w:r>
        <w:tab/>
      </w:r>
      <w:r>
        <w:tab/>
        <w:t>= %s", en.title);</w:t>
      </w:r>
    </w:p>
    <w:p w:rsidR="00B965C3" w:rsidRDefault="00B965C3" w:rsidP="00097F52">
      <w:pPr>
        <w:spacing w:line="360" w:lineRule="auto"/>
        <w:jc w:val="both"/>
      </w:pPr>
      <w:r>
        <w:t xml:space="preserve">    printf("\nContent</w:t>
      </w:r>
      <w:r>
        <w:tab/>
      </w:r>
      <w:r>
        <w:tab/>
      </w:r>
      <w:r>
        <w:tab/>
        <w:t>= %s", en.content);</w:t>
      </w:r>
    </w:p>
    <w:p w:rsidR="00B965C3" w:rsidRDefault="00B965C3" w:rsidP="00097F52">
      <w:pPr>
        <w:spacing w:line="360" w:lineRule="auto"/>
        <w:jc w:val="both"/>
      </w:pPr>
      <w:r>
        <w:t xml:space="preserve">    printf("\nArea of specification</w:t>
      </w:r>
      <w:r>
        <w:tab/>
        <w:t>= %s\n", en.area);</w:t>
      </w:r>
    </w:p>
    <w:p w:rsidR="00B965C3" w:rsidRDefault="00B965C3" w:rsidP="00097F52">
      <w:pPr>
        <w:spacing w:line="360" w:lineRule="auto"/>
        <w:jc w:val="both"/>
      </w:pPr>
      <w:r>
        <w:t xml:space="preserve">   }</w:t>
      </w:r>
    </w:p>
    <w:p w:rsidR="00B965C3" w:rsidRDefault="00B965C3" w:rsidP="00097F52">
      <w:pPr>
        <w:spacing w:line="360" w:lineRule="auto"/>
        <w:jc w:val="both"/>
      </w:pPr>
      <w:r>
        <w:lastRenderedPageBreak/>
        <w:t xml:space="preserve">  }</w:t>
      </w:r>
    </w:p>
    <w:p w:rsidR="00B965C3" w:rsidRDefault="00B965C3" w:rsidP="00097F52">
      <w:pPr>
        <w:spacing w:line="360" w:lineRule="auto"/>
        <w:jc w:val="both"/>
      </w:pPr>
      <w:r>
        <w:t xml:space="preserve">  fclose(fp2);</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getch();</w:t>
      </w:r>
    </w:p>
    <w:p w:rsidR="00B965C3" w:rsidRDefault="00B965C3" w:rsidP="00097F52">
      <w:pPr>
        <w:spacing w:line="360" w:lineRule="auto"/>
        <w:jc w:val="both"/>
      </w:pPr>
      <w:r>
        <w:t>}</w:t>
      </w:r>
    </w:p>
    <w:p w:rsidR="00B965C3" w:rsidRDefault="00B965C3" w:rsidP="00097F52">
      <w:pPr>
        <w:spacing w:line="360" w:lineRule="auto"/>
        <w:jc w:val="both"/>
      </w:pPr>
      <w:r>
        <w:t>//    FUNCTION TO CHECK GIVEN ROLL NO IS AVAILABLE //</w:t>
      </w:r>
    </w:p>
    <w:p w:rsidR="00B965C3" w:rsidRDefault="00B965C3" w:rsidP="00097F52">
      <w:pPr>
        <w:spacing w:line="360" w:lineRule="auto"/>
        <w:jc w:val="both"/>
      </w:pPr>
      <w:r>
        <w:t>void deletefile()</w:t>
      </w:r>
    </w:p>
    <w:p w:rsidR="00B965C3" w:rsidRDefault="00B965C3" w:rsidP="00097F52">
      <w:pPr>
        <w:spacing w:line="360" w:lineRule="auto"/>
        <w:jc w:val="both"/>
      </w:pPr>
      <w:r>
        <w:t>{</w:t>
      </w:r>
    </w:p>
    <w:p w:rsidR="00B965C3" w:rsidRDefault="00B965C3" w:rsidP="00097F52">
      <w:pPr>
        <w:spacing w:line="360" w:lineRule="auto"/>
        <w:jc w:val="both"/>
      </w:pPr>
      <w:r>
        <w:t xml:space="preserve"> FILE *fpo;</w:t>
      </w:r>
    </w:p>
    <w:p w:rsidR="00B965C3" w:rsidRDefault="00B965C3" w:rsidP="00097F52">
      <w:pPr>
        <w:spacing w:line="360" w:lineRule="auto"/>
        <w:jc w:val="both"/>
      </w:pPr>
      <w:r>
        <w:t xml:space="preserve"> FILE *fpt;</w:t>
      </w:r>
    </w:p>
    <w:p w:rsidR="00B965C3" w:rsidRDefault="00B965C3" w:rsidP="00097F52">
      <w:pPr>
        <w:spacing w:line="360" w:lineRule="auto"/>
        <w:jc w:val="both"/>
      </w:pPr>
      <w:r>
        <w:t xml:space="preserve"> int r, s;</w:t>
      </w:r>
    </w:p>
    <w:p w:rsidR="00B965C3" w:rsidRDefault="00B965C3" w:rsidP="00097F52">
      <w:pPr>
        <w:spacing w:line="360" w:lineRule="auto"/>
        <w:jc w:val="both"/>
      </w:pPr>
      <w:r>
        <w:t xml:space="preserve"> printf("Enter the hash you want to delete : ");</w:t>
      </w:r>
    </w:p>
    <w:p w:rsidR="00B965C3" w:rsidRDefault="00B965C3" w:rsidP="00097F52">
      <w:pPr>
        <w:spacing w:line="360" w:lineRule="auto"/>
        <w:jc w:val="both"/>
      </w:pPr>
      <w:r>
        <w:t xml:space="preserve"> scanf("%d", &amp;r);</w:t>
      </w:r>
    </w:p>
    <w:p w:rsidR="00B965C3" w:rsidRDefault="00B965C3" w:rsidP="00097F52">
      <w:pPr>
        <w:spacing w:line="360" w:lineRule="auto"/>
        <w:jc w:val="both"/>
      </w:pPr>
      <w:r>
        <w:t xml:space="preserve"> if (AvlHash(r) == 0)</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printf("\nHash %d is not available in the file\nPress any key to return to the menu.", r);</w:t>
      </w:r>
    </w:p>
    <w:p w:rsidR="00B965C3" w:rsidRDefault="00B965C3" w:rsidP="00097F52">
      <w:pPr>
        <w:spacing w:line="360" w:lineRule="auto"/>
        <w:jc w:val="both"/>
      </w:pPr>
      <w:r>
        <w:t xml:space="preserve">  getch();</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else</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fpo = fopen("new.txt", "r");</w:t>
      </w:r>
    </w:p>
    <w:p w:rsidR="00B965C3" w:rsidRDefault="00B965C3" w:rsidP="00097F52">
      <w:pPr>
        <w:spacing w:line="360" w:lineRule="auto"/>
        <w:jc w:val="both"/>
      </w:pPr>
      <w:r>
        <w:t xml:space="preserve">  fpt = fopen("TempFile", "w");</w:t>
      </w:r>
    </w:p>
    <w:p w:rsidR="00B965C3" w:rsidRDefault="00B965C3" w:rsidP="00097F52">
      <w:pPr>
        <w:spacing w:line="360" w:lineRule="auto"/>
        <w:jc w:val="both"/>
      </w:pPr>
      <w:r>
        <w:t xml:space="preserve">  while (fread(&amp;en, sizeof(en), 1, fpo))</w:t>
      </w:r>
    </w:p>
    <w:p w:rsidR="00B965C3" w:rsidRDefault="00B965C3" w:rsidP="00097F52">
      <w:pPr>
        <w:spacing w:line="360" w:lineRule="auto"/>
        <w:jc w:val="both"/>
      </w:pPr>
      <w:r>
        <w:t xml:space="preserve">  {</w:t>
      </w:r>
    </w:p>
    <w:p w:rsidR="00B965C3" w:rsidRDefault="00B965C3" w:rsidP="00097F52">
      <w:pPr>
        <w:spacing w:line="360" w:lineRule="auto"/>
        <w:jc w:val="both"/>
      </w:pPr>
      <w:r>
        <w:lastRenderedPageBreak/>
        <w:t xml:space="preserve">   s = en.hash;</w:t>
      </w:r>
    </w:p>
    <w:p w:rsidR="00B965C3" w:rsidRDefault="00B965C3" w:rsidP="00097F52">
      <w:pPr>
        <w:spacing w:line="360" w:lineRule="auto"/>
        <w:jc w:val="both"/>
      </w:pPr>
      <w:r>
        <w:t xml:space="preserve">   if (s != r)</w:t>
      </w:r>
    </w:p>
    <w:p w:rsidR="00B965C3" w:rsidRDefault="00B965C3" w:rsidP="00097F52">
      <w:pPr>
        <w:spacing w:line="360" w:lineRule="auto"/>
        <w:jc w:val="both"/>
      </w:pPr>
      <w:r>
        <w:t xml:space="preserve">    fwrite(&amp;en, sizeof(en), 1, fpt);</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fclose(fpo);</w:t>
      </w:r>
    </w:p>
    <w:p w:rsidR="00B965C3" w:rsidRDefault="00B965C3" w:rsidP="00097F52">
      <w:pPr>
        <w:spacing w:line="360" w:lineRule="auto"/>
        <w:jc w:val="both"/>
      </w:pPr>
      <w:r>
        <w:t xml:space="preserve">  fclose(fpt);</w:t>
      </w:r>
    </w:p>
    <w:p w:rsidR="00B965C3" w:rsidRDefault="00B965C3" w:rsidP="00097F52">
      <w:pPr>
        <w:spacing w:line="360" w:lineRule="auto"/>
        <w:jc w:val="both"/>
      </w:pPr>
      <w:r>
        <w:t xml:space="preserve">  fpo = fopen("new.txt", "w");</w:t>
      </w:r>
    </w:p>
    <w:p w:rsidR="00B965C3" w:rsidRDefault="00B965C3" w:rsidP="00097F52">
      <w:pPr>
        <w:spacing w:line="360" w:lineRule="auto"/>
        <w:jc w:val="both"/>
      </w:pPr>
      <w:r>
        <w:t xml:space="preserve">  fpt = fopen("TempFile", "r");</w:t>
      </w:r>
    </w:p>
    <w:p w:rsidR="00B965C3" w:rsidRDefault="00B965C3" w:rsidP="00097F52">
      <w:pPr>
        <w:spacing w:line="360" w:lineRule="auto"/>
        <w:jc w:val="both"/>
      </w:pPr>
      <w:r>
        <w:t xml:space="preserve">  while (fread(&amp;en, sizeof(en), 1, fpt))</w:t>
      </w:r>
    </w:p>
    <w:p w:rsidR="00B965C3" w:rsidRDefault="00B965C3" w:rsidP="00097F52">
      <w:pPr>
        <w:spacing w:line="360" w:lineRule="auto"/>
        <w:jc w:val="both"/>
      </w:pPr>
      <w:r>
        <w:t xml:space="preserve">   fwrite(&amp;en, sizeof(en), 1, fpo);</w:t>
      </w:r>
    </w:p>
    <w:p w:rsidR="00B965C3" w:rsidRDefault="00B965C3" w:rsidP="00097F52">
      <w:pPr>
        <w:spacing w:line="360" w:lineRule="auto"/>
        <w:jc w:val="both"/>
      </w:pPr>
      <w:r>
        <w:t xml:space="preserve">  printf("\nRECORD DELETED\n");</w:t>
      </w:r>
    </w:p>
    <w:p w:rsidR="00B965C3" w:rsidRDefault="00B965C3" w:rsidP="00097F52">
      <w:pPr>
        <w:spacing w:line="360" w:lineRule="auto"/>
        <w:jc w:val="both"/>
      </w:pPr>
      <w:r>
        <w:t xml:space="preserve">  getch();</w:t>
      </w:r>
    </w:p>
    <w:p w:rsidR="00B965C3" w:rsidRDefault="00B965C3" w:rsidP="00097F52">
      <w:pPr>
        <w:spacing w:line="360" w:lineRule="auto"/>
        <w:jc w:val="both"/>
      </w:pPr>
      <w:r>
        <w:t xml:space="preserve">  fclose(fpo);</w:t>
      </w:r>
    </w:p>
    <w:p w:rsidR="00B965C3" w:rsidRDefault="00B965C3" w:rsidP="00097F52">
      <w:pPr>
        <w:spacing w:line="360" w:lineRule="auto"/>
        <w:jc w:val="both"/>
      </w:pPr>
      <w:r>
        <w:t xml:space="preserve">  fclose(fpt);</w:t>
      </w:r>
    </w:p>
    <w:p w:rsidR="00B965C3" w:rsidRDefault="00B965C3" w:rsidP="00097F52">
      <w:pPr>
        <w:spacing w:line="360" w:lineRule="auto"/>
        <w:jc w:val="both"/>
      </w:pPr>
      <w:r>
        <w:t xml:space="preserve"> }</w:t>
      </w:r>
    </w:p>
    <w:p w:rsidR="00B965C3" w:rsidRDefault="00B965C3" w:rsidP="00097F52">
      <w:pPr>
        <w:spacing w:line="360" w:lineRule="auto"/>
        <w:jc w:val="both"/>
      </w:pPr>
      <w:r>
        <w:t>}</w:t>
      </w:r>
    </w:p>
    <w:p w:rsidR="00B965C3" w:rsidRDefault="00B965C3" w:rsidP="00097F52">
      <w:pPr>
        <w:spacing w:line="360" w:lineRule="auto"/>
        <w:jc w:val="both"/>
      </w:pPr>
      <w:r>
        <w:t>int AvlHash(int rno)</w:t>
      </w:r>
    </w:p>
    <w:p w:rsidR="00B965C3" w:rsidRDefault="00B965C3" w:rsidP="00097F52">
      <w:pPr>
        <w:spacing w:line="360" w:lineRule="auto"/>
        <w:jc w:val="both"/>
      </w:pPr>
      <w:r>
        <w:t>{</w:t>
      </w:r>
    </w:p>
    <w:p w:rsidR="00B965C3" w:rsidRDefault="00B965C3" w:rsidP="00097F52">
      <w:pPr>
        <w:spacing w:line="360" w:lineRule="auto"/>
        <w:jc w:val="both"/>
      </w:pPr>
      <w:r>
        <w:t xml:space="preserve"> FILE *fp;</w:t>
      </w:r>
    </w:p>
    <w:p w:rsidR="00B965C3" w:rsidRDefault="00B965C3" w:rsidP="00097F52">
      <w:pPr>
        <w:spacing w:line="360" w:lineRule="auto"/>
        <w:jc w:val="both"/>
      </w:pPr>
      <w:r>
        <w:t xml:space="preserve"> int c;</w:t>
      </w:r>
    </w:p>
    <w:p w:rsidR="00B965C3" w:rsidRDefault="00B965C3" w:rsidP="00097F52">
      <w:pPr>
        <w:spacing w:line="360" w:lineRule="auto"/>
        <w:jc w:val="both"/>
      </w:pPr>
      <w:r>
        <w:t xml:space="preserve"> fp = fopen("new.txt", "r");</w:t>
      </w:r>
    </w:p>
    <w:p w:rsidR="00B965C3" w:rsidRDefault="00B965C3" w:rsidP="00097F52">
      <w:pPr>
        <w:spacing w:line="360" w:lineRule="auto"/>
        <w:jc w:val="both"/>
      </w:pPr>
      <w:r>
        <w:t xml:space="preserve"> while (!feof(fp))</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fread(&amp;en, sizeof(en), 1, fp);</w:t>
      </w:r>
    </w:p>
    <w:p w:rsidR="00B965C3" w:rsidRDefault="00B965C3" w:rsidP="00097F52">
      <w:pPr>
        <w:spacing w:line="360" w:lineRule="auto"/>
        <w:jc w:val="both"/>
      </w:pPr>
      <w:r>
        <w:lastRenderedPageBreak/>
        <w:t xml:space="preserve">  if (rno == en.hash)</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fclose(fp);</w:t>
      </w:r>
    </w:p>
    <w:p w:rsidR="00B965C3" w:rsidRDefault="00B965C3" w:rsidP="00097F52">
      <w:pPr>
        <w:spacing w:line="360" w:lineRule="auto"/>
        <w:jc w:val="both"/>
      </w:pPr>
      <w:r>
        <w:t xml:space="preserve">   return 1;</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fclose(fp);</w:t>
      </w:r>
    </w:p>
    <w:p w:rsidR="00B965C3" w:rsidRDefault="00B965C3" w:rsidP="00097F52">
      <w:pPr>
        <w:spacing w:line="360" w:lineRule="auto"/>
        <w:jc w:val="both"/>
      </w:pPr>
      <w:r>
        <w:t xml:space="preserve"> return 0;</w:t>
      </w:r>
    </w:p>
    <w:p w:rsidR="00B965C3" w:rsidRDefault="00B965C3" w:rsidP="00097F52">
      <w:pPr>
        <w:spacing w:line="360" w:lineRule="auto"/>
        <w:jc w:val="both"/>
      </w:pPr>
      <w:r>
        <w:t>}</w:t>
      </w:r>
    </w:p>
    <w:p w:rsidR="00B965C3" w:rsidRDefault="00B965C3" w:rsidP="00097F52">
      <w:pPr>
        <w:spacing w:line="360" w:lineRule="auto"/>
        <w:jc w:val="both"/>
      </w:pPr>
      <w:r>
        <w:t>//search</w:t>
      </w:r>
    </w:p>
    <w:p w:rsidR="00B965C3" w:rsidRDefault="00B965C3" w:rsidP="00097F52">
      <w:pPr>
        <w:spacing w:line="360" w:lineRule="auto"/>
        <w:jc w:val="both"/>
      </w:pPr>
      <w:r>
        <w:t>void TitleSearch()</w:t>
      </w:r>
    </w:p>
    <w:p w:rsidR="00B965C3" w:rsidRDefault="00B965C3" w:rsidP="00097F52">
      <w:pPr>
        <w:spacing w:line="360" w:lineRule="auto"/>
        <w:jc w:val="both"/>
      </w:pPr>
      <w:r>
        <w:t>{</w:t>
      </w:r>
    </w:p>
    <w:p w:rsidR="00B965C3" w:rsidRDefault="00B965C3" w:rsidP="00097F52">
      <w:pPr>
        <w:spacing w:line="360" w:lineRule="auto"/>
        <w:jc w:val="both"/>
      </w:pPr>
      <w:r>
        <w:t xml:space="preserve"> FILE *fp2;</w:t>
      </w:r>
    </w:p>
    <w:p w:rsidR="00B965C3" w:rsidRDefault="00B965C3" w:rsidP="00097F52">
      <w:pPr>
        <w:spacing w:line="360" w:lineRule="auto"/>
        <w:jc w:val="both"/>
      </w:pPr>
      <w:r>
        <w:t>// int r, s, avl;</w:t>
      </w:r>
    </w:p>
    <w:p w:rsidR="00B965C3" w:rsidRDefault="00B965C3" w:rsidP="00097F52">
      <w:pPr>
        <w:spacing w:line="360" w:lineRule="auto"/>
        <w:jc w:val="both"/>
      </w:pPr>
      <w:r>
        <w:t>int c;</w:t>
      </w:r>
    </w:p>
    <w:p w:rsidR="00B965C3" w:rsidRDefault="00B965C3" w:rsidP="00097F52">
      <w:pPr>
        <w:spacing w:line="360" w:lineRule="auto"/>
        <w:jc w:val="both"/>
      </w:pPr>
      <w:r>
        <w:t xml:space="preserve"> struct SE *s;</w:t>
      </w:r>
    </w:p>
    <w:p w:rsidR="00B965C3" w:rsidRDefault="00B965C3" w:rsidP="00097F52">
      <w:pPr>
        <w:spacing w:line="360" w:lineRule="auto"/>
        <w:jc w:val="both"/>
      </w:pPr>
      <w:r>
        <w:t xml:space="preserve"> //continue</w:t>
      </w:r>
    </w:p>
    <w:p w:rsidR="00B965C3" w:rsidRDefault="00B965C3" w:rsidP="00097F52">
      <w:pPr>
        <w:spacing w:line="360" w:lineRule="auto"/>
        <w:jc w:val="both"/>
      </w:pPr>
      <w:r>
        <w:t xml:space="preserve"> char temp[100],avl[100];int i;</w:t>
      </w:r>
    </w:p>
    <w:p w:rsidR="00B965C3" w:rsidRDefault="00B965C3" w:rsidP="00097F52">
      <w:pPr>
        <w:spacing w:line="360" w:lineRule="auto"/>
        <w:jc w:val="both"/>
      </w:pPr>
      <w:r>
        <w:t xml:space="preserve"> printf("\nEnter the Topic Name you want to search  :");</w:t>
      </w:r>
    </w:p>
    <w:p w:rsidR="00B965C3" w:rsidRDefault="00B965C3" w:rsidP="00097F52">
      <w:pPr>
        <w:spacing w:line="360" w:lineRule="auto"/>
        <w:jc w:val="both"/>
      </w:pPr>
      <w:r>
        <w:t xml:space="preserve"> scanf("%s", &amp;temp);</w:t>
      </w:r>
    </w:p>
    <w:p w:rsidR="00B965C3" w:rsidRDefault="00B965C3" w:rsidP="00097F52">
      <w:pPr>
        <w:spacing w:line="360" w:lineRule="auto"/>
        <w:jc w:val="both"/>
      </w:pPr>
      <w:r>
        <w:t xml:space="preserve"> for(i=0;i&lt;100;i++)</w:t>
      </w:r>
    </w:p>
    <w:p w:rsidR="00B965C3" w:rsidRDefault="00B965C3" w:rsidP="00097F52">
      <w:pPr>
        <w:spacing w:line="360" w:lineRule="auto"/>
        <w:jc w:val="both"/>
      </w:pPr>
      <w:r>
        <w:tab/>
        <w:t xml:space="preserve"> avl[i] = avltopicname(temp[i]);</w:t>
      </w:r>
    </w:p>
    <w:p w:rsidR="00B965C3" w:rsidRDefault="00B965C3" w:rsidP="00097F52">
      <w:pPr>
        <w:spacing w:line="360" w:lineRule="auto"/>
        <w:jc w:val="both"/>
      </w:pPr>
      <w:r>
        <w:t xml:space="preserve"> if (strcmp(temp,avl[i]) == 0)</w:t>
      </w:r>
    </w:p>
    <w:p w:rsidR="00B965C3" w:rsidRDefault="00B965C3" w:rsidP="00097F52">
      <w:pPr>
        <w:spacing w:line="360" w:lineRule="auto"/>
        <w:jc w:val="both"/>
      </w:pPr>
      <w:r>
        <w:t xml:space="preserve">  printf("Topic: %s is not available in the file\n",temp);</w:t>
      </w:r>
    </w:p>
    <w:p w:rsidR="00B965C3" w:rsidRDefault="00B965C3" w:rsidP="00097F52">
      <w:pPr>
        <w:spacing w:line="360" w:lineRule="auto"/>
        <w:jc w:val="both"/>
      </w:pPr>
      <w:r>
        <w:lastRenderedPageBreak/>
        <w:t xml:space="preserve"> else</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fp2 = fopen("new.txt", "r");</w:t>
      </w:r>
    </w:p>
    <w:p w:rsidR="00B965C3" w:rsidRDefault="00B965C3" w:rsidP="00097F52">
      <w:pPr>
        <w:spacing w:line="360" w:lineRule="auto"/>
        <w:jc w:val="both"/>
      </w:pPr>
      <w:r>
        <w:t xml:space="preserve">  while (fread(&amp;en, sizeof(en), 1, fp2))</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strcpy(s,en.title);</w:t>
      </w:r>
    </w:p>
    <w:p w:rsidR="00B965C3" w:rsidRDefault="00B965C3" w:rsidP="00097F52">
      <w:pPr>
        <w:spacing w:line="360" w:lineRule="auto"/>
        <w:jc w:val="both"/>
      </w:pPr>
      <w:r>
        <w:t xml:space="preserve">   //s=d(char*)malloc(sizeof(char));</w:t>
      </w:r>
    </w:p>
    <w:p w:rsidR="00B965C3" w:rsidRDefault="00B965C3" w:rsidP="00097F52">
      <w:pPr>
        <w:spacing w:line="360" w:lineRule="auto"/>
        <w:jc w:val="both"/>
      </w:pPr>
      <w:r>
        <w:t xml:space="preserve">   if (strcmp(s,temp)==0)</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printf("\nHash value is</w:t>
      </w:r>
      <w:r>
        <w:tab/>
        <w:t xml:space="preserve"> = %d", en.hash);</w:t>
      </w:r>
    </w:p>
    <w:p w:rsidR="00B965C3" w:rsidRDefault="00B965C3" w:rsidP="00097F52">
      <w:pPr>
        <w:spacing w:line="360" w:lineRule="auto"/>
        <w:jc w:val="both"/>
      </w:pPr>
      <w:r>
        <w:t xml:space="preserve">    printf("\nTopic name</w:t>
      </w:r>
      <w:r>
        <w:tab/>
        <w:t xml:space="preserve"> = %s", en.title);</w:t>
      </w:r>
    </w:p>
    <w:p w:rsidR="00B965C3" w:rsidRDefault="00B965C3" w:rsidP="00097F52">
      <w:pPr>
        <w:spacing w:line="360" w:lineRule="auto"/>
        <w:jc w:val="both"/>
      </w:pPr>
      <w:r>
        <w:t xml:space="preserve">    printf("\nContents  </w:t>
      </w:r>
      <w:r>
        <w:tab/>
        <w:t xml:space="preserve"> = %s", en.content);</w:t>
      </w:r>
    </w:p>
    <w:p w:rsidR="00B965C3" w:rsidRDefault="00B965C3" w:rsidP="00097F52">
      <w:pPr>
        <w:spacing w:line="360" w:lineRule="auto"/>
        <w:jc w:val="both"/>
      </w:pPr>
      <w:r>
        <w:t xml:space="preserve">    printf("\nArea specification = %s\n", en.area);</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fclose(fp2);</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getch();</w:t>
      </w:r>
    </w:p>
    <w:p w:rsidR="00B965C3" w:rsidRDefault="00B965C3" w:rsidP="00097F52">
      <w:pPr>
        <w:spacing w:line="360" w:lineRule="auto"/>
        <w:jc w:val="both"/>
      </w:pPr>
      <w:r>
        <w:t>}</w:t>
      </w:r>
    </w:p>
    <w:p w:rsidR="00B965C3" w:rsidRDefault="00B965C3" w:rsidP="00097F52">
      <w:pPr>
        <w:spacing w:line="360" w:lineRule="auto"/>
        <w:jc w:val="both"/>
      </w:pPr>
      <w:r>
        <w:t>//check weather available or not</w:t>
      </w:r>
    </w:p>
    <w:p w:rsidR="00B965C3" w:rsidRDefault="00B965C3" w:rsidP="00097F52">
      <w:pPr>
        <w:spacing w:line="360" w:lineRule="auto"/>
        <w:jc w:val="both"/>
      </w:pPr>
      <w:r>
        <w:t>int avltopicname(char TN[])</w:t>
      </w:r>
    </w:p>
    <w:p w:rsidR="00B965C3" w:rsidRDefault="00B965C3" w:rsidP="00097F52">
      <w:pPr>
        <w:spacing w:line="360" w:lineRule="auto"/>
        <w:jc w:val="both"/>
      </w:pPr>
      <w:r>
        <w:t>{</w:t>
      </w:r>
    </w:p>
    <w:p w:rsidR="00B965C3" w:rsidRDefault="00B965C3" w:rsidP="00097F52">
      <w:pPr>
        <w:spacing w:line="360" w:lineRule="auto"/>
        <w:jc w:val="both"/>
      </w:pPr>
      <w:r>
        <w:t xml:space="preserve"> FILE *fp;</w:t>
      </w:r>
    </w:p>
    <w:p w:rsidR="00B965C3" w:rsidRDefault="00B965C3" w:rsidP="00097F52">
      <w:pPr>
        <w:spacing w:line="360" w:lineRule="auto"/>
        <w:jc w:val="both"/>
      </w:pPr>
      <w:r>
        <w:t xml:space="preserve"> int c;</w:t>
      </w:r>
    </w:p>
    <w:p w:rsidR="00B965C3" w:rsidRDefault="00B965C3" w:rsidP="00097F52">
      <w:pPr>
        <w:spacing w:line="360" w:lineRule="auto"/>
        <w:jc w:val="both"/>
      </w:pPr>
      <w:r>
        <w:lastRenderedPageBreak/>
        <w:t xml:space="preserve"> fp = fopen("new.txt", "r");</w:t>
      </w:r>
    </w:p>
    <w:p w:rsidR="00B965C3" w:rsidRDefault="00B965C3" w:rsidP="00097F52">
      <w:pPr>
        <w:spacing w:line="360" w:lineRule="auto"/>
        <w:jc w:val="both"/>
      </w:pPr>
      <w:r>
        <w:t xml:space="preserve"> while (!feof(fp))</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fread(&amp;en, sizeof(en), 1, fp);</w:t>
      </w:r>
    </w:p>
    <w:p w:rsidR="00B965C3" w:rsidRDefault="00B965C3" w:rsidP="00097F52">
      <w:pPr>
        <w:spacing w:line="360" w:lineRule="auto"/>
        <w:jc w:val="both"/>
      </w:pPr>
      <w:r>
        <w:t xml:space="preserve">  if (strcmp(&amp;en.title,TN)==0)</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fclose(fp);</w:t>
      </w:r>
    </w:p>
    <w:p w:rsidR="00B965C3" w:rsidRDefault="00B965C3" w:rsidP="00097F52">
      <w:pPr>
        <w:spacing w:line="360" w:lineRule="auto"/>
        <w:jc w:val="both"/>
      </w:pPr>
      <w:r>
        <w:t xml:space="preserve">   return 1;</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fclose(fp);</w:t>
      </w:r>
    </w:p>
    <w:p w:rsidR="00B965C3" w:rsidRDefault="00B965C3" w:rsidP="00097F52">
      <w:pPr>
        <w:spacing w:line="360" w:lineRule="auto"/>
        <w:jc w:val="both"/>
      </w:pPr>
      <w:r>
        <w:t xml:space="preserve"> return 0;</w:t>
      </w:r>
    </w:p>
    <w:p w:rsidR="00B965C3" w:rsidRDefault="00B965C3" w:rsidP="00097F52">
      <w:pPr>
        <w:spacing w:line="360" w:lineRule="auto"/>
        <w:jc w:val="both"/>
      </w:pPr>
      <w:r>
        <w:t>}</w:t>
      </w:r>
    </w:p>
    <w:p w:rsidR="00B965C3" w:rsidRDefault="00B965C3" w:rsidP="00097F52">
      <w:pPr>
        <w:spacing w:line="360" w:lineRule="auto"/>
        <w:jc w:val="both"/>
      </w:pPr>
      <w:r>
        <w:t>//FUNCTION TO CHECK THE FILE IS EMPTY OR NOT</w:t>
      </w:r>
    </w:p>
    <w:p w:rsidR="00B965C3" w:rsidRDefault="00B965C3" w:rsidP="00097F52">
      <w:pPr>
        <w:spacing w:line="360" w:lineRule="auto"/>
        <w:jc w:val="both"/>
      </w:pPr>
      <w:r>
        <w:t>int empty()</w:t>
      </w:r>
    </w:p>
    <w:p w:rsidR="00B965C3" w:rsidRDefault="00B965C3" w:rsidP="00097F52">
      <w:pPr>
        <w:spacing w:line="360" w:lineRule="auto"/>
        <w:jc w:val="both"/>
      </w:pPr>
      <w:r>
        <w:t>{</w:t>
      </w:r>
    </w:p>
    <w:p w:rsidR="00B965C3" w:rsidRDefault="00B965C3" w:rsidP="00097F52">
      <w:pPr>
        <w:spacing w:line="360" w:lineRule="auto"/>
        <w:jc w:val="both"/>
      </w:pPr>
      <w:r>
        <w:t xml:space="preserve"> int c = 0,i;</w:t>
      </w:r>
    </w:p>
    <w:p w:rsidR="00B965C3" w:rsidRDefault="00B965C3" w:rsidP="00097F52">
      <w:pPr>
        <w:spacing w:line="360" w:lineRule="auto"/>
        <w:jc w:val="both"/>
      </w:pPr>
      <w:r>
        <w:t xml:space="preserve"> FILE *fp;</w:t>
      </w:r>
    </w:p>
    <w:p w:rsidR="00B965C3" w:rsidRDefault="00B965C3" w:rsidP="00097F52">
      <w:pPr>
        <w:spacing w:line="360" w:lineRule="auto"/>
        <w:jc w:val="both"/>
      </w:pPr>
      <w:r>
        <w:t xml:space="preserve"> fp = fopen("new.txt", "r");</w:t>
      </w:r>
    </w:p>
    <w:p w:rsidR="00B965C3" w:rsidRDefault="00B965C3" w:rsidP="00097F52">
      <w:pPr>
        <w:spacing w:line="360" w:lineRule="auto"/>
        <w:jc w:val="both"/>
      </w:pPr>
      <w:r>
        <w:t xml:space="preserve"> while (fread(&amp;en, sizeof(en), 1, fp))</w:t>
      </w:r>
    </w:p>
    <w:p w:rsidR="00B965C3" w:rsidRDefault="00B965C3" w:rsidP="00097F52">
      <w:pPr>
        <w:spacing w:line="360" w:lineRule="auto"/>
        <w:jc w:val="both"/>
      </w:pPr>
      <w:r>
        <w:t xml:space="preserve">  c = 1;</w:t>
      </w:r>
    </w:p>
    <w:p w:rsidR="00B965C3" w:rsidRDefault="00B965C3" w:rsidP="00097F52">
      <w:pPr>
        <w:spacing w:line="360" w:lineRule="auto"/>
        <w:jc w:val="both"/>
      </w:pPr>
      <w:r>
        <w:t xml:space="preserve"> fclose(fp);</w:t>
      </w:r>
    </w:p>
    <w:p w:rsidR="00B965C3" w:rsidRDefault="00B965C3" w:rsidP="00097F52">
      <w:pPr>
        <w:spacing w:line="360" w:lineRule="auto"/>
        <w:jc w:val="both"/>
      </w:pPr>
      <w:r>
        <w:t xml:space="preserve"> return c;</w:t>
      </w:r>
    </w:p>
    <w:p w:rsidR="00B965C3" w:rsidRDefault="00B965C3" w:rsidP="00097F52">
      <w:pPr>
        <w:spacing w:line="360" w:lineRule="auto"/>
        <w:jc w:val="both"/>
      </w:pPr>
      <w:r>
        <w:t>}</w:t>
      </w:r>
    </w:p>
    <w:p w:rsidR="00B965C3" w:rsidRDefault="00B965C3" w:rsidP="00097F52">
      <w:pPr>
        <w:spacing w:line="360" w:lineRule="auto"/>
        <w:jc w:val="both"/>
      </w:pPr>
      <w:r>
        <w:lastRenderedPageBreak/>
        <w:t>int border(int n,int br_cnt,int bdis,int temp)</w:t>
      </w:r>
    </w:p>
    <w:p w:rsidR="00B965C3" w:rsidRDefault="00B965C3" w:rsidP="00097F52">
      <w:pPr>
        <w:spacing w:line="360" w:lineRule="auto"/>
        <w:jc w:val="both"/>
      </w:pPr>
      <w:r>
        <w:t>{</w:t>
      </w:r>
    </w:p>
    <w:p w:rsidR="00B965C3" w:rsidRDefault="00B965C3" w:rsidP="00097F52">
      <w:pPr>
        <w:spacing w:line="360" w:lineRule="auto"/>
        <w:jc w:val="both"/>
      </w:pPr>
      <w:r>
        <w:t>int i,j,k=80,l=2;</w:t>
      </w:r>
    </w:p>
    <w:p w:rsidR="00B965C3" w:rsidRDefault="00B965C3" w:rsidP="00097F52">
      <w:pPr>
        <w:spacing w:line="360" w:lineRule="auto"/>
        <w:jc w:val="both"/>
      </w:pPr>
      <w:r>
        <w:t>clrscr();</w:t>
      </w:r>
    </w:p>
    <w:p w:rsidR="00B965C3" w:rsidRDefault="00B965C3" w:rsidP="00097F52">
      <w:pPr>
        <w:spacing w:line="360" w:lineRule="auto"/>
        <w:jc w:val="both"/>
      </w:pPr>
      <w:r>
        <w:t>for(i=0;i&lt;n;i++)</w:t>
      </w:r>
    </w:p>
    <w:p w:rsidR="00B965C3" w:rsidRDefault="00B965C3" w:rsidP="00097F52">
      <w:pPr>
        <w:spacing w:line="360" w:lineRule="auto"/>
        <w:jc w:val="both"/>
      </w:pPr>
      <w:r>
        <w:t>{</w:t>
      </w:r>
    </w:p>
    <w:p w:rsidR="00B965C3" w:rsidRDefault="00B965C3" w:rsidP="00097F52">
      <w:pPr>
        <w:spacing w:line="360" w:lineRule="auto"/>
        <w:jc w:val="both"/>
      </w:pPr>
      <w:r>
        <w:tab/>
        <w:t>if(br_cnt==0)</w:t>
      </w:r>
    </w:p>
    <w:p w:rsidR="00B965C3" w:rsidRDefault="00B965C3" w:rsidP="00097F52">
      <w:pPr>
        <w:spacing w:line="360" w:lineRule="auto"/>
        <w:jc w:val="both"/>
      </w:pPr>
      <w:r>
        <w:tab/>
        <w:t>delay(2);</w:t>
      </w:r>
    </w:p>
    <w:p w:rsidR="00B965C3" w:rsidRDefault="00B965C3" w:rsidP="00097F52">
      <w:pPr>
        <w:spacing w:line="360" w:lineRule="auto"/>
        <w:jc w:val="both"/>
      </w:pPr>
      <w:r>
        <w:tab/>
        <w:t>printf("*");</w:t>
      </w:r>
    </w:p>
    <w:p w:rsidR="00B965C3" w:rsidRDefault="00B965C3" w:rsidP="00097F52">
      <w:pPr>
        <w:spacing w:line="360" w:lineRule="auto"/>
        <w:jc w:val="both"/>
      </w:pPr>
      <w:r>
        <w:tab/>
        <w:t>for(j=0;j&lt;3;j++)</w:t>
      </w:r>
    </w:p>
    <w:p w:rsidR="00B965C3" w:rsidRDefault="00B965C3" w:rsidP="00097F52">
      <w:pPr>
        <w:spacing w:line="360" w:lineRule="auto"/>
        <w:jc w:val="both"/>
      </w:pPr>
      <w:r>
        <w:tab/>
        <w:t>{</w:t>
      </w:r>
    </w:p>
    <w:p w:rsidR="00B965C3" w:rsidRDefault="00B965C3" w:rsidP="00097F52">
      <w:pPr>
        <w:spacing w:line="360" w:lineRule="auto"/>
        <w:jc w:val="both"/>
      </w:pPr>
      <w:r>
        <w:tab/>
      </w:r>
      <w:r>
        <w:tab/>
        <w:t>if(i==79)</w:t>
      </w:r>
    </w:p>
    <w:p w:rsidR="00B965C3" w:rsidRDefault="00B965C3" w:rsidP="00097F52">
      <w:pPr>
        <w:spacing w:line="360" w:lineRule="auto"/>
        <w:jc w:val="both"/>
      </w:pPr>
      <w:r>
        <w:tab/>
      </w:r>
      <w:r>
        <w:tab/>
        <w:t>{</w:t>
      </w:r>
    </w:p>
    <w:p w:rsidR="00B965C3" w:rsidRDefault="00B965C3" w:rsidP="00097F52">
      <w:pPr>
        <w:spacing w:line="360" w:lineRule="auto"/>
        <w:jc w:val="both"/>
      </w:pPr>
      <w:r>
        <w:tab/>
      </w:r>
      <w:r>
        <w:tab/>
      </w:r>
      <w:r>
        <w:tab/>
        <w:t>delay(20);</w:t>
      </w:r>
    </w:p>
    <w:p w:rsidR="00B965C3" w:rsidRDefault="00B965C3" w:rsidP="00097F52">
      <w:pPr>
        <w:spacing w:line="360" w:lineRule="auto"/>
        <w:jc w:val="both"/>
      </w:pPr>
      <w:r>
        <w:tab/>
      </w:r>
      <w:r>
        <w:tab/>
      </w:r>
      <w:r>
        <w:tab/>
        <w:t>printf("|");</w:t>
      </w:r>
    </w:p>
    <w:p w:rsidR="00B965C3" w:rsidRDefault="00B965C3" w:rsidP="00097F52">
      <w:pPr>
        <w:spacing w:line="360" w:lineRule="auto"/>
        <w:jc w:val="both"/>
      </w:pPr>
      <w:r>
        <w:tab/>
      </w:r>
      <w:r>
        <w:tab/>
      </w:r>
      <w:r>
        <w:tab/>
        <w:t>gotoxy(k,l);</w:t>
      </w:r>
    </w:p>
    <w:p w:rsidR="00B965C3" w:rsidRDefault="00B965C3" w:rsidP="00097F52">
      <w:pPr>
        <w:spacing w:line="360" w:lineRule="auto"/>
        <w:jc w:val="both"/>
      </w:pPr>
      <w:r>
        <w:tab/>
      </w:r>
      <w:r>
        <w:tab/>
      </w:r>
      <w:r>
        <w:tab/>
        <w:t>printf("|");</w:t>
      </w:r>
    </w:p>
    <w:p w:rsidR="00B965C3" w:rsidRDefault="00B965C3" w:rsidP="00097F52">
      <w:pPr>
        <w:spacing w:line="360" w:lineRule="auto"/>
        <w:jc w:val="both"/>
      </w:pPr>
      <w:r>
        <w:tab/>
      </w:r>
      <w:r>
        <w:tab/>
      </w:r>
      <w:r>
        <w:tab/>
        <w:t>l++;</w:t>
      </w:r>
    </w:p>
    <w:p w:rsidR="00B965C3" w:rsidRDefault="00B965C3" w:rsidP="00097F52">
      <w:pPr>
        <w:spacing w:line="360" w:lineRule="auto"/>
        <w:jc w:val="both"/>
      </w:pPr>
      <w:r>
        <w:tab/>
      </w:r>
      <w:r>
        <w:tab/>
        <w:t>}</w:t>
      </w:r>
    </w:p>
    <w:p w:rsidR="00B965C3" w:rsidRDefault="00B965C3" w:rsidP="00097F52">
      <w:pPr>
        <w:spacing w:line="360" w:lineRule="auto"/>
        <w:jc w:val="both"/>
      </w:pPr>
      <w:r>
        <w:tab/>
        <w:t>}</w:t>
      </w:r>
    </w:p>
    <w:p w:rsidR="00B965C3" w:rsidRDefault="00B965C3" w:rsidP="00097F52">
      <w:pPr>
        <w:spacing w:line="360" w:lineRule="auto"/>
        <w:jc w:val="both"/>
      </w:pPr>
      <w:r>
        <w:tab/>
        <w:t>if(temp==0)</w:t>
      </w:r>
    </w:p>
    <w:p w:rsidR="00B965C3" w:rsidRDefault="00B965C3" w:rsidP="00097F52">
      <w:pPr>
        <w:spacing w:line="360" w:lineRule="auto"/>
        <w:jc w:val="both"/>
      </w:pPr>
      <w:r>
        <w:tab/>
        <w:t>for(j=0;j&lt;18;j++)</w:t>
      </w:r>
    </w:p>
    <w:p w:rsidR="00B965C3" w:rsidRDefault="00B965C3" w:rsidP="00097F52">
      <w:pPr>
        <w:spacing w:line="360" w:lineRule="auto"/>
        <w:jc w:val="both"/>
      </w:pPr>
      <w:r>
        <w:tab/>
        <w:t>{</w:t>
      </w:r>
    </w:p>
    <w:p w:rsidR="00B965C3" w:rsidRDefault="00B965C3" w:rsidP="00097F52">
      <w:pPr>
        <w:spacing w:line="360" w:lineRule="auto"/>
        <w:jc w:val="both"/>
      </w:pPr>
      <w:r>
        <w:tab/>
      </w:r>
      <w:r>
        <w:tab/>
        <w:t>if(i==159)</w:t>
      </w:r>
    </w:p>
    <w:p w:rsidR="00B965C3" w:rsidRDefault="00B965C3" w:rsidP="00097F52">
      <w:pPr>
        <w:spacing w:line="360" w:lineRule="auto"/>
        <w:jc w:val="both"/>
      </w:pPr>
      <w:r>
        <w:lastRenderedPageBreak/>
        <w:tab/>
      </w:r>
      <w:r>
        <w:tab/>
        <w:t>{</w:t>
      </w:r>
    </w:p>
    <w:p w:rsidR="00B965C3" w:rsidRDefault="00B965C3" w:rsidP="00097F52">
      <w:pPr>
        <w:spacing w:line="360" w:lineRule="auto"/>
        <w:jc w:val="both"/>
      </w:pPr>
      <w:r>
        <w:tab/>
      </w:r>
      <w:r>
        <w:tab/>
      </w:r>
      <w:r>
        <w:tab/>
        <w:t>if(br_cnt==0)</w:t>
      </w:r>
    </w:p>
    <w:p w:rsidR="00B965C3" w:rsidRDefault="00B965C3" w:rsidP="00097F52">
      <w:pPr>
        <w:spacing w:line="360" w:lineRule="auto"/>
        <w:jc w:val="both"/>
      </w:pPr>
      <w:r>
        <w:tab/>
      </w:r>
      <w:r>
        <w:tab/>
      </w:r>
      <w:r>
        <w:tab/>
        <w:t>delay(2);</w:t>
      </w:r>
    </w:p>
    <w:p w:rsidR="00B965C3" w:rsidRDefault="00B965C3" w:rsidP="00097F52">
      <w:pPr>
        <w:spacing w:line="360" w:lineRule="auto"/>
        <w:jc w:val="both"/>
      </w:pPr>
      <w:r>
        <w:tab/>
      </w:r>
      <w:r>
        <w:tab/>
      </w:r>
      <w:r>
        <w:tab/>
        <w:t>printf("|");</w:t>
      </w:r>
    </w:p>
    <w:p w:rsidR="00B965C3" w:rsidRDefault="00B965C3" w:rsidP="00097F52">
      <w:pPr>
        <w:spacing w:line="360" w:lineRule="auto"/>
        <w:jc w:val="both"/>
      </w:pPr>
      <w:r>
        <w:tab/>
      </w:r>
      <w:r>
        <w:tab/>
      </w:r>
      <w:r>
        <w:tab/>
        <w:t>if(l==5)</w:t>
      </w:r>
    </w:p>
    <w:p w:rsidR="00B965C3" w:rsidRDefault="00B965C3" w:rsidP="00097F52">
      <w:pPr>
        <w:spacing w:line="360" w:lineRule="auto"/>
        <w:jc w:val="both"/>
      </w:pPr>
      <w:r>
        <w:tab/>
      </w:r>
      <w:r>
        <w:tab/>
      </w:r>
      <w:r>
        <w:tab/>
        <w:t>l++;</w:t>
      </w:r>
    </w:p>
    <w:p w:rsidR="00B965C3" w:rsidRDefault="00B965C3" w:rsidP="00097F52">
      <w:pPr>
        <w:spacing w:line="360" w:lineRule="auto"/>
        <w:jc w:val="both"/>
      </w:pPr>
      <w:r>
        <w:tab/>
      </w:r>
      <w:r>
        <w:tab/>
      </w:r>
      <w:r>
        <w:tab/>
        <w:t>gotoxy(k,l);</w:t>
      </w:r>
    </w:p>
    <w:p w:rsidR="00B965C3" w:rsidRDefault="00B965C3" w:rsidP="00097F52">
      <w:pPr>
        <w:spacing w:line="360" w:lineRule="auto"/>
        <w:jc w:val="both"/>
      </w:pPr>
      <w:r>
        <w:tab/>
      </w:r>
      <w:r>
        <w:tab/>
      </w:r>
      <w:r>
        <w:tab/>
        <w:t>printf("|");</w:t>
      </w:r>
    </w:p>
    <w:p w:rsidR="00B965C3" w:rsidRDefault="00B965C3" w:rsidP="00097F52">
      <w:pPr>
        <w:spacing w:line="360" w:lineRule="auto"/>
        <w:jc w:val="both"/>
      </w:pPr>
      <w:r>
        <w:tab/>
      </w:r>
      <w:r>
        <w:tab/>
      </w:r>
      <w:r>
        <w:tab/>
        <w:t>l++;</w:t>
      </w:r>
    </w:p>
    <w:p w:rsidR="00B965C3" w:rsidRDefault="00B965C3" w:rsidP="00097F52">
      <w:pPr>
        <w:spacing w:line="360" w:lineRule="auto"/>
        <w:jc w:val="both"/>
      </w:pPr>
      <w:r>
        <w:tab/>
      </w:r>
      <w:r>
        <w:tab/>
        <w:t>}</w:t>
      </w:r>
    </w:p>
    <w:p w:rsidR="00B965C3" w:rsidRDefault="00B965C3" w:rsidP="00097F52">
      <w:pPr>
        <w:spacing w:line="360" w:lineRule="auto"/>
        <w:jc w:val="both"/>
      </w:pPr>
      <w:r>
        <w:tab/>
        <w:t>}</w:t>
      </w:r>
    </w:p>
    <w:p w:rsidR="00B965C3" w:rsidRDefault="00B965C3" w:rsidP="00097F52">
      <w:pPr>
        <w:spacing w:line="360" w:lineRule="auto"/>
        <w:jc w:val="both"/>
      </w:pPr>
      <w:r>
        <w:t>}</w:t>
      </w:r>
    </w:p>
    <w:p w:rsidR="00B965C3" w:rsidRDefault="00B965C3" w:rsidP="00097F52">
      <w:pPr>
        <w:spacing w:line="360" w:lineRule="auto"/>
        <w:jc w:val="both"/>
      </w:pPr>
      <w:r>
        <w:t>if(bdis==1)</w:t>
      </w:r>
    </w:p>
    <w:p w:rsidR="00B965C3" w:rsidRDefault="00B965C3" w:rsidP="00097F52">
      <w:pPr>
        <w:spacing w:line="360" w:lineRule="auto"/>
        <w:jc w:val="both"/>
      </w:pPr>
      <w:r>
        <w:t>{</w:t>
      </w:r>
    </w:p>
    <w:p w:rsidR="00B965C3" w:rsidRDefault="00B965C3" w:rsidP="00097F52">
      <w:pPr>
        <w:spacing w:line="360" w:lineRule="auto"/>
        <w:jc w:val="both"/>
      </w:pPr>
      <w:r>
        <w:t>gotoxy(33,3);</w:t>
      </w:r>
    </w:p>
    <w:p w:rsidR="00B965C3" w:rsidRDefault="00B965C3" w:rsidP="00097F52">
      <w:pPr>
        <w:spacing w:line="360" w:lineRule="auto"/>
        <w:jc w:val="both"/>
      </w:pPr>
      <w:r>
        <w:t>printf("SEARCH ENGINE");</w:t>
      </w:r>
    </w:p>
    <w:p w:rsidR="00B965C3" w:rsidRDefault="00B965C3" w:rsidP="00097F52">
      <w:pPr>
        <w:spacing w:line="360" w:lineRule="auto"/>
        <w:jc w:val="both"/>
      </w:pPr>
      <w:r>
        <w:t>}</w:t>
      </w:r>
    </w:p>
    <w:p w:rsidR="00B965C3" w:rsidRDefault="00B965C3" w:rsidP="00097F52">
      <w:pPr>
        <w:spacing w:line="360" w:lineRule="auto"/>
        <w:jc w:val="both"/>
      </w:pPr>
      <w:r>
        <w:t>else if(bdis==2)</w:t>
      </w:r>
    </w:p>
    <w:p w:rsidR="00B965C3" w:rsidRDefault="00B965C3" w:rsidP="00097F52">
      <w:pPr>
        <w:spacing w:line="360" w:lineRule="auto"/>
        <w:jc w:val="both"/>
      </w:pPr>
      <w:r>
        <w:t>{</w:t>
      </w:r>
    </w:p>
    <w:p w:rsidR="00B965C3" w:rsidRDefault="00B965C3" w:rsidP="00097F52">
      <w:pPr>
        <w:spacing w:line="360" w:lineRule="auto"/>
        <w:jc w:val="both"/>
      </w:pPr>
      <w:r>
        <w:t>gotoxy(37,3);</w:t>
      </w:r>
    </w:p>
    <w:p w:rsidR="00B965C3" w:rsidRDefault="00B965C3" w:rsidP="00097F52">
      <w:pPr>
        <w:spacing w:line="360" w:lineRule="auto"/>
        <w:jc w:val="both"/>
      </w:pPr>
      <w:r>
        <w:t>printf("INSERT\n\n\n\n");</w:t>
      </w:r>
    </w:p>
    <w:p w:rsidR="00B965C3" w:rsidRDefault="00B965C3" w:rsidP="00097F52">
      <w:pPr>
        <w:spacing w:line="360" w:lineRule="auto"/>
        <w:jc w:val="both"/>
      </w:pPr>
      <w:r>
        <w:t>}</w:t>
      </w:r>
    </w:p>
    <w:p w:rsidR="00B965C3" w:rsidRDefault="00B965C3" w:rsidP="00097F52">
      <w:pPr>
        <w:spacing w:line="360" w:lineRule="auto"/>
        <w:jc w:val="both"/>
      </w:pPr>
      <w:r>
        <w:t>else if(bdis==3)</w:t>
      </w:r>
    </w:p>
    <w:p w:rsidR="00B965C3" w:rsidRDefault="00B965C3" w:rsidP="00097F52">
      <w:pPr>
        <w:spacing w:line="360" w:lineRule="auto"/>
        <w:jc w:val="both"/>
      </w:pPr>
      <w:r>
        <w:t>{</w:t>
      </w:r>
    </w:p>
    <w:p w:rsidR="00B965C3" w:rsidRDefault="00B965C3" w:rsidP="00097F52">
      <w:pPr>
        <w:spacing w:line="360" w:lineRule="auto"/>
        <w:jc w:val="both"/>
      </w:pPr>
      <w:r>
        <w:lastRenderedPageBreak/>
        <w:t>gotoxy(38,3);</w:t>
      </w:r>
    </w:p>
    <w:p w:rsidR="00B965C3" w:rsidRDefault="00B965C3" w:rsidP="00097F52">
      <w:pPr>
        <w:spacing w:line="360" w:lineRule="auto"/>
        <w:jc w:val="both"/>
      </w:pPr>
      <w:r>
        <w:t>printf("DISPLAY\n\n\n\n");</w:t>
      </w:r>
    </w:p>
    <w:p w:rsidR="00B965C3" w:rsidRDefault="00B965C3" w:rsidP="00097F52">
      <w:pPr>
        <w:spacing w:line="360" w:lineRule="auto"/>
        <w:jc w:val="both"/>
      </w:pPr>
      <w:r>
        <w:t>}</w:t>
      </w:r>
    </w:p>
    <w:p w:rsidR="00B965C3" w:rsidRDefault="00B965C3" w:rsidP="00097F52">
      <w:pPr>
        <w:spacing w:line="360" w:lineRule="auto"/>
        <w:jc w:val="both"/>
      </w:pPr>
      <w:r>
        <w:t>else if(bdis==4)</w:t>
      </w:r>
    </w:p>
    <w:p w:rsidR="00B965C3" w:rsidRDefault="00B965C3" w:rsidP="00097F52">
      <w:pPr>
        <w:spacing w:line="360" w:lineRule="auto"/>
        <w:jc w:val="both"/>
      </w:pPr>
      <w:r>
        <w:t>{</w:t>
      </w:r>
    </w:p>
    <w:p w:rsidR="00B965C3" w:rsidRDefault="00B965C3" w:rsidP="00097F52">
      <w:pPr>
        <w:spacing w:line="360" w:lineRule="auto"/>
        <w:jc w:val="both"/>
      </w:pPr>
      <w:r>
        <w:t>gotoxy(39,3);</w:t>
      </w:r>
    </w:p>
    <w:p w:rsidR="00B965C3" w:rsidRDefault="00B965C3" w:rsidP="00097F52">
      <w:pPr>
        <w:spacing w:line="360" w:lineRule="auto"/>
        <w:jc w:val="both"/>
      </w:pPr>
      <w:r>
        <w:t>printf("SEARCH\n\n\n\n");</w:t>
      </w:r>
    </w:p>
    <w:p w:rsidR="00B965C3" w:rsidRDefault="00B965C3" w:rsidP="00097F52">
      <w:pPr>
        <w:spacing w:line="360" w:lineRule="auto"/>
        <w:jc w:val="both"/>
      </w:pPr>
      <w:r>
        <w:t>}</w:t>
      </w:r>
    </w:p>
    <w:p w:rsidR="00B965C3" w:rsidRDefault="00B965C3" w:rsidP="00097F52">
      <w:pPr>
        <w:spacing w:line="360" w:lineRule="auto"/>
        <w:jc w:val="both"/>
      </w:pPr>
      <w:r>
        <w:t>else if(bdis==5)</w:t>
      </w:r>
    </w:p>
    <w:p w:rsidR="00B965C3" w:rsidRDefault="00B965C3" w:rsidP="00097F52">
      <w:pPr>
        <w:spacing w:line="360" w:lineRule="auto"/>
        <w:jc w:val="both"/>
      </w:pPr>
      <w:r>
        <w:t>{</w:t>
      </w:r>
    </w:p>
    <w:p w:rsidR="00B965C3" w:rsidRDefault="00B965C3" w:rsidP="00097F52">
      <w:pPr>
        <w:spacing w:line="360" w:lineRule="auto"/>
        <w:jc w:val="both"/>
      </w:pPr>
      <w:r>
        <w:t>gotoxy(38,3);</w:t>
      </w:r>
    </w:p>
    <w:p w:rsidR="00B965C3" w:rsidRDefault="00B965C3" w:rsidP="00097F52">
      <w:pPr>
        <w:spacing w:line="360" w:lineRule="auto"/>
        <w:jc w:val="both"/>
      </w:pPr>
      <w:r>
        <w:t>printf("DELETE\n\n\n\n");</w:t>
      </w:r>
    </w:p>
    <w:p w:rsidR="00B965C3" w:rsidRDefault="00B965C3" w:rsidP="00097F52">
      <w:pPr>
        <w:spacing w:line="360" w:lineRule="auto"/>
        <w:jc w:val="both"/>
      </w:pPr>
      <w:r>
        <w:t>}</w:t>
      </w:r>
    </w:p>
    <w:p w:rsidR="00B965C3" w:rsidRDefault="00B965C3" w:rsidP="00097F52">
      <w:pPr>
        <w:spacing w:line="360" w:lineRule="auto"/>
        <w:jc w:val="both"/>
      </w:pPr>
      <w:r>
        <w:t>else if(bdis==6)</w:t>
      </w:r>
    </w:p>
    <w:p w:rsidR="00B965C3" w:rsidRDefault="00B965C3" w:rsidP="00097F52">
      <w:pPr>
        <w:spacing w:line="360" w:lineRule="auto"/>
        <w:jc w:val="both"/>
      </w:pPr>
      <w:r>
        <w:t>{</w:t>
      </w:r>
    </w:p>
    <w:p w:rsidR="00B965C3" w:rsidRDefault="00B965C3" w:rsidP="00097F52">
      <w:pPr>
        <w:spacing w:line="360" w:lineRule="auto"/>
        <w:jc w:val="both"/>
      </w:pPr>
      <w:r>
        <w:t>gotoxy(36,3);</w:t>
      </w:r>
    </w:p>
    <w:p w:rsidR="00B965C3" w:rsidRDefault="00B965C3" w:rsidP="00097F52">
      <w:pPr>
        <w:spacing w:line="360" w:lineRule="auto"/>
        <w:jc w:val="both"/>
      </w:pPr>
      <w:r>
        <w:t>printf("TITLE SEARCH\n\n\n\n");</w:t>
      </w:r>
    </w:p>
    <w:p w:rsidR="00B965C3" w:rsidRDefault="00B965C3" w:rsidP="00097F52">
      <w:pPr>
        <w:spacing w:line="360" w:lineRule="auto"/>
        <w:jc w:val="both"/>
      </w:pPr>
      <w:r>
        <w:t>}</w:t>
      </w:r>
    </w:p>
    <w:p w:rsidR="00B965C3" w:rsidRDefault="00B965C3" w:rsidP="00097F52">
      <w:pPr>
        <w:spacing w:line="360" w:lineRule="auto"/>
        <w:jc w:val="both"/>
      </w:pPr>
      <w:r>
        <w:t>else if(bdis==7)</w:t>
      </w:r>
    </w:p>
    <w:p w:rsidR="00B965C3" w:rsidRDefault="00B965C3" w:rsidP="00097F52">
      <w:pPr>
        <w:spacing w:line="360" w:lineRule="auto"/>
        <w:jc w:val="both"/>
      </w:pPr>
      <w:r>
        <w:t>{</w:t>
      </w:r>
    </w:p>
    <w:p w:rsidR="00B965C3" w:rsidRDefault="00B965C3" w:rsidP="00097F52">
      <w:pPr>
        <w:spacing w:line="360" w:lineRule="auto"/>
        <w:jc w:val="both"/>
      </w:pPr>
      <w:r>
        <w:t>gotoxy(35,3);</w:t>
      </w:r>
    </w:p>
    <w:p w:rsidR="00B965C3" w:rsidRDefault="00B965C3" w:rsidP="00097F52">
      <w:pPr>
        <w:spacing w:line="360" w:lineRule="auto"/>
        <w:jc w:val="both"/>
      </w:pPr>
      <w:r>
        <w:t>printf("HASH SEARCH\n\n\n\n");</w:t>
      </w:r>
    </w:p>
    <w:p w:rsidR="00B965C3" w:rsidRDefault="00B965C3" w:rsidP="00097F52">
      <w:pPr>
        <w:spacing w:line="360" w:lineRule="auto"/>
        <w:jc w:val="both"/>
      </w:pPr>
      <w:r>
        <w:t>}</w:t>
      </w:r>
    </w:p>
    <w:p w:rsidR="00B965C3" w:rsidRDefault="00B965C3" w:rsidP="00097F52">
      <w:pPr>
        <w:spacing w:line="360" w:lineRule="auto"/>
        <w:jc w:val="both"/>
      </w:pPr>
      <w:r>
        <w:t>else if(bdis==8)</w:t>
      </w:r>
    </w:p>
    <w:p w:rsidR="00B965C3" w:rsidRDefault="00B965C3" w:rsidP="00097F52">
      <w:pPr>
        <w:spacing w:line="360" w:lineRule="auto"/>
        <w:jc w:val="both"/>
      </w:pPr>
      <w:r>
        <w:lastRenderedPageBreak/>
        <w:t>{</w:t>
      </w:r>
    </w:p>
    <w:p w:rsidR="00B965C3" w:rsidRDefault="00B965C3" w:rsidP="00097F52">
      <w:pPr>
        <w:spacing w:line="360" w:lineRule="auto"/>
        <w:jc w:val="both"/>
      </w:pPr>
      <w:r>
        <w:t>gotoxy(35,3);</w:t>
      </w:r>
    </w:p>
    <w:p w:rsidR="00B965C3" w:rsidRDefault="00B965C3" w:rsidP="00097F52">
      <w:pPr>
        <w:spacing w:line="360" w:lineRule="auto"/>
        <w:jc w:val="both"/>
      </w:pPr>
      <w:r>
        <w:t>printf("WORD SEARCH\n\n\n\n");</w:t>
      </w:r>
    </w:p>
    <w:p w:rsidR="00B965C3" w:rsidRDefault="00B965C3" w:rsidP="00097F52">
      <w:pPr>
        <w:spacing w:line="360" w:lineRule="auto"/>
        <w:jc w:val="both"/>
      </w:pPr>
      <w:r>
        <w:t>}</w:t>
      </w:r>
    </w:p>
    <w:p w:rsidR="00B965C3" w:rsidRDefault="00B965C3" w:rsidP="00097F52">
      <w:pPr>
        <w:spacing w:line="360" w:lineRule="auto"/>
        <w:jc w:val="both"/>
      </w:pPr>
      <w:r>
        <w:t>br_cnt=2;</w:t>
      </w:r>
    </w:p>
    <w:p w:rsidR="00B965C3" w:rsidRDefault="00B965C3" w:rsidP="00097F52">
      <w:pPr>
        <w:spacing w:line="360" w:lineRule="auto"/>
        <w:jc w:val="both"/>
      </w:pPr>
      <w:r>
        <w:t>return br_cnt;</w:t>
      </w:r>
    </w:p>
    <w:p w:rsidR="00B965C3" w:rsidRDefault="00B965C3" w:rsidP="00097F52">
      <w:pPr>
        <w:spacing w:line="360" w:lineRule="auto"/>
        <w:jc w:val="both"/>
      </w:pPr>
      <w:r>
        <w:t>}</w:t>
      </w:r>
    </w:p>
    <w:p w:rsidR="00B965C3" w:rsidRDefault="00B965C3" w:rsidP="00097F52">
      <w:pPr>
        <w:spacing w:line="360" w:lineRule="auto"/>
        <w:jc w:val="both"/>
      </w:pPr>
      <w:r>
        <w:t>// word search(use in another window)</w:t>
      </w:r>
    </w:p>
    <w:p w:rsidR="00B965C3" w:rsidRDefault="00B965C3" w:rsidP="00097F52">
      <w:pPr>
        <w:spacing w:line="360" w:lineRule="auto"/>
        <w:jc w:val="both"/>
      </w:pPr>
      <w:r>
        <w:t>void se2()</w:t>
      </w:r>
    </w:p>
    <w:p w:rsidR="00B965C3" w:rsidRDefault="00B965C3" w:rsidP="00097F52">
      <w:pPr>
        <w:spacing w:line="360" w:lineRule="auto"/>
        <w:jc w:val="both"/>
      </w:pPr>
      <w:r>
        <w:t>{</w:t>
      </w:r>
    </w:p>
    <w:p w:rsidR="00B965C3" w:rsidRDefault="00B965C3" w:rsidP="00097F52">
      <w:pPr>
        <w:spacing w:line="360" w:lineRule="auto"/>
        <w:jc w:val="both"/>
      </w:pPr>
      <w:r>
        <w:t xml:space="preserve"> int c, emp,ch;</w:t>
      </w:r>
    </w:p>
    <w:p w:rsidR="00B965C3" w:rsidRDefault="00B965C3" w:rsidP="00097F52">
      <w:pPr>
        <w:spacing w:line="360" w:lineRule="auto"/>
        <w:jc w:val="both"/>
      </w:pPr>
      <w:r>
        <w:t xml:space="preserve">  clrscr();</w:t>
      </w:r>
    </w:p>
    <w:p w:rsidR="00B965C3" w:rsidRDefault="00B965C3" w:rsidP="00097F52">
      <w:pPr>
        <w:spacing w:line="360" w:lineRule="auto"/>
        <w:jc w:val="both"/>
      </w:pPr>
      <w:r>
        <w:t xml:space="preserve"> do</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clrscr();</w:t>
      </w:r>
    </w:p>
    <w:p w:rsidR="00B965C3" w:rsidRDefault="00B965C3" w:rsidP="00097F52">
      <w:pPr>
        <w:spacing w:line="360" w:lineRule="auto"/>
        <w:jc w:val="both"/>
      </w:pPr>
      <w:r>
        <w:t xml:space="preserve">  br_cnt=border(240,br_cnt,1,0);</w:t>
      </w:r>
    </w:p>
    <w:p w:rsidR="00B965C3" w:rsidRDefault="00B965C3" w:rsidP="00097F52">
      <w:pPr>
        <w:spacing w:line="360" w:lineRule="auto"/>
        <w:jc w:val="both"/>
      </w:pPr>
      <w:r>
        <w:t>//  cnt=border(1,cnt);</w:t>
      </w:r>
    </w:p>
    <w:p w:rsidR="00B965C3" w:rsidRDefault="00B965C3" w:rsidP="00097F52">
      <w:pPr>
        <w:spacing w:line="360" w:lineRule="auto"/>
        <w:jc w:val="both"/>
      </w:pPr>
      <w:r>
        <w:t xml:space="preserve">  gotoxy(5,7);</w:t>
      </w:r>
    </w:p>
    <w:p w:rsidR="00B965C3" w:rsidRDefault="00B965C3" w:rsidP="00097F52">
      <w:pPr>
        <w:spacing w:line="360" w:lineRule="auto"/>
        <w:jc w:val="both"/>
      </w:pPr>
      <w:r>
        <w:t xml:space="preserve">  printf("INSERT</w:t>
      </w:r>
      <w:r>
        <w:tab/>
        <w:t>(1)");</w:t>
      </w:r>
    </w:p>
    <w:p w:rsidR="00B965C3" w:rsidRDefault="00B965C3" w:rsidP="00097F52">
      <w:pPr>
        <w:spacing w:line="360" w:lineRule="auto"/>
        <w:jc w:val="both"/>
      </w:pPr>
      <w:r>
        <w:t xml:space="preserve">  gotoxy(5,8);</w:t>
      </w:r>
    </w:p>
    <w:p w:rsidR="00B965C3" w:rsidRDefault="00B965C3" w:rsidP="00097F52">
      <w:pPr>
        <w:spacing w:line="360" w:lineRule="auto"/>
        <w:jc w:val="both"/>
      </w:pPr>
      <w:r>
        <w:t xml:space="preserve">  printf("DISPLAY</w:t>
      </w:r>
      <w:r>
        <w:tab/>
        <w:t>(2)");</w:t>
      </w:r>
    </w:p>
    <w:p w:rsidR="00B965C3" w:rsidRDefault="00B965C3" w:rsidP="00097F52">
      <w:pPr>
        <w:spacing w:line="360" w:lineRule="auto"/>
        <w:jc w:val="both"/>
      </w:pPr>
      <w:r>
        <w:t xml:space="preserve">  gotoxy(5,9);</w:t>
      </w:r>
    </w:p>
    <w:p w:rsidR="00B965C3" w:rsidRDefault="00B965C3" w:rsidP="00097F52">
      <w:pPr>
        <w:spacing w:line="360" w:lineRule="auto"/>
        <w:jc w:val="both"/>
      </w:pPr>
      <w:r>
        <w:t xml:space="preserve">  printf("SEARCH</w:t>
      </w:r>
      <w:r>
        <w:tab/>
        <w:t>(3)");</w:t>
      </w:r>
    </w:p>
    <w:p w:rsidR="00B965C3" w:rsidRDefault="00B965C3" w:rsidP="00097F52">
      <w:pPr>
        <w:spacing w:line="360" w:lineRule="auto"/>
        <w:jc w:val="both"/>
      </w:pPr>
      <w:r>
        <w:t xml:space="preserve">  gotoxy(5,10);</w:t>
      </w:r>
    </w:p>
    <w:p w:rsidR="00B965C3" w:rsidRDefault="00B965C3" w:rsidP="00097F52">
      <w:pPr>
        <w:spacing w:line="360" w:lineRule="auto"/>
        <w:jc w:val="both"/>
      </w:pPr>
      <w:r>
        <w:lastRenderedPageBreak/>
        <w:t xml:space="preserve">  printf("DELETE</w:t>
      </w:r>
      <w:r>
        <w:tab/>
        <w:t>(4)");</w:t>
      </w:r>
    </w:p>
    <w:p w:rsidR="00B965C3" w:rsidRDefault="00B965C3" w:rsidP="00097F52">
      <w:pPr>
        <w:spacing w:line="360" w:lineRule="auto"/>
        <w:jc w:val="both"/>
      </w:pPr>
      <w:r>
        <w:t xml:space="preserve">  gotoxy(5,11);</w:t>
      </w:r>
    </w:p>
    <w:p w:rsidR="00B965C3" w:rsidRDefault="00B965C3" w:rsidP="00097F52">
      <w:pPr>
        <w:spacing w:line="360" w:lineRule="auto"/>
        <w:jc w:val="both"/>
      </w:pPr>
      <w:r>
        <w:t xml:space="preserve">  printf("MAIN MENU</w:t>
      </w:r>
      <w:r>
        <w:tab/>
        <w:t>(5)");</w:t>
      </w:r>
    </w:p>
    <w:p w:rsidR="00B965C3" w:rsidRDefault="00B965C3" w:rsidP="00097F52">
      <w:pPr>
        <w:spacing w:line="360" w:lineRule="auto"/>
        <w:jc w:val="both"/>
      </w:pPr>
      <w:r>
        <w:t xml:space="preserve">  gotoxy(5,12);</w:t>
      </w:r>
    </w:p>
    <w:p w:rsidR="00B965C3" w:rsidRDefault="00B965C3" w:rsidP="00097F52">
      <w:pPr>
        <w:spacing w:line="360" w:lineRule="auto"/>
        <w:jc w:val="both"/>
      </w:pPr>
      <w:r>
        <w:t xml:space="preserve">  printf("EXIT</w:t>
      </w:r>
      <w:r>
        <w:tab/>
        <w:t>(6)");</w:t>
      </w:r>
    </w:p>
    <w:p w:rsidR="00B965C3" w:rsidRDefault="00B965C3" w:rsidP="00097F52">
      <w:pPr>
        <w:spacing w:line="360" w:lineRule="auto"/>
        <w:jc w:val="both"/>
      </w:pPr>
      <w:r>
        <w:t xml:space="preserve">  gotoxy(10,14);</w:t>
      </w:r>
    </w:p>
    <w:p w:rsidR="00B965C3" w:rsidRDefault="00B965C3" w:rsidP="00097F52">
      <w:pPr>
        <w:spacing w:line="360" w:lineRule="auto"/>
        <w:jc w:val="both"/>
      </w:pPr>
      <w:r>
        <w:t xml:space="preserve">  printf("Enter your choice: ");</w:t>
      </w:r>
    </w:p>
    <w:p w:rsidR="00B965C3" w:rsidRDefault="00B965C3" w:rsidP="00097F52">
      <w:pPr>
        <w:spacing w:line="360" w:lineRule="auto"/>
        <w:jc w:val="both"/>
      </w:pPr>
      <w:r>
        <w:t xml:space="preserve">  scanf("%d", &amp;c);</w:t>
      </w:r>
    </w:p>
    <w:p w:rsidR="00B965C3" w:rsidRDefault="00B965C3" w:rsidP="00097F52">
      <w:pPr>
        <w:spacing w:line="360" w:lineRule="auto"/>
        <w:jc w:val="both"/>
      </w:pPr>
      <w:r>
        <w:t xml:space="preserve">  printf("\n");</w:t>
      </w:r>
    </w:p>
    <w:p w:rsidR="00B965C3" w:rsidRDefault="00B965C3" w:rsidP="00097F52">
      <w:pPr>
        <w:spacing w:line="360" w:lineRule="auto"/>
        <w:jc w:val="both"/>
      </w:pPr>
      <w:r>
        <w:t xml:space="preserve">  switch (c)</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case 1:</w:t>
      </w:r>
    </w:p>
    <w:p w:rsidR="00B965C3" w:rsidRDefault="00B965C3" w:rsidP="00097F52">
      <w:pPr>
        <w:spacing w:line="360" w:lineRule="auto"/>
        <w:jc w:val="both"/>
      </w:pPr>
      <w:r>
        <w:t xml:space="preserve">   border(160,br_cnt,2,1);</w:t>
      </w:r>
    </w:p>
    <w:p w:rsidR="00B965C3" w:rsidRDefault="00B965C3" w:rsidP="00097F52">
      <w:pPr>
        <w:spacing w:line="360" w:lineRule="auto"/>
        <w:jc w:val="both"/>
      </w:pPr>
      <w:r>
        <w:t xml:space="preserve">   insert();</w:t>
      </w:r>
    </w:p>
    <w:p w:rsidR="00B965C3" w:rsidRDefault="00B965C3" w:rsidP="00097F52">
      <w:pPr>
        <w:spacing w:line="360" w:lineRule="auto"/>
        <w:jc w:val="both"/>
      </w:pPr>
      <w:r>
        <w:t xml:space="preserve">   break;</w:t>
      </w:r>
    </w:p>
    <w:p w:rsidR="00B965C3" w:rsidRDefault="00B965C3" w:rsidP="00097F52">
      <w:pPr>
        <w:spacing w:line="360" w:lineRule="auto"/>
        <w:jc w:val="both"/>
      </w:pPr>
      <w:r>
        <w:t xml:space="preserve">  case 2:</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emp = empty();</w:t>
      </w:r>
    </w:p>
    <w:p w:rsidR="00B965C3" w:rsidRDefault="00B965C3" w:rsidP="00097F52">
      <w:pPr>
        <w:spacing w:line="360" w:lineRule="auto"/>
        <w:jc w:val="both"/>
      </w:pPr>
      <w:r>
        <w:t xml:space="preserve">   if (emp == 0)</w:t>
      </w:r>
    </w:p>
    <w:p w:rsidR="00B965C3" w:rsidRDefault="00B965C3" w:rsidP="00097F52">
      <w:pPr>
        <w:spacing w:line="360" w:lineRule="auto"/>
        <w:jc w:val="both"/>
      </w:pPr>
      <w:r>
        <w:t xml:space="preserve">    printf("\nThe file is EMPTY\n");</w:t>
      </w:r>
    </w:p>
    <w:p w:rsidR="00B965C3" w:rsidRDefault="00B965C3" w:rsidP="00097F52">
      <w:pPr>
        <w:spacing w:line="360" w:lineRule="auto"/>
        <w:jc w:val="both"/>
      </w:pPr>
      <w:r>
        <w:t xml:space="preserve">   else</w:t>
      </w:r>
    </w:p>
    <w:p w:rsidR="00B965C3" w:rsidRDefault="00B965C3" w:rsidP="00097F52">
      <w:pPr>
        <w:spacing w:line="360" w:lineRule="auto"/>
        <w:jc w:val="both"/>
      </w:pPr>
      <w:r>
        <w:t xml:space="preserve">    border(160,br_cnt,3,1);</w:t>
      </w:r>
    </w:p>
    <w:p w:rsidR="00B965C3" w:rsidRDefault="00B965C3" w:rsidP="00097F52">
      <w:pPr>
        <w:spacing w:line="360" w:lineRule="auto"/>
        <w:jc w:val="both"/>
      </w:pPr>
      <w:r>
        <w:t xml:space="preserve">    disp();</w:t>
      </w:r>
    </w:p>
    <w:p w:rsidR="00B965C3" w:rsidRDefault="00B965C3" w:rsidP="00097F52">
      <w:pPr>
        <w:spacing w:line="360" w:lineRule="auto"/>
        <w:jc w:val="both"/>
      </w:pPr>
      <w:r>
        <w:t xml:space="preserve">   break;</w:t>
      </w:r>
    </w:p>
    <w:p w:rsidR="00B965C3" w:rsidRDefault="00B965C3" w:rsidP="00097F52">
      <w:pPr>
        <w:spacing w:line="360" w:lineRule="auto"/>
        <w:jc w:val="both"/>
      </w:pPr>
      <w:r>
        <w:lastRenderedPageBreak/>
        <w:t xml:space="preserve">  }</w:t>
      </w:r>
    </w:p>
    <w:p w:rsidR="00B965C3" w:rsidRDefault="00B965C3" w:rsidP="00097F52">
      <w:pPr>
        <w:spacing w:line="360" w:lineRule="auto"/>
        <w:jc w:val="both"/>
      </w:pPr>
      <w:r>
        <w:t xml:space="preserve">  case 3:</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border(160,br_cnt,4,1);</w:t>
      </w:r>
    </w:p>
    <w:p w:rsidR="00B965C3" w:rsidRDefault="00B965C3" w:rsidP="00097F52">
      <w:pPr>
        <w:spacing w:line="360" w:lineRule="auto"/>
        <w:jc w:val="both"/>
      </w:pPr>
      <w:r>
        <w:t>//   while(1)</w:t>
      </w:r>
    </w:p>
    <w:p w:rsidR="00B965C3" w:rsidRDefault="00B965C3" w:rsidP="00097F52">
      <w:pPr>
        <w:spacing w:line="360" w:lineRule="auto"/>
        <w:jc w:val="both"/>
      </w:pPr>
      <w:r>
        <w:t xml:space="preserve">  // {</w:t>
      </w:r>
    </w:p>
    <w:p w:rsidR="00B965C3" w:rsidRDefault="00B965C3" w:rsidP="00097F52">
      <w:pPr>
        <w:spacing w:line="360" w:lineRule="auto"/>
        <w:jc w:val="both"/>
      </w:pPr>
      <w:r>
        <w:t xml:space="preserve">   printf(" [Options]</w:t>
      </w:r>
      <w:r>
        <w:tab/>
        <w:t>[Press]\n\nTitle Name.</w:t>
      </w:r>
      <w:r>
        <w:tab/>
        <w:t xml:space="preserve">  (1)\nHash Search.</w:t>
      </w:r>
      <w:r>
        <w:tab/>
        <w:t xml:space="preserve">  (2)\nWord Search.</w:t>
      </w:r>
      <w:r>
        <w:tab/>
        <w:t xml:space="preserve">  (3)\nMenu.</w:t>
      </w:r>
      <w:r>
        <w:tab/>
      </w:r>
      <w:r>
        <w:tab/>
        <w:t xml:space="preserve">  (4)\n\n\tYour Choice: ");</w:t>
      </w:r>
    </w:p>
    <w:p w:rsidR="00B965C3" w:rsidRDefault="00B965C3" w:rsidP="00097F52">
      <w:pPr>
        <w:spacing w:line="360" w:lineRule="auto"/>
        <w:jc w:val="both"/>
      </w:pPr>
      <w:r>
        <w:t xml:space="preserve">   scanf("%d",&amp;ch);</w:t>
      </w:r>
    </w:p>
    <w:p w:rsidR="00B965C3" w:rsidRDefault="00B965C3" w:rsidP="00097F52">
      <w:pPr>
        <w:spacing w:line="360" w:lineRule="auto"/>
        <w:jc w:val="both"/>
      </w:pPr>
      <w:r>
        <w:t xml:space="preserve">   if(ch==1)</w:t>
      </w:r>
    </w:p>
    <w:p w:rsidR="00B965C3" w:rsidRDefault="00B965C3" w:rsidP="00097F52">
      <w:pPr>
        <w:spacing w:line="360" w:lineRule="auto"/>
        <w:jc w:val="both"/>
      </w:pPr>
      <w:r>
        <w:t xml:space="preserve">   {</w:t>
      </w:r>
    </w:p>
    <w:p w:rsidR="00B965C3" w:rsidRDefault="00B965C3" w:rsidP="00097F52">
      <w:pPr>
        <w:spacing w:line="360" w:lineRule="auto"/>
        <w:jc w:val="both"/>
      </w:pPr>
      <w:r>
        <w:tab/>
        <w:t>br_cnt=border(160,br_cnt,6,1);</w:t>
      </w:r>
    </w:p>
    <w:p w:rsidR="00B965C3" w:rsidRDefault="00B965C3" w:rsidP="00097F52">
      <w:pPr>
        <w:spacing w:line="360" w:lineRule="auto"/>
        <w:jc w:val="both"/>
      </w:pPr>
      <w:r>
        <w:tab/>
        <w:t>TitleSearch();</w:t>
      </w:r>
    </w:p>
    <w:p w:rsidR="00B965C3" w:rsidRDefault="00B965C3" w:rsidP="00097F52">
      <w:pPr>
        <w:spacing w:line="360" w:lineRule="auto"/>
        <w:jc w:val="both"/>
      </w:pPr>
      <w:r>
        <w:tab/>
        <w:t>//break;</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else if(ch==2)</w:t>
      </w:r>
    </w:p>
    <w:p w:rsidR="00B965C3" w:rsidRDefault="00B965C3" w:rsidP="00097F52">
      <w:pPr>
        <w:spacing w:line="360" w:lineRule="auto"/>
        <w:jc w:val="both"/>
      </w:pPr>
      <w:r>
        <w:t xml:space="preserve">   {</w:t>
      </w:r>
    </w:p>
    <w:p w:rsidR="00B965C3" w:rsidRDefault="00B965C3" w:rsidP="00097F52">
      <w:pPr>
        <w:spacing w:line="360" w:lineRule="auto"/>
        <w:jc w:val="both"/>
      </w:pPr>
      <w:r>
        <w:tab/>
        <w:t>br_cnt=border(160,br_cnt,7,1);</w:t>
      </w:r>
    </w:p>
    <w:p w:rsidR="00B965C3" w:rsidRDefault="00B965C3" w:rsidP="00097F52">
      <w:pPr>
        <w:spacing w:line="360" w:lineRule="auto"/>
        <w:jc w:val="both"/>
      </w:pPr>
      <w:r>
        <w:tab/>
        <w:t>HashSearch();</w:t>
      </w:r>
    </w:p>
    <w:p w:rsidR="00B965C3" w:rsidRDefault="00B965C3" w:rsidP="00097F52">
      <w:pPr>
        <w:spacing w:line="360" w:lineRule="auto"/>
        <w:jc w:val="both"/>
      </w:pPr>
      <w:r>
        <w:tab/>
        <w:t>break;</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else if(ch==3)</w:t>
      </w:r>
    </w:p>
    <w:p w:rsidR="00B965C3" w:rsidRDefault="00B965C3" w:rsidP="00097F52">
      <w:pPr>
        <w:spacing w:line="360" w:lineRule="auto"/>
        <w:jc w:val="both"/>
      </w:pPr>
      <w:r>
        <w:t xml:space="preserve">   {</w:t>
      </w:r>
    </w:p>
    <w:p w:rsidR="00B965C3" w:rsidRDefault="00B965C3" w:rsidP="00097F52">
      <w:pPr>
        <w:spacing w:line="360" w:lineRule="auto"/>
        <w:jc w:val="both"/>
      </w:pPr>
      <w:r>
        <w:tab/>
        <w:t>br_cnt=border(160,br_cnt,8,1);</w:t>
      </w:r>
    </w:p>
    <w:p w:rsidR="00B965C3" w:rsidRDefault="00B965C3" w:rsidP="00097F52">
      <w:pPr>
        <w:spacing w:line="360" w:lineRule="auto"/>
        <w:jc w:val="both"/>
      </w:pPr>
      <w:r>
        <w:lastRenderedPageBreak/>
        <w:tab/>
        <w:t>se1();</w:t>
      </w:r>
    </w:p>
    <w:p w:rsidR="00B965C3" w:rsidRDefault="00B965C3" w:rsidP="00097F52">
      <w:pPr>
        <w:spacing w:line="360" w:lineRule="auto"/>
        <w:jc w:val="both"/>
      </w:pPr>
      <w:r>
        <w:tab/>
        <w:t>break;</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else if(ch==4)</w:t>
      </w:r>
    </w:p>
    <w:p w:rsidR="00B965C3" w:rsidRDefault="00B965C3" w:rsidP="00097F52">
      <w:pPr>
        <w:spacing w:line="360" w:lineRule="auto"/>
        <w:jc w:val="both"/>
      </w:pPr>
      <w:r>
        <w:t xml:space="preserve">   {</w:t>
      </w:r>
    </w:p>
    <w:p w:rsidR="00B965C3" w:rsidRDefault="00B965C3" w:rsidP="00097F52">
      <w:pPr>
        <w:spacing w:line="360" w:lineRule="auto"/>
        <w:jc w:val="both"/>
      </w:pPr>
      <w:r>
        <w:tab/>
        <w:t>se2();</w:t>
      </w:r>
    </w:p>
    <w:p w:rsidR="00B965C3" w:rsidRDefault="00B965C3" w:rsidP="00097F52">
      <w:pPr>
        <w:spacing w:line="360" w:lineRule="auto"/>
        <w:jc w:val="both"/>
      </w:pPr>
      <w:r>
        <w:tab/>
        <w:t>break;</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else</w:t>
      </w:r>
    </w:p>
    <w:p w:rsidR="00B965C3" w:rsidRDefault="00B965C3" w:rsidP="00097F52">
      <w:pPr>
        <w:spacing w:line="360" w:lineRule="auto"/>
        <w:jc w:val="both"/>
      </w:pPr>
      <w:r>
        <w:tab/>
        <w:t>printf("\n\tIncorrect choice!");</w:t>
      </w:r>
    </w:p>
    <w:p w:rsidR="00B965C3" w:rsidRDefault="00B965C3" w:rsidP="00097F52">
      <w:pPr>
        <w:spacing w:line="360" w:lineRule="auto"/>
        <w:jc w:val="both"/>
      </w:pPr>
      <w:r>
        <w:t xml:space="preserve">   break;</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case 4:</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border(160,br_cnt,5,1);</w:t>
      </w:r>
    </w:p>
    <w:p w:rsidR="00B965C3" w:rsidRDefault="00B965C3" w:rsidP="00097F52">
      <w:pPr>
        <w:spacing w:line="360" w:lineRule="auto"/>
        <w:jc w:val="both"/>
      </w:pPr>
      <w:r>
        <w:t xml:space="preserve">   deletefile();</w:t>
      </w:r>
    </w:p>
    <w:p w:rsidR="00B965C3" w:rsidRDefault="00B965C3" w:rsidP="00097F52">
      <w:pPr>
        <w:spacing w:line="360" w:lineRule="auto"/>
        <w:jc w:val="both"/>
      </w:pPr>
      <w:r>
        <w:t xml:space="preserve">   break;</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case 5:</w:t>
      </w:r>
    </w:p>
    <w:p w:rsidR="00B965C3" w:rsidRDefault="00B965C3" w:rsidP="00097F52">
      <w:pPr>
        <w:spacing w:line="360" w:lineRule="auto"/>
        <w:jc w:val="both"/>
      </w:pPr>
      <w:r>
        <w:t xml:space="preserve">   {nc();}</w:t>
      </w:r>
    </w:p>
    <w:p w:rsidR="00B965C3" w:rsidRDefault="00B965C3" w:rsidP="00097F52">
      <w:pPr>
        <w:spacing w:line="360" w:lineRule="auto"/>
        <w:jc w:val="both"/>
      </w:pPr>
      <w:r>
        <w:t xml:space="preserve">   case 6:</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gotoxy(5,16);</w:t>
      </w:r>
    </w:p>
    <w:p w:rsidR="00B965C3" w:rsidRDefault="00B965C3" w:rsidP="00097F52">
      <w:pPr>
        <w:spacing w:line="360" w:lineRule="auto"/>
        <w:jc w:val="both"/>
      </w:pPr>
      <w:r>
        <w:lastRenderedPageBreak/>
        <w:t xml:space="preserve">   printf("Ok, tap any key to exit!");</w:t>
      </w:r>
    </w:p>
    <w:p w:rsidR="00B965C3" w:rsidRDefault="00B965C3" w:rsidP="00097F52">
      <w:pPr>
        <w:spacing w:line="360" w:lineRule="auto"/>
        <w:jc w:val="both"/>
      </w:pPr>
      <w:r>
        <w:t xml:space="preserve">   getch();</w:t>
      </w:r>
    </w:p>
    <w:p w:rsidR="00B965C3" w:rsidRDefault="00B965C3" w:rsidP="00097F52">
      <w:pPr>
        <w:spacing w:line="360" w:lineRule="auto"/>
        <w:jc w:val="both"/>
      </w:pPr>
      <w:r>
        <w:t xml:space="preserve">   exit(1);</w:t>
      </w:r>
    </w:p>
    <w:p w:rsidR="00B965C3" w:rsidRDefault="00B965C3" w:rsidP="00097F52">
      <w:pPr>
        <w:spacing w:line="360" w:lineRule="auto"/>
        <w:jc w:val="both"/>
      </w:pPr>
      <w:r>
        <w:t xml:space="preserve">   break;</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default:</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gotoxy(5,16);</w:t>
      </w:r>
    </w:p>
    <w:p w:rsidR="00B965C3" w:rsidRDefault="00B965C3" w:rsidP="00097F52">
      <w:pPr>
        <w:spacing w:line="360" w:lineRule="auto"/>
        <w:jc w:val="both"/>
      </w:pPr>
      <w:r>
        <w:t xml:space="preserve">   printf("Wrong choice, Please try again...[press any key]");</w:t>
      </w:r>
    </w:p>
    <w:p w:rsidR="00B965C3" w:rsidRDefault="00B965C3" w:rsidP="00097F52">
      <w:pPr>
        <w:spacing w:line="360" w:lineRule="auto"/>
        <w:jc w:val="both"/>
      </w:pPr>
      <w:r>
        <w:t xml:space="preserve">   getch();</w:t>
      </w:r>
    </w:p>
    <w:p w:rsidR="00B965C3" w:rsidRDefault="00B965C3" w:rsidP="00097F52">
      <w:pPr>
        <w:spacing w:line="360" w:lineRule="auto"/>
        <w:jc w:val="both"/>
      </w:pPr>
      <w:r>
        <w:t xml:space="preserve">   break;</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 while (c != 5);</w:t>
      </w:r>
    </w:p>
    <w:p w:rsidR="00B965C3" w:rsidRDefault="00B965C3" w:rsidP="00097F52">
      <w:pPr>
        <w:spacing w:line="360" w:lineRule="auto"/>
        <w:jc w:val="both"/>
      </w:pPr>
      <w:r>
        <w:t>}</w:t>
      </w:r>
      <w:r w:rsidRPr="00B965C3">
        <w:t xml:space="preserve"> </w:t>
      </w:r>
      <w:r>
        <w:t>int countOccurrences(FILE *fptr, const char *word);</w:t>
      </w:r>
    </w:p>
    <w:p w:rsidR="00B965C3" w:rsidRDefault="00B965C3" w:rsidP="00097F52">
      <w:pPr>
        <w:spacing w:line="360" w:lineRule="auto"/>
        <w:jc w:val="both"/>
      </w:pPr>
      <w:r>
        <w:t>int se1()</w:t>
      </w:r>
    </w:p>
    <w:p w:rsidR="00B965C3" w:rsidRDefault="00B965C3" w:rsidP="00097F52">
      <w:pPr>
        <w:spacing w:line="360" w:lineRule="auto"/>
        <w:jc w:val="both"/>
      </w:pPr>
      <w:r>
        <w:t>{</w:t>
      </w:r>
    </w:p>
    <w:p w:rsidR="00B965C3" w:rsidRDefault="00B965C3" w:rsidP="00097F52">
      <w:pPr>
        <w:spacing w:line="360" w:lineRule="auto"/>
        <w:jc w:val="both"/>
      </w:pPr>
      <w:r>
        <w:t xml:space="preserve">    FILE *fptr;</w:t>
      </w:r>
    </w:p>
    <w:p w:rsidR="00B965C3" w:rsidRDefault="00B965C3" w:rsidP="00097F52">
      <w:pPr>
        <w:spacing w:line="360" w:lineRule="auto"/>
        <w:jc w:val="both"/>
      </w:pPr>
      <w:r>
        <w:t xml:space="preserve">    char path[100];</w:t>
      </w:r>
    </w:p>
    <w:p w:rsidR="00B965C3" w:rsidRDefault="00B965C3" w:rsidP="00097F52">
      <w:pPr>
        <w:spacing w:line="360" w:lineRule="auto"/>
        <w:jc w:val="both"/>
      </w:pPr>
      <w:r>
        <w:t xml:space="preserve">    char word[50];</w:t>
      </w:r>
    </w:p>
    <w:p w:rsidR="00B965C3" w:rsidRDefault="00B965C3" w:rsidP="00097F52">
      <w:pPr>
        <w:spacing w:line="360" w:lineRule="auto"/>
        <w:jc w:val="both"/>
      </w:pPr>
      <w:r>
        <w:t xml:space="preserve">    int wCount;</w:t>
      </w:r>
    </w:p>
    <w:p w:rsidR="00B965C3" w:rsidRDefault="00B965C3" w:rsidP="00097F52">
      <w:pPr>
        <w:spacing w:line="360" w:lineRule="auto"/>
        <w:jc w:val="both"/>
      </w:pPr>
      <w:r>
        <w:t xml:space="preserve">    //clrscr();</w:t>
      </w:r>
    </w:p>
    <w:p w:rsidR="00B965C3" w:rsidRDefault="00B965C3" w:rsidP="00097F52">
      <w:pPr>
        <w:spacing w:line="360" w:lineRule="auto"/>
        <w:jc w:val="both"/>
      </w:pPr>
      <w:r>
        <w:t xml:space="preserve">    //border(160,br_cnt,4,1);</w:t>
      </w:r>
    </w:p>
    <w:p w:rsidR="00B965C3" w:rsidRDefault="00B965C3" w:rsidP="00097F52">
      <w:pPr>
        <w:spacing w:line="360" w:lineRule="auto"/>
        <w:jc w:val="both"/>
      </w:pPr>
      <w:r>
        <w:t xml:space="preserve">    printf("Enter word/string/character to search in file: ");</w:t>
      </w:r>
    </w:p>
    <w:p w:rsidR="00B965C3" w:rsidRDefault="00B965C3" w:rsidP="00097F52">
      <w:pPr>
        <w:spacing w:line="360" w:lineRule="auto"/>
        <w:jc w:val="both"/>
      </w:pPr>
      <w:r>
        <w:lastRenderedPageBreak/>
        <w:t xml:space="preserve">    scanf("%s", word);</w:t>
      </w:r>
    </w:p>
    <w:p w:rsidR="00B965C3" w:rsidRDefault="00B965C3" w:rsidP="00097F52">
      <w:pPr>
        <w:spacing w:line="360" w:lineRule="auto"/>
        <w:jc w:val="both"/>
      </w:pPr>
      <w:r>
        <w:t>//    gets(word);</w:t>
      </w:r>
    </w:p>
    <w:p w:rsidR="00B965C3" w:rsidRDefault="00B965C3" w:rsidP="00097F52">
      <w:pPr>
        <w:spacing w:line="360" w:lineRule="auto"/>
        <w:jc w:val="both"/>
      </w:pPr>
      <w:r>
        <w:t xml:space="preserve">    fptr = fopen("temp1.txt", "r");</w:t>
      </w:r>
    </w:p>
    <w:p w:rsidR="00B965C3" w:rsidRDefault="00B965C3" w:rsidP="00097F52">
      <w:pPr>
        <w:spacing w:line="360" w:lineRule="auto"/>
        <w:jc w:val="both"/>
      </w:pPr>
      <w:r>
        <w:t xml:space="preserve">    if (fptr == NULL)</w:t>
      </w:r>
    </w:p>
    <w:p w:rsidR="00B965C3" w:rsidRDefault="00B965C3" w:rsidP="00097F52">
      <w:pPr>
        <w:spacing w:line="360" w:lineRule="auto"/>
        <w:jc w:val="both"/>
      </w:pPr>
      <w:r>
        <w:t xml:space="preserve">    {</w:t>
      </w:r>
    </w:p>
    <w:p w:rsidR="00B965C3" w:rsidRDefault="00B965C3" w:rsidP="00097F52">
      <w:pPr>
        <w:spacing w:line="360" w:lineRule="auto"/>
        <w:jc w:val="both"/>
      </w:pPr>
      <w:r>
        <w:tab/>
        <w:t>printf("Unable to open file.\n");</w:t>
      </w:r>
    </w:p>
    <w:p w:rsidR="00B965C3" w:rsidRDefault="00B965C3" w:rsidP="00097F52">
      <w:pPr>
        <w:spacing w:line="360" w:lineRule="auto"/>
        <w:jc w:val="both"/>
      </w:pPr>
      <w:r>
        <w:tab/>
        <w:t>printf("Please check you have read/write previleges.\n");</w:t>
      </w:r>
    </w:p>
    <w:p w:rsidR="00B965C3" w:rsidRDefault="00B965C3" w:rsidP="00097F52">
      <w:pPr>
        <w:spacing w:line="360" w:lineRule="auto"/>
        <w:jc w:val="both"/>
      </w:pPr>
      <w:r>
        <w:tab/>
        <w:t>exit(EXIT_FAILURE);</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wCount = countOccurrences(fptr, word);</w:t>
      </w:r>
    </w:p>
    <w:p w:rsidR="00B965C3" w:rsidRDefault="00B965C3" w:rsidP="00097F52">
      <w:pPr>
        <w:spacing w:line="360" w:lineRule="auto"/>
        <w:jc w:val="both"/>
      </w:pPr>
      <w:r>
        <w:t xml:space="preserve">    printf("\n'%s' is found %d times in file.", word, wCount);</w:t>
      </w:r>
    </w:p>
    <w:p w:rsidR="00B965C3" w:rsidRDefault="00B965C3" w:rsidP="00097F52">
      <w:pPr>
        <w:spacing w:line="360" w:lineRule="auto"/>
        <w:jc w:val="both"/>
      </w:pPr>
      <w:r>
        <w:t xml:space="preserve">    getch();</w:t>
      </w:r>
    </w:p>
    <w:p w:rsidR="00B965C3" w:rsidRDefault="00B965C3" w:rsidP="00097F52">
      <w:pPr>
        <w:spacing w:line="360" w:lineRule="auto"/>
        <w:jc w:val="both"/>
      </w:pPr>
      <w:r>
        <w:t xml:space="preserve">    fclose(fptr);</w:t>
      </w:r>
    </w:p>
    <w:p w:rsidR="00B965C3" w:rsidRDefault="00B965C3" w:rsidP="00097F52">
      <w:pPr>
        <w:spacing w:line="360" w:lineRule="auto"/>
        <w:jc w:val="both"/>
      </w:pPr>
      <w:r>
        <w:t xml:space="preserve">    return 0;</w:t>
      </w:r>
    </w:p>
    <w:p w:rsidR="00B965C3" w:rsidRDefault="00B965C3" w:rsidP="00097F52">
      <w:pPr>
        <w:spacing w:line="360" w:lineRule="auto"/>
        <w:jc w:val="both"/>
      </w:pPr>
      <w:r>
        <w:t>}</w:t>
      </w:r>
    </w:p>
    <w:p w:rsidR="00B965C3" w:rsidRDefault="00B965C3" w:rsidP="00097F52">
      <w:pPr>
        <w:spacing w:line="360" w:lineRule="auto"/>
        <w:jc w:val="both"/>
      </w:pPr>
      <w:r>
        <w:t>int countOccurrences(FILE *fptr, const char *word)</w:t>
      </w:r>
    </w:p>
    <w:p w:rsidR="00B965C3" w:rsidRDefault="00B965C3" w:rsidP="00097F52">
      <w:pPr>
        <w:spacing w:line="360" w:lineRule="auto"/>
        <w:jc w:val="both"/>
      </w:pPr>
      <w:r>
        <w:t>{</w:t>
      </w:r>
    </w:p>
    <w:p w:rsidR="00B965C3" w:rsidRDefault="00B965C3" w:rsidP="00097F52">
      <w:pPr>
        <w:spacing w:line="360" w:lineRule="auto"/>
        <w:jc w:val="both"/>
      </w:pPr>
      <w:r>
        <w:t xml:space="preserve">    char str[BUFFER_SIZE];</w:t>
      </w:r>
    </w:p>
    <w:p w:rsidR="00B965C3" w:rsidRDefault="00B965C3" w:rsidP="00097F52">
      <w:pPr>
        <w:spacing w:line="360" w:lineRule="auto"/>
        <w:jc w:val="both"/>
      </w:pPr>
      <w:r>
        <w:t xml:space="preserve">    char *pos,ch;</w:t>
      </w:r>
    </w:p>
    <w:p w:rsidR="00B965C3" w:rsidRDefault="00B965C3" w:rsidP="00097F52">
      <w:pPr>
        <w:spacing w:line="360" w:lineRule="auto"/>
        <w:jc w:val="both"/>
      </w:pPr>
      <w:r>
        <w:t xml:space="preserve">    int index, count;</w:t>
      </w:r>
    </w:p>
    <w:p w:rsidR="00B965C3" w:rsidRDefault="00B965C3" w:rsidP="00097F52">
      <w:pPr>
        <w:spacing w:line="360" w:lineRule="auto"/>
        <w:jc w:val="both"/>
      </w:pPr>
      <w:r>
        <w:t xml:space="preserve">    count = 0;</w:t>
      </w:r>
    </w:p>
    <w:p w:rsidR="00B965C3" w:rsidRDefault="00B965C3" w:rsidP="00097F52">
      <w:pPr>
        <w:spacing w:line="360" w:lineRule="auto"/>
        <w:jc w:val="both"/>
      </w:pPr>
      <w:r>
        <w:t xml:space="preserve">    printf("\nContents of file are: ");</w:t>
      </w:r>
    </w:p>
    <w:p w:rsidR="00B965C3" w:rsidRDefault="00B965C3" w:rsidP="00097F52">
      <w:pPr>
        <w:spacing w:line="360" w:lineRule="auto"/>
        <w:jc w:val="both"/>
      </w:pPr>
      <w:r>
        <w:t xml:space="preserve">    while((ch = fgetc(fptr)) != EOF)</w:t>
      </w:r>
    </w:p>
    <w:p w:rsidR="00B965C3" w:rsidRDefault="00B965C3" w:rsidP="00097F52">
      <w:pPr>
        <w:spacing w:line="360" w:lineRule="auto"/>
        <w:jc w:val="both"/>
      </w:pPr>
      <w:r>
        <w:t xml:space="preserve">      printf("%c", ch);</w:t>
      </w:r>
    </w:p>
    <w:p w:rsidR="00B965C3" w:rsidRDefault="00B965C3" w:rsidP="00097F52">
      <w:pPr>
        <w:spacing w:line="360" w:lineRule="auto"/>
        <w:jc w:val="both"/>
      </w:pPr>
      <w:r>
        <w:lastRenderedPageBreak/>
        <w:tab/>
        <w:t>rewind(fptr);</w:t>
      </w:r>
    </w:p>
    <w:p w:rsidR="00B965C3" w:rsidRDefault="00B965C3" w:rsidP="00097F52">
      <w:pPr>
        <w:spacing w:line="360" w:lineRule="auto"/>
        <w:jc w:val="both"/>
      </w:pPr>
      <w:r>
        <w:t xml:space="preserve">    while ((fgets(str, BUFFER_SIZE, fptr)) != NULL)</w:t>
      </w:r>
    </w:p>
    <w:p w:rsidR="00B965C3" w:rsidRDefault="00B965C3" w:rsidP="00097F52">
      <w:pPr>
        <w:spacing w:line="360" w:lineRule="auto"/>
        <w:jc w:val="both"/>
      </w:pPr>
      <w:r>
        <w:t xml:space="preserve">    {</w:t>
      </w:r>
    </w:p>
    <w:p w:rsidR="00B965C3" w:rsidRDefault="00B965C3" w:rsidP="00097F52">
      <w:pPr>
        <w:spacing w:line="360" w:lineRule="auto"/>
        <w:jc w:val="both"/>
      </w:pPr>
      <w:r>
        <w:tab/>
        <w:t>index = 0;</w:t>
      </w:r>
    </w:p>
    <w:p w:rsidR="00B965C3" w:rsidRDefault="00B965C3" w:rsidP="00097F52">
      <w:pPr>
        <w:spacing w:line="360" w:lineRule="auto"/>
        <w:jc w:val="both"/>
      </w:pPr>
      <w:r>
        <w:tab/>
        <w:t>// Fin1d next occurrence of word in str</w:t>
      </w:r>
    </w:p>
    <w:p w:rsidR="00B965C3" w:rsidRDefault="00B965C3" w:rsidP="00097F52">
      <w:pPr>
        <w:spacing w:line="360" w:lineRule="auto"/>
        <w:jc w:val="both"/>
      </w:pPr>
      <w:r>
        <w:tab/>
        <w:t>while ((pos = strstr(str + index, word)) != NULL)</w:t>
      </w:r>
    </w:p>
    <w:p w:rsidR="00B965C3" w:rsidRDefault="00B965C3" w:rsidP="00097F52">
      <w:pPr>
        <w:spacing w:line="360" w:lineRule="auto"/>
        <w:jc w:val="both"/>
      </w:pPr>
      <w:r>
        <w:tab/>
        <w:t>{</w:t>
      </w:r>
    </w:p>
    <w:p w:rsidR="00B965C3" w:rsidRDefault="00B965C3" w:rsidP="00097F52">
      <w:pPr>
        <w:spacing w:line="360" w:lineRule="auto"/>
        <w:jc w:val="both"/>
      </w:pPr>
      <w:r>
        <w:tab/>
        <w:t xml:space="preserve">    index = (pos - str) + 1;</w:t>
      </w:r>
    </w:p>
    <w:p w:rsidR="00B965C3" w:rsidRDefault="00B965C3" w:rsidP="00097F52">
      <w:pPr>
        <w:spacing w:line="360" w:lineRule="auto"/>
        <w:jc w:val="both"/>
      </w:pPr>
      <w:r>
        <w:tab/>
        <w:t xml:space="preserve">    count++;</w:t>
      </w:r>
    </w:p>
    <w:p w:rsidR="00B965C3" w:rsidRDefault="00B965C3" w:rsidP="00097F52">
      <w:pPr>
        <w:spacing w:line="360" w:lineRule="auto"/>
        <w:jc w:val="both"/>
      </w:pPr>
      <w:r>
        <w:tab/>
        <w:t>}</w:t>
      </w:r>
    </w:p>
    <w:p w:rsidR="00B965C3" w:rsidRDefault="00B965C3" w:rsidP="00097F52">
      <w:pPr>
        <w:spacing w:line="360" w:lineRule="auto"/>
        <w:jc w:val="both"/>
      </w:pPr>
      <w:r>
        <w:t xml:space="preserve">    }</w:t>
      </w:r>
    </w:p>
    <w:p w:rsidR="00B965C3" w:rsidRDefault="00B965C3" w:rsidP="00097F52">
      <w:pPr>
        <w:spacing w:line="360" w:lineRule="auto"/>
        <w:jc w:val="both"/>
      </w:pPr>
      <w:r>
        <w:t xml:space="preserve">    return count;</w:t>
      </w:r>
    </w:p>
    <w:p w:rsidR="00B965C3" w:rsidRDefault="00B965C3" w:rsidP="00097F52">
      <w:pPr>
        <w:spacing w:line="360" w:lineRule="auto"/>
        <w:jc w:val="both"/>
      </w:pPr>
      <w:r>
        <w:t>}</w:t>
      </w:r>
    </w:p>
    <w:p w:rsidR="00B965C3" w:rsidRDefault="00B965C3" w:rsidP="00097F52">
      <w:pPr>
        <w:spacing w:line="360" w:lineRule="auto"/>
        <w:jc w:val="both"/>
      </w:pPr>
    </w:p>
    <w:p w:rsidR="00B965C3" w:rsidRPr="009E7A74" w:rsidRDefault="009E7A74" w:rsidP="009E7A74">
      <w:pPr>
        <w:spacing w:after="200" w:line="276" w:lineRule="auto"/>
      </w:pPr>
      <w:r>
        <w:br w:type="page"/>
      </w:r>
      <w:r>
        <w:lastRenderedPageBreak/>
        <w:t xml:space="preserve">4.3 </w:t>
      </w:r>
      <w:r w:rsidRPr="009E7A74">
        <w:rPr>
          <w:b/>
          <w:u w:val="single"/>
        </w:rPr>
        <w:t>Screen Shots</w:t>
      </w:r>
      <w:r>
        <w:rPr>
          <w:b/>
          <w:u w:val="single"/>
        </w:rPr>
        <w:t>:</w:t>
      </w:r>
    </w:p>
    <w:p w:rsidR="00856556" w:rsidRPr="000D39AF" w:rsidRDefault="00856556" w:rsidP="00A35F53">
      <w:pPr>
        <w:spacing w:line="360" w:lineRule="auto"/>
        <w:jc w:val="center"/>
      </w:pPr>
      <w:r>
        <w:rPr>
          <w:noProof/>
          <w:lang w:val="en-US"/>
        </w:rPr>
        <w:drawing>
          <wp:inline distT="0" distB="0" distL="0" distR="0">
            <wp:extent cx="5731510" cy="3582035"/>
            <wp:effectExtent l="19050" t="0" r="2540" b="0"/>
            <wp:docPr id="28" name="Picture 1"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7"/>
                    <a:stretch>
                      <a:fillRect/>
                    </a:stretch>
                  </pic:blipFill>
                  <pic:spPr>
                    <a:xfrm>
                      <a:off x="0" y="0"/>
                      <a:ext cx="5731510" cy="3582035"/>
                    </a:xfrm>
                    <a:prstGeom prst="rect">
                      <a:avLst/>
                    </a:prstGeom>
                  </pic:spPr>
                </pic:pic>
              </a:graphicData>
            </a:graphic>
          </wp:inline>
        </w:drawing>
      </w:r>
      <w:bookmarkStart w:id="2" w:name="_GoBack"/>
      <w:bookmarkEnd w:id="2"/>
      <w:r>
        <w:rPr>
          <w:noProof/>
          <w:lang w:val="en-US"/>
        </w:rPr>
        <w:drawing>
          <wp:inline distT="0" distB="0" distL="0" distR="0">
            <wp:extent cx="5731510" cy="3582035"/>
            <wp:effectExtent l="19050" t="0" r="2540" b="0"/>
            <wp:docPr id="29" name="Picture 2"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8"/>
                    <a:stretch>
                      <a:fillRect/>
                    </a:stretch>
                  </pic:blipFill>
                  <pic:spPr>
                    <a:xfrm>
                      <a:off x="0" y="0"/>
                      <a:ext cx="5731510" cy="3582035"/>
                    </a:xfrm>
                    <a:prstGeom prst="rect">
                      <a:avLst/>
                    </a:prstGeom>
                  </pic:spPr>
                </pic:pic>
              </a:graphicData>
            </a:graphic>
          </wp:inline>
        </w:drawing>
      </w:r>
      <w:r>
        <w:rPr>
          <w:noProof/>
          <w:lang w:val="en-US"/>
        </w:rPr>
        <w:lastRenderedPageBreak/>
        <w:drawing>
          <wp:inline distT="0" distB="0" distL="0" distR="0">
            <wp:extent cx="5731510" cy="3582035"/>
            <wp:effectExtent l="19050" t="0" r="2540" b="0"/>
            <wp:docPr id="31" name="Picture 4"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9"/>
                    <a:stretch>
                      <a:fillRect/>
                    </a:stretch>
                  </pic:blipFill>
                  <pic:spPr>
                    <a:xfrm>
                      <a:off x="0" y="0"/>
                      <a:ext cx="5731510" cy="3582035"/>
                    </a:xfrm>
                    <a:prstGeom prst="rect">
                      <a:avLst/>
                    </a:prstGeom>
                  </pic:spPr>
                </pic:pic>
              </a:graphicData>
            </a:graphic>
          </wp:inline>
        </w:drawing>
      </w:r>
      <w:r>
        <w:rPr>
          <w:noProof/>
          <w:lang w:val="en-US"/>
        </w:rPr>
        <w:drawing>
          <wp:inline distT="0" distB="0" distL="0" distR="0">
            <wp:extent cx="5731510" cy="3582035"/>
            <wp:effectExtent l="19050" t="0" r="2540" b="0"/>
            <wp:docPr id="32" name="Picture 5"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20"/>
                    <a:stretch>
                      <a:fillRect/>
                    </a:stretch>
                  </pic:blipFill>
                  <pic:spPr>
                    <a:xfrm>
                      <a:off x="0" y="0"/>
                      <a:ext cx="5731510" cy="3582035"/>
                    </a:xfrm>
                    <a:prstGeom prst="rect">
                      <a:avLst/>
                    </a:prstGeom>
                  </pic:spPr>
                </pic:pic>
              </a:graphicData>
            </a:graphic>
          </wp:inline>
        </w:drawing>
      </w:r>
      <w:r>
        <w:rPr>
          <w:noProof/>
          <w:lang w:val="en-US"/>
        </w:rPr>
        <w:lastRenderedPageBreak/>
        <w:drawing>
          <wp:inline distT="0" distB="0" distL="0" distR="0">
            <wp:extent cx="5731510" cy="3582035"/>
            <wp:effectExtent l="19050" t="0" r="2540" b="0"/>
            <wp:docPr id="33" name="Picture 6"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1"/>
                    <a:stretch>
                      <a:fillRect/>
                    </a:stretch>
                  </pic:blipFill>
                  <pic:spPr>
                    <a:xfrm>
                      <a:off x="0" y="0"/>
                      <a:ext cx="5731510" cy="3582035"/>
                    </a:xfrm>
                    <a:prstGeom prst="rect">
                      <a:avLst/>
                    </a:prstGeom>
                  </pic:spPr>
                </pic:pic>
              </a:graphicData>
            </a:graphic>
          </wp:inline>
        </w:drawing>
      </w:r>
      <w:r>
        <w:rPr>
          <w:noProof/>
          <w:lang w:val="en-US"/>
        </w:rPr>
        <w:drawing>
          <wp:inline distT="0" distB="0" distL="0" distR="0">
            <wp:extent cx="5731510" cy="3582035"/>
            <wp:effectExtent l="19050" t="0" r="2540" b="0"/>
            <wp:docPr id="34" name="Picture 7"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2"/>
                    <a:stretch>
                      <a:fillRect/>
                    </a:stretch>
                  </pic:blipFill>
                  <pic:spPr>
                    <a:xfrm>
                      <a:off x="0" y="0"/>
                      <a:ext cx="5731510" cy="3582035"/>
                    </a:xfrm>
                    <a:prstGeom prst="rect">
                      <a:avLst/>
                    </a:prstGeom>
                  </pic:spPr>
                </pic:pic>
              </a:graphicData>
            </a:graphic>
          </wp:inline>
        </w:drawing>
      </w:r>
      <w:r>
        <w:rPr>
          <w:noProof/>
          <w:lang w:val="en-US"/>
        </w:rPr>
        <w:lastRenderedPageBreak/>
        <w:drawing>
          <wp:inline distT="0" distB="0" distL="0" distR="0">
            <wp:extent cx="5731510" cy="3582035"/>
            <wp:effectExtent l="19050" t="0" r="2540" b="0"/>
            <wp:docPr id="35" name="Picture 8"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3"/>
                    <a:stretch>
                      <a:fillRect/>
                    </a:stretch>
                  </pic:blipFill>
                  <pic:spPr>
                    <a:xfrm>
                      <a:off x="0" y="0"/>
                      <a:ext cx="5731510" cy="3582035"/>
                    </a:xfrm>
                    <a:prstGeom prst="rect">
                      <a:avLst/>
                    </a:prstGeom>
                  </pic:spPr>
                </pic:pic>
              </a:graphicData>
            </a:graphic>
          </wp:inline>
        </w:drawing>
      </w:r>
      <w:r>
        <w:rPr>
          <w:noProof/>
          <w:lang w:val="en-US"/>
        </w:rPr>
        <w:drawing>
          <wp:inline distT="0" distB="0" distL="0" distR="0">
            <wp:extent cx="5731510" cy="3582035"/>
            <wp:effectExtent l="19050" t="0" r="2540" b="0"/>
            <wp:docPr id="36" name="Picture 9"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4"/>
                    <a:stretch>
                      <a:fillRect/>
                    </a:stretch>
                  </pic:blipFill>
                  <pic:spPr>
                    <a:xfrm>
                      <a:off x="0" y="0"/>
                      <a:ext cx="5731510" cy="3582035"/>
                    </a:xfrm>
                    <a:prstGeom prst="rect">
                      <a:avLst/>
                    </a:prstGeom>
                  </pic:spPr>
                </pic:pic>
              </a:graphicData>
            </a:graphic>
          </wp:inline>
        </w:drawing>
      </w:r>
      <w:r>
        <w:rPr>
          <w:noProof/>
          <w:lang w:val="en-US"/>
        </w:rPr>
        <w:lastRenderedPageBreak/>
        <w:drawing>
          <wp:inline distT="0" distB="0" distL="0" distR="0">
            <wp:extent cx="5731510" cy="3582035"/>
            <wp:effectExtent l="19050" t="0" r="2540" b="0"/>
            <wp:docPr id="37" name="Picture 10"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5"/>
                    <a:stretch>
                      <a:fillRect/>
                    </a:stretch>
                  </pic:blipFill>
                  <pic:spPr>
                    <a:xfrm>
                      <a:off x="0" y="0"/>
                      <a:ext cx="5731510" cy="3582035"/>
                    </a:xfrm>
                    <a:prstGeom prst="rect">
                      <a:avLst/>
                    </a:prstGeom>
                  </pic:spPr>
                </pic:pic>
              </a:graphicData>
            </a:graphic>
          </wp:inline>
        </w:drawing>
      </w:r>
      <w:r>
        <w:rPr>
          <w:noProof/>
          <w:lang w:val="en-US"/>
        </w:rPr>
        <w:drawing>
          <wp:inline distT="0" distB="0" distL="0" distR="0">
            <wp:extent cx="5731510" cy="3582035"/>
            <wp:effectExtent l="19050" t="0" r="2540" b="0"/>
            <wp:docPr id="38" name="Picture 11"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6"/>
                    <a:stretch>
                      <a:fillRect/>
                    </a:stretch>
                  </pic:blipFill>
                  <pic:spPr>
                    <a:xfrm>
                      <a:off x="0" y="0"/>
                      <a:ext cx="5731510" cy="3582035"/>
                    </a:xfrm>
                    <a:prstGeom prst="rect">
                      <a:avLst/>
                    </a:prstGeom>
                  </pic:spPr>
                </pic:pic>
              </a:graphicData>
            </a:graphic>
          </wp:inline>
        </w:drawing>
      </w:r>
      <w:r>
        <w:rPr>
          <w:noProof/>
          <w:lang w:val="en-US"/>
        </w:rPr>
        <w:lastRenderedPageBreak/>
        <w:drawing>
          <wp:inline distT="0" distB="0" distL="0" distR="0">
            <wp:extent cx="5731510" cy="3582035"/>
            <wp:effectExtent l="19050" t="0" r="2540" b="0"/>
            <wp:docPr id="39" name="Picture 12"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7"/>
                    <a:stretch>
                      <a:fillRect/>
                    </a:stretch>
                  </pic:blipFill>
                  <pic:spPr>
                    <a:xfrm>
                      <a:off x="0" y="0"/>
                      <a:ext cx="5731510" cy="3582035"/>
                    </a:xfrm>
                    <a:prstGeom prst="rect">
                      <a:avLst/>
                    </a:prstGeom>
                  </pic:spPr>
                </pic:pic>
              </a:graphicData>
            </a:graphic>
          </wp:inline>
        </w:drawing>
      </w:r>
      <w:r>
        <w:rPr>
          <w:noProof/>
          <w:lang w:val="en-US"/>
        </w:rPr>
        <w:drawing>
          <wp:inline distT="0" distB="0" distL="0" distR="0">
            <wp:extent cx="5731510" cy="3582035"/>
            <wp:effectExtent l="19050" t="0" r="2540" b="0"/>
            <wp:docPr id="40" name="Picture 13"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8"/>
                    <a:stretch>
                      <a:fillRect/>
                    </a:stretch>
                  </pic:blipFill>
                  <pic:spPr>
                    <a:xfrm>
                      <a:off x="0" y="0"/>
                      <a:ext cx="5731510" cy="3582035"/>
                    </a:xfrm>
                    <a:prstGeom prst="rect">
                      <a:avLst/>
                    </a:prstGeom>
                  </pic:spPr>
                </pic:pic>
              </a:graphicData>
            </a:graphic>
          </wp:inline>
        </w:drawing>
      </w:r>
      <w:r>
        <w:rPr>
          <w:noProof/>
          <w:lang w:val="en-US"/>
        </w:rPr>
        <w:lastRenderedPageBreak/>
        <w:drawing>
          <wp:inline distT="0" distB="0" distL="0" distR="0">
            <wp:extent cx="5731510" cy="3582035"/>
            <wp:effectExtent l="19050" t="0" r="2540" b="0"/>
            <wp:docPr id="41" name="Picture 14"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9"/>
                    <a:stretch>
                      <a:fillRect/>
                    </a:stretch>
                  </pic:blipFill>
                  <pic:spPr>
                    <a:xfrm>
                      <a:off x="0" y="0"/>
                      <a:ext cx="5731510" cy="3582035"/>
                    </a:xfrm>
                    <a:prstGeom prst="rect">
                      <a:avLst/>
                    </a:prstGeom>
                  </pic:spPr>
                </pic:pic>
              </a:graphicData>
            </a:graphic>
          </wp:inline>
        </w:drawing>
      </w:r>
      <w:r>
        <w:rPr>
          <w:noProof/>
          <w:lang w:val="en-US"/>
        </w:rPr>
        <w:drawing>
          <wp:inline distT="0" distB="0" distL="0" distR="0">
            <wp:extent cx="5731510" cy="3582035"/>
            <wp:effectExtent l="19050" t="0" r="2540" b="0"/>
            <wp:docPr id="42" name="Picture 15"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30"/>
                    <a:stretch>
                      <a:fillRect/>
                    </a:stretch>
                  </pic:blipFill>
                  <pic:spPr>
                    <a:xfrm>
                      <a:off x="0" y="0"/>
                      <a:ext cx="5731510" cy="3582035"/>
                    </a:xfrm>
                    <a:prstGeom prst="rect">
                      <a:avLst/>
                    </a:prstGeom>
                  </pic:spPr>
                </pic:pic>
              </a:graphicData>
            </a:graphic>
          </wp:inline>
        </w:drawing>
      </w:r>
      <w:r>
        <w:rPr>
          <w:noProof/>
          <w:lang w:val="en-US"/>
        </w:rPr>
        <w:lastRenderedPageBreak/>
        <w:drawing>
          <wp:inline distT="0" distB="0" distL="0" distR="0">
            <wp:extent cx="5731510" cy="3582035"/>
            <wp:effectExtent l="19050" t="0" r="2540" b="0"/>
            <wp:docPr id="43" name="Picture 16"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31"/>
                    <a:stretch>
                      <a:fillRect/>
                    </a:stretch>
                  </pic:blipFill>
                  <pic:spPr>
                    <a:xfrm>
                      <a:off x="0" y="0"/>
                      <a:ext cx="5731510" cy="3582035"/>
                    </a:xfrm>
                    <a:prstGeom prst="rect">
                      <a:avLst/>
                    </a:prstGeom>
                  </pic:spPr>
                </pic:pic>
              </a:graphicData>
            </a:graphic>
          </wp:inline>
        </w:drawing>
      </w:r>
      <w:r>
        <w:rPr>
          <w:noProof/>
          <w:lang w:val="en-US"/>
        </w:rPr>
        <w:drawing>
          <wp:inline distT="0" distB="0" distL="0" distR="0">
            <wp:extent cx="5731510" cy="3582035"/>
            <wp:effectExtent l="19050" t="0" r="2540" b="0"/>
            <wp:docPr id="44" name="Picture 17"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32"/>
                    <a:stretch>
                      <a:fillRect/>
                    </a:stretch>
                  </pic:blipFill>
                  <pic:spPr>
                    <a:xfrm>
                      <a:off x="0" y="0"/>
                      <a:ext cx="5731510" cy="3582035"/>
                    </a:xfrm>
                    <a:prstGeom prst="rect">
                      <a:avLst/>
                    </a:prstGeom>
                  </pic:spPr>
                </pic:pic>
              </a:graphicData>
            </a:graphic>
          </wp:inline>
        </w:drawing>
      </w:r>
      <w:r>
        <w:rPr>
          <w:noProof/>
          <w:lang w:val="en-US"/>
        </w:rPr>
        <w:lastRenderedPageBreak/>
        <w:drawing>
          <wp:inline distT="0" distB="0" distL="0" distR="0">
            <wp:extent cx="5731510" cy="3582035"/>
            <wp:effectExtent l="19050" t="0" r="2540" b="0"/>
            <wp:docPr id="45" name="Picture 18"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33"/>
                    <a:stretch>
                      <a:fillRect/>
                    </a:stretch>
                  </pic:blipFill>
                  <pic:spPr>
                    <a:xfrm>
                      <a:off x="0" y="0"/>
                      <a:ext cx="5731510" cy="3582035"/>
                    </a:xfrm>
                    <a:prstGeom prst="rect">
                      <a:avLst/>
                    </a:prstGeom>
                  </pic:spPr>
                </pic:pic>
              </a:graphicData>
            </a:graphic>
          </wp:inline>
        </w:drawing>
      </w:r>
      <w:r>
        <w:rPr>
          <w:noProof/>
          <w:lang w:val="en-US"/>
        </w:rPr>
        <w:drawing>
          <wp:inline distT="0" distB="0" distL="0" distR="0">
            <wp:extent cx="5731510" cy="3582035"/>
            <wp:effectExtent l="19050" t="0" r="2540" b="0"/>
            <wp:docPr id="46" name="Picture 19"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34"/>
                    <a:stretch>
                      <a:fillRect/>
                    </a:stretch>
                  </pic:blipFill>
                  <pic:spPr>
                    <a:xfrm>
                      <a:off x="0" y="0"/>
                      <a:ext cx="5731510" cy="3582035"/>
                    </a:xfrm>
                    <a:prstGeom prst="rect">
                      <a:avLst/>
                    </a:prstGeom>
                  </pic:spPr>
                </pic:pic>
              </a:graphicData>
            </a:graphic>
          </wp:inline>
        </w:drawing>
      </w:r>
      <w:r>
        <w:rPr>
          <w:noProof/>
          <w:lang w:val="en-US"/>
        </w:rPr>
        <w:lastRenderedPageBreak/>
        <w:drawing>
          <wp:inline distT="0" distB="0" distL="0" distR="0">
            <wp:extent cx="5731510" cy="3582035"/>
            <wp:effectExtent l="19050" t="0" r="2540" b="0"/>
            <wp:docPr id="47" name="Picture 20"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35"/>
                    <a:stretch>
                      <a:fillRect/>
                    </a:stretch>
                  </pic:blipFill>
                  <pic:spPr>
                    <a:xfrm>
                      <a:off x="0" y="0"/>
                      <a:ext cx="5731510" cy="3582035"/>
                    </a:xfrm>
                    <a:prstGeom prst="rect">
                      <a:avLst/>
                    </a:prstGeom>
                  </pic:spPr>
                </pic:pic>
              </a:graphicData>
            </a:graphic>
          </wp:inline>
        </w:drawing>
      </w:r>
      <w:r>
        <w:rPr>
          <w:noProof/>
          <w:lang w:val="en-US"/>
        </w:rPr>
        <w:drawing>
          <wp:inline distT="0" distB="0" distL="0" distR="0">
            <wp:extent cx="5731510" cy="3582035"/>
            <wp:effectExtent l="19050" t="0" r="2540" b="0"/>
            <wp:docPr id="48" name="Picture 21"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36"/>
                    <a:stretch>
                      <a:fillRect/>
                    </a:stretch>
                  </pic:blipFill>
                  <pic:spPr>
                    <a:xfrm>
                      <a:off x="0" y="0"/>
                      <a:ext cx="5731510" cy="3582035"/>
                    </a:xfrm>
                    <a:prstGeom prst="rect">
                      <a:avLst/>
                    </a:prstGeom>
                  </pic:spPr>
                </pic:pic>
              </a:graphicData>
            </a:graphic>
          </wp:inline>
        </w:drawing>
      </w:r>
      <w:r>
        <w:rPr>
          <w:noProof/>
          <w:lang w:val="en-US"/>
        </w:rPr>
        <w:lastRenderedPageBreak/>
        <w:drawing>
          <wp:inline distT="0" distB="0" distL="0" distR="0">
            <wp:extent cx="5731510" cy="3582035"/>
            <wp:effectExtent l="19050" t="0" r="2540" b="0"/>
            <wp:docPr id="49" name="Picture 22"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37"/>
                    <a:stretch>
                      <a:fillRect/>
                    </a:stretch>
                  </pic:blipFill>
                  <pic:spPr>
                    <a:xfrm>
                      <a:off x="0" y="0"/>
                      <a:ext cx="5731510" cy="3582035"/>
                    </a:xfrm>
                    <a:prstGeom prst="rect">
                      <a:avLst/>
                    </a:prstGeom>
                  </pic:spPr>
                </pic:pic>
              </a:graphicData>
            </a:graphic>
          </wp:inline>
        </w:drawing>
      </w:r>
      <w:r>
        <w:rPr>
          <w:noProof/>
          <w:lang w:val="en-US"/>
        </w:rPr>
        <w:drawing>
          <wp:inline distT="0" distB="0" distL="0" distR="0">
            <wp:extent cx="5731510" cy="3582035"/>
            <wp:effectExtent l="19050" t="0" r="2540" b="0"/>
            <wp:docPr id="50" name="Picture 23"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38"/>
                    <a:stretch>
                      <a:fillRect/>
                    </a:stretch>
                  </pic:blipFill>
                  <pic:spPr>
                    <a:xfrm>
                      <a:off x="0" y="0"/>
                      <a:ext cx="5731510" cy="3582035"/>
                    </a:xfrm>
                    <a:prstGeom prst="rect">
                      <a:avLst/>
                    </a:prstGeom>
                  </pic:spPr>
                </pic:pic>
              </a:graphicData>
            </a:graphic>
          </wp:inline>
        </w:drawing>
      </w:r>
    </w:p>
    <w:p w:rsidR="00A51913" w:rsidRDefault="00A51913" w:rsidP="00097F52">
      <w:pPr>
        <w:tabs>
          <w:tab w:val="left" w:pos="2880"/>
        </w:tabs>
        <w:spacing w:line="360" w:lineRule="auto"/>
        <w:rPr>
          <w:rFonts w:ascii="Times New Roman" w:hAnsi="Times New Roman"/>
          <w:sz w:val="28"/>
          <w:szCs w:val="28"/>
        </w:rPr>
      </w:pPr>
    </w:p>
    <w:p w:rsidR="008D7A07" w:rsidRDefault="008D7A07" w:rsidP="00097F52">
      <w:pPr>
        <w:spacing w:after="200" w:line="360" w:lineRule="auto"/>
        <w:rPr>
          <w:rFonts w:ascii="Bell MT" w:hAnsi="Bell MT"/>
          <w:b/>
          <w:sz w:val="36"/>
          <w:u w:val="single"/>
        </w:rPr>
      </w:pPr>
      <w:r>
        <w:rPr>
          <w:rFonts w:ascii="Bell MT" w:hAnsi="Bell MT"/>
          <w:b/>
          <w:sz w:val="36"/>
          <w:u w:val="single"/>
        </w:rPr>
        <w:br w:type="page"/>
      </w:r>
    </w:p>
    <w:p w:rsidR="00C96E73" w:rsidRPr="00425604" w:rsidRDefault="00552F46" w:rsidP="009E7A74">
      <w:pPr>
        <w:spacing w:line="360" w:lineRule="auto"/>
        <w:rPr>
          <w:rFonts w:cstheme="minorHAnsi"/>
          <w:b/>
          <w:sz w:val="24"/>
          <w:szCs w:val="24"/>
        </w:rPr>
      </w:pPr>
      <w:r w:rsidRPr="00425604">
        <w:rPr>
          <w:rFonts w:cstheme="minorHAnsi"/>
          <w:sz w:val="24"/>
          <w:szCs w:val="24"/>
        </w:rPr>
        <w:lastRenderedPageBreak/>
        <w:t xml:space="preserve">5. </w:t>
      </w:r>
      <w:r w:rsidRPr="00425604">
        <w:rPr>
          <w:rFonts w:cstheme="minorHAnsi"/>
          <w:b/>
          <w:sz w:val="24"/>
          <w:szCs w:val="24"/>
        </w:rPr>
        <w:t>Conclusion:</w:t>
      </w:r>
    </w:p>
    <w:p w:rsidR="00552F46" w:rsidRPr="00425604" w:rsidRDefault="00552F46" w:rsidP="00097F52">
      <w:pPr>
        <w:spacing w:line="360" w:lineRule="auto"/>
        <w:ind w:left="3600" w:hanging="3600"/>
        <w:rPr>
          <w:rFonts w:cstheme="minorHAnsi"/>
          <w:b/>
          <w:sz w:val="24"/>
          <w:szCs w:val="24"/>
          <w:u w:val="single"/>
        </w:rPr>
      </w:pPr>
      <w:r w:rsidRPr="00425604">
        <w:rPr>
          <w:rFonts w:cstheme="minorHAnsi"/>
          <w:sz w:val="24"/>
          <w:szCs w:val="24"/>
        </w:rPr>
        <w:t xml:space="preserve">5.1 </w:t>
      </w:r>
      <w:r w:rsidRPr="00425604">
        <w:rPr>
          <w:rFonts w:cstheme="minorHAnsi"/>
          <w:b/>
          <w:sz w:val="24"/>
          <w:szCs w:val="24"/>
          <w:u w:val="single"/>
        </w:rPr>
        <w:t>Limitation:</w:t>
      </w:r>
    </w:p>
    <w:p w:rsidR="00552F46" w:rsidRPr="00425604" w:rsidRDefault="00552F46" w:rsidP="00097F52">
      <w:pPr>
        <w:pStyle w:val="ListParagraph"/>
        <w:numPr>
          <w:ilvl w:val="0"/>
          <w:numId w:val="5"/>
        </w:numPr>
        <w:spacing w:line="360" w:lineRule="auto"/>
        <w:rPr>
          <w:rFonts w:cstheme="minorHAnsi"/>
          <w:sz w:val="24"/>
          <w:szCs w:val="24"/>
        </w:rPr>
      </w:pPr>
      <w:r w:rsidRPr="00425604">
        <w:rPr>
          <w:rFonts w:cstheme="minorHAnsi"/>
          <w:sz w:val="24"/>
          <w:szCs w:val="24"/>
        </w:rPr>
        <w:t>Project cannot be hosted online.</w:t>
      </w:r>
    </w:p>
    <w:p w:rsidR="00552F46" w:rsidRPr="00425604" w:rsidRDefault="00552F46" w:rsidP="00097F52">
      <w:pPr>
        <w:pStyle w:val="ListParagraph"/>
        <w:numPr>
          <w:ilvl w:val="0"/>
          <w:numId w:val="5"/>
        </w:numPr>
        <w:spacing w:line="360" w:lineRule="auto"/>
        <w:rPr>
          <w:rFonts w:cstheme="minorHAnsi"/>
          <w:sz w:val="24"/>
          <w:szCs w:val="24"/>
        </w:rPr>
      </w:pPr>
      <w:r w:rsidRPr="00425604">
        <w:rPr>
          <w:rFonts w:cstheme="minorHAnsi"/>
          <w:sz w:val="24"/>
          <w:szCs w:val="24"/>
        </w:rPr>
        <w:t>Static time and date.</w:t>
      </w:r>
    </w:p>
    <w:p w:rsidR="00552F46" w:rsidRPr="00425604" w:rsidRDefault="00552F46" w:rsidP="00097F52">
      <w:pPr>
        <w:pStyle w:val="ListParagraph"/>
        <w:numPr>
          <w:ilvl w:val="0"/>
          <w:numId w:val="5"/>
        </w:numPr>
        <w:spacing w:line="360" w:lineRule="auto"/>
        <w:rPr>
          <w:rFonts w:cstheme="minorHAnsi"/>
          <w:sz w:val="24"/>
          <w:szCs w:val="24"/>
        </w:rPr>
      </w:pPr>
      <w:r w:rsidRPr="00425604">
        <w:rPr>
          <w:rFonts w:cstheme="minorHAnsi"/>
          <w:sz w:val="24"/>
          <w:szCs w:val="24"/>
        </w:rPr>
        <w:t>Once the data is inserted in the search engine, it can’t be modified.</w:t>
      </w:r>
    </w:p>
    <w:p w:rsidR="00552F46" w:rsidRPr="00425604" w:rsidRDefault="00552F46" w:rsidP="00097F52">
      <w:pPr>
        <w:pStyle w:val="ListParagraph"/>
        <w:numPr>
          <w:ilvl w:val="0"/>
          <w:numId w:val="5"/>
        </w:numPr>
        <w:spacing w:line="360" w:lineRule="auto"/>
        <w:rPr>
          <w:rFonts w:cstheme="minorHAnsi"/>
          <w:sz w:val="24"/>
          <w:szCs w:val="24"/>
        </w:rPr>
      </w:pPr>
      <w:r w:rsidRPr="00425604">
        <w:rPr>
          <w:rFonts w:cstheme="minorHAnsi"/>
          <w:sz w:val="24"/>
          <w:szCs w:val="24"/>
        </w:rPr>
        <w:t>Can have abnormal program termination sometimes.</w:t>
      </w:r>
    </w:p>
    <w:p w:rsidR="00552F46" w:rsidRPr="00425604" w:rsidRDefault="00552F46" w:rsidP="00097F52">
      <w:pPr>
        <w:pStyle w:val="ListParagraph"/>
        <w:numPr>
          <w:ilvl w:val="0"/>
          <w:numId w:val="5"/>
        </w:numPr>
        <w:spacing w:line="360" w:lineRule="auto"/>
        <w:rPr>
          <w:rFonts w:cstheme="minorHAnsi"/>
          <w:sz w:val="24"/>
          <w:szCs w:val="24"/>
        </w:rPr>
      </w:pPr>
      <w:r w:rsidRPr="00425604">
        <w:rPr>
          <w:rFonts w:cstheme="minorHAnsi"/>
          <w:sz w:val="24"/>
          <w:szCs w:val="24"/>
        </w:rPr>
        <w:t>Using pointer can affect program security.</w:t>
      </w:r>
    </w:p>
    <w:p w:rsidR="00552F46" w:rsidRPr="00425604" w:rsidRDefault="006A0C31" w:rsidP="00097F52">
      <w:pPr>
        <w:spacing w:line="360" w:lineRule="auto"/>
        <w:rPr>
          <w:rFonts w:cstheme="minorHAnsi"/>
          <w:sz w:val="24"/>
          <w:szCs w:val="24"/>
        </w:rPr>
      </w:pPr>
      <w:r w:rsidRPr="00425604">
        <w:rPr>
          <w:rFonts w:cstheme="minorHAnsi"/>
          <w:sz w:val="24"/>
          <w:szCs w:val="24"/>
        </w:rPr>
        <w:t xml:space="preserve">5.2 </w:t>
      </w:r>
      <w:r w:rsidRPr="00425604">
        <w:rPr>
          <w:rFonts w:cstheme="minorHAnsi"/>
          <w:b/>
          <w:sz w:val="24"/>
          <w:szCs w:val="24"/>
          <w:u w:val="single"/>
        </w:rPr>
        <w:t>Enhancement</w:t>
      </w:r>
      <w:r w:rsidRPr="00425604">
        <w:rPr>
          <w:rFonts w:cstheme="minorHAnsi"/>
          <w:sz w:val="24"/>
          <w:szCs w:val="24"/>
        </w:rPr>
        <w:t>:</w:t>
      </w:r>
    </w:p>
    <w:p w:rsidR="006A0C31" w:rsidRPr="00425604" w:rsidRDefault="006A0C31" w:rsidP="00097F52">
      <w:pPr>
        <w:pStyle w:val="ListParagraph"/>
        <w:numPr>
          <w:ilvl w:val="0"/>
          <w:numId w:val="6"/>
        </w:numPr>
        <w:spacing w:line="360" w:lineRule="auto"/>
        <w:rPr>
          <w:rFonts w:cstheme="minorHAnsi"/>
          <w:sz w:val="24"/>
          <w:szCs w:val="24"/>
        </w:rPr>
      </w:pPr>
      <w:r w:rsidRPr="00425604">
        <w:rPr>
          <w:rFonts w:cstheme="minorHAnsi"/>
          <w:sz w:val="24"/>
          <w:szCs w:val="24"/>
        </w:rPr>
        <w:t>Data in the search engine can be modified.</w:t>
      </w:r>
    </w:p>
    <w:p w:rsidR="006A0C31" w:rsidRPr="00425604" w:rsidRDefault="006A0C31" w:rsidP="00097F52">
      <w:pPr>
        <w:pStyle w:val="ListParagraph"/>
        <w:numPr>
          <w:ilvl w:val="0"/>
          <w:numId w:val="6"/>
        </w:numPr>
        <w:spacing w:line="360" w:lineRule="auto"/>
        <w:rPr>
          <w:rFonts w:cstheme="minorHAnsi"/>
          <w:sz w:val="24"/>
          <w:szCs w:val="24"/>
        </w:rPr>
      </w:pPr>
      <w:r w:rsidRPr="00425604">
        <w:rPr>
          <w:rFonts w:cstheme="minorHAnsi"/>
          <w:sz w:val="24"/>
          <w:szCs w:val="24"/>
        </w:rPr>
        <w:t>Scientific calculator can be implemented.</w:t>
      </w:r>
    </w:p>
    <w:p w:rsidR="006A0C31" w:rsidRPr="00E64F12" w:rsidRDefault="006A0C31" w:rsidP="00097F52">
      <w:pPr>
        <w:pStyle w:val="ListParagraph"/>
        <w:numPr>
          <w:ilvl w:val="0"/>
          <w:numId w:val="6"/>
        </w:numPr>
        <w:spacing w:line="360" w:lineRule="auto"/>
        <w:rPr>
          <w:rFonts w:cstheme="minorHAnsi"/>
          <w:sz w:val="24"/>
          <w:szCs w:val="24"/>
        </w:rPr>
      </w:pPr>
      <w:r w:rsidRPr="00425604">
        <w:rPr>
          <w:rFonts w:cstheme="minorHAnsi"/>
          <w:sz w:val="24"/>
          <w:szCs w:val="24"/>
        </w:rPr>
        <w:t>Creating new user accounts may be possible.</w:t>
      </w:r>
    </w:p>
    <w:p w:rsidR="006A0C31" w:rsidRPr="00425604" w:rsidRDefault="006A0C31" w:rsidP="00097F52">
      <w:pPr>
        <w:spacing w:line="360" w:lineRule="auto"/>
        <w:rPr>
          <w:rFonts w:cstheme="minorHAnsi"/>
          <w:sz w:val="24"/>
          <w:szCs w:val="24"/>
        </w:rPr>
      </w:pPr>
      <w:r w:rsidRPr="00425604">
        <w:rPr>
          <w:rFonts w:cstheme="minorHAnsi"/>
          <w:b/>
          <w:sz w:val="24"/>
          <w:szCs w:val="24"/>
        </w:rPr>
        <w:t>References</w:t>
      </w:r>
      <w:r w:rsidRPr="00425604">
        <w:rPr>
          <w:rFonts w:cstheme="minorHAnsi"/>
          <w:sz w:val="24"/>
          <w:szCs w:val="24"/>
        </w:rPr>
        <w:t>:</w:t>
      </w:r>
    </w:p>
    <w:p w:rsidR="006A0C31" w:rsidRPr="00425604" w:rsidRDefault="006A0C31" w:rsidP="00097F52">
      <w:pPr>
        <w:spacing w:line="360" w:lineRule="auto"/>
        <w:rPr>
          <w:rFonts w:cstheme="minorHAnsi"/>
          <w:sz w:val="24"/>
          <w:szCs w:val="24"/>
        </w:rPr>
      </w:pPr>
      <w:r w:rsidRPr="00425604">
        <w:rPr>
          <w:rFonts w:cstheme="minorHAnsi"/>
          <w:sz w:val="24"/>
          <w:szCs w:val="24"/>
        </w:rPr>
        <w:t xml:space="preserve">6.1 </w:t>
      </w:r>
      <w:r w:rsidRPr="00425604">
        <w:rPr>
          <w:rFonts w:cstheme="minorHAnsi"/>
          <w:b/>
          <w:sz w:val="24"/>
          <w:szCs w:val="24"/>
          <w:u w:val="single"/>
        </w:rPr>
        <w:t>Bibliography</w:t>
      </w:r>
      <w:r w:rsidRPr="00425604">
        <w:rPr>
          <w:rFonts w:cstheme="minorHAnsi"/>
          <w:sz w:val="24"/>
          <w:szCs w:val="24"/>
        </w:rPr>
        <w:t>:</w:t>
      </w:r>
    </w:p>
    <w:p w:rsidR="006A0C31" w:rsidRPr="00425604" w:rsidRDefault="006A0C31" w:rsidP="00097F52">
      <w:pPr>
        <w:spacing w:line="360" w:lineRule="auto"/>
        <w:rPr>
          <w:rFonts w:cstheme="minorHAnsi"/>
          <w:sz w:val="24"/>
          <w:szCs w:val="24"/>
        </w:rPr>
      </w:pPr>
      <w:r w:rsidRPr="00425604">
        <w:rPr>
          <w:rFonts w:cstheme="minorHAnsi"/>
          <w:sz w:val="24"/>
          <w:szCs w:val="24"/>
        </w:rPr>
        <w:t>ANSI by balguruswami (6</w:t>
      </w:r>
      <w:r w:rsidRPr="00425604">
        <w:rPr>
          <w:rFonts w:cstheme="minorHAnsi"/>
          <w:sz w:val="24"/>
          <w:szCs w:val="24"/>
          <w:vertAlign w:val="superscript"/>
        </w:rPr>
        <w:t>th</w:t>
      </w:r>
      <w:r w:rsidRPr="00425604">
        <w:rPr>
          <w:rFonts w:cstheme="minorHAnsi"/>
          <w:sz w:val="24"/>
          <w:szCs w:val="24"/>
        </w:rPr>
        <w:t xml:space="preserve"> edition).</w:t>
      </w:r>
    </w:p>
    <w:p w:rsidR="006A0C31" w:rsidRPr="00425604" w:rsidRDefault="006A0C31" w:rsidP="00097F52">
      <w:pPr>
        <w:spacing w:line="360" w:lineRule="auto"/>
        <w:rPr>
          <w:rFonts w:cstheme="minorHAnsi"/>
          <w:sz w:val="24"/>
          <w:szCs w:val="24"/>
        </w:rPr>
      </w:pPr>
      <w:r w:rsidRPr="00425604">
        <w:rPr>
          <w:rFonts w:cstheme="minorHAnsi"/>
          <w:sz w:val="24"/>
          <w:szCs w:val="24"/>
        </w:rPr>
        <w:t>Let us C by yashwantrao kanetkar (4</w:t>
      </w:r>
      <w:r w:rsidRPr="00425604">
        <w:rPr>
          <w:rFonts w:cstheme="minorHAnsi"/>
          <w:sz w:val="24"/>
          <w:szCs w:val="24"/>
          <w:vertAlign w:val="superscript"/>
        </w:rPr>
        <w:t>th</w:t>
      </w:r>
      <w:r w:rsidRPr="00425604">
        <w:rPr>
          <w:rFonts w:cstheme="minorHAnsi"/>
          <w:sz w:val="24"/>
          <w:szCs w:val="24"/>
        </w:rPr>
        <w:t xml:space="preserve"> edition).</w:t>
      </w:r>
    </w:p>
    <w:p w:rsidR="006A0C31" w:rsidRPr="00425604" w:rsidRDefault="006A0C31" w:rsidP="00097F52">
      <w:pPr>
        <w:spacing w:line="360" w:lineRule="auto"/>
        <w:rPr>
          <w:rFonts w:cstheme="minorHAnsi"/>
          <w:sz w:val="24"/>
          <w:szCs w:val="24"/>
        </w:rPr>
      </w:pPr>
      <w:r w:rsidRPr="00425604">
        <w:rPr>
          <w:rFonts w:cstheme="minorHAnsi"/>
          <w:sz w:val="24"/>
          <w:szCs w:val="24"/>
        </w:rPr>
        <w:t xml:space="preserve">6.2 </w:t>
      </w:r>
      <w:r w:rsidRPr="00425604">
        <w:rPr>
          <w:rFonts w:cstheme="minorHAnsi"/>
          <w:b/>
          <w:sz w:val="24"/>
          <w:szCs w:val="24"/>
          <w:u w:val="single"/>
        </w:rPr>
        <w:t>Webliography</w:t>
      </w:r>
      <w:r w:rsidRPr="00425604">
        <w:rPr>
          <w:rFonts w:cstheme="minorHAnsi"/>
          <w:sz w:val="24"/>
          <w:szCs w:val="24"/>
        </w:rPr>
        <w:t>:</w:t>
      </w:r>
    </w:p>
    <w:p w:rsidR="006A0C31" w:rsidRPr="00425604" w:rsidRDefault="00543A57" w:rsidP="00097F52">
      <w:pPr>
        <w:spacing w:line="360" w:lineRule="auto"/>
        <w:rPr>
          <w:rFonts w:cstheme="minorHAnsi"/>
          <w:sz w:val="24"/>
          <w:szCs w:val="24"/>
        </w:rPr>
      </w:pPr>
      <w:hyperlink r:id="rId39" w:history="1">
        <w:r w:rsidR="006A0C31" w:rsidRPr="00425604">
          <w:rPr>
            <w:rStyle w:val="Hyperlink"/>
            <w:rFonts w:cstheme="minorHAnsi"/>
            <w:sz w:val="24"/>
            <w:szCs w:val="24"/>
          </w:rPr>
          <w:t>www.w3schools.com</w:t>
        </w:r>
      </w:hyperlink>
    </w:p>
    <w:p w:rsidR="006A0C31" w:rsidRPr="00425604" w:rsidRDefault="00543A57" w:rsidP="00097F52">
      <w:pPr>
        <w:spacing w:line="360" w:lineRule="auto"/>
        <w:rPr>
          <w:rFonts w:cstheme="minorHAnsi"/>
          <w:sz w:val="24"/>
          <w:szCs w:val="24"/>
        </w:rPr>
      </w:pPr>
      <w:hyperlink r:id="rId40" w:history="1">
        <w:r w:rsidR="006A0C31" w:rsidRPr="00425604">
          <w:rPr>
            <w:rStyle w:val="Hyperlink"/>
            <w:rFonts w:cstheme="minorHAnsi"/>
            <w:sz w:val="24"/>
            <w:szCs w:val="24"/>
          </w:rPr>
          <w:t>www.quora.com</w:t>
        </w:r>
      </w:hyperlink>
    </w:p>
    <w:p w:rsidR="006A0C31" w:rsidRPr="00425604" w:rsidRDefault="00543A57" w:rsidP="00097F52">
      <w:pPr>
        <w:spacing w:line="360" w:lineRule="auto"/>
        <w:rPr>
          <w:rFonts w:cstheme="minorHAnsi"/>
          <w:sz w:val="24"/>
          <w:szCs w:val="24"/>
        </w:rPr>
      </w:pPr>
      <w:hyperlink r:id="rId41" w:history="1">
        <w:r w:rsidR="006A0C31" w:rsidRPr="00425604">
          <w:rPr>
            <w:rStyle w:val="Hyperlink"/>
            <w:rFonts w:cstheme="minorHAnsi"/>
            <w:sz w:val="24"/>
            <w:szCs w:val="24"/>
          </w:rPr>
          <w:t>www.tutorialspoint.com</w:t>
        </w:r>
      </w:hyperlink>
    </w:p>
    <w:p w:rsidR="006A0C31" w:rsidRDefault="00543A57" w:rsidP="00097F52">
      <w:pPr>
        <w:spacing w:line="360" w:lineRule="auto"/>
        <w:rPr>
          <w:rFonts w:cstheme="minorHAnsi"/>
          <w:sz w:val="24"/>
          <w:szCs w:val="24"/>
        </w:rPr>
      </w:pPr>
      <w:hyperlink r:id="rId42" w:history="1">
        <w:r w:rsidR="006A0C31" w:rsidRPr="00425604">
          <w:rPr>
            <w:rStyle w:val="Hyperlink"/>
            <w:rFonts w:cstheme="minorHAnsi"/>
            <w:sz w:val="24"/>
            <w:szCs w:val="24"/>
          </w:rPr>
          <w:t>www.google.com</w:t>
        </w:r>
      </w:hyperlink>
    </w:p>
    <w:p w:rsidR="00425604" w:rsidRDefault="00543A57" w:rsidP="00097F52">
      <w:pPr>
        <w:spacing w:line="360" w:lineRule="auto"/>
        <w:rPr>
          <w:rFonts w:cstheme="minorHAnsi"/>
          <w:sz w:val="24"/>
          <w:szCs w:val="24"/>
        </w:rPr>
      </w:pPr>
      <w:hyperlink r:id="rId43" w:history="1">
        <w:r w:rsidR="00425604" w:rsidRPr="0025478C">
          <w:rPr>
            <w:rStyle w:val="Hyperlink"/>
            <w:rFonts w:cstheme="minorHAnsi"/>
            <w:sz w:val="24"/>
            <w:szCs w:val="24"/>
          </w:rPr>
          <w:t>www.programiz.com</w:t>
        </w:r>
      </w:hyperlink>
    </w:p>
    <w:p w:rsidR="00425604" w:rsidRDefault="00543A57" w:rsidP="00097F52">
      <w:pPr>
        <w:spacing w:line="360" w:lineRule="auto"/>
        <w:rPr>
          <w:rFonts w:cstheme="minorHAnsi"/>
          <w:sz w:val="24"/>
          <w:szCs w:val="24"/>
        </w:rPr>
      </w:pPr>
      <w:hyperlink r:id="rId44" w:history="1">
        <w:r w:rsidR="00425604" w:rsidRPr="0025478C">
          <w:rPr>
            <w:rStyle w:val="Hyperlink"/>
            <w:rFonts w:cstheme="minorHAnsi"/>
            <w:sz w:val="24"/>
            <w:szCs w:val="24"/>
          </w:rPr>
          <w:t>www.youtube.com</w:t>
        </w:r>
      </w:hyperlink>
    </w:p>
    <w:p w:rsidR="00425604" w:rsidRPr="00425604" w:rsidRDefault="00425604" w:rsidP="00097F52">
      <w:pPr>
        <w:spacing w:line="360" w:lineRule="auto"/>
        <w:rPr>
          <w:rFonts w:cstheme="minorHAnsi"/>
          <w:sz w:val="24"/>
          <w:szCs w:val="24"/>
        </w:rPr>
      </w:pPr>
    </w:p>
    <w:sectPr w:rsidR="00425604" w:rsidRPr="00425604" w:rsidSect="00097F52">
      <w:headerReference w:type="default" r:id="rId45"/>
      <w:footerReference w:type="default" r:id="rId46"/>
      <w:pgSz w:w="11906" w:h="16838"/>
      <w:pgMar w:top="851" w:right="709" w:bottom="851" w:left="851"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3A57" w:rsidRDefault="00543A57" w:rsidP="0085727A">
      <w:pPr>
        <w:spacing w:after="0" w:line="240" w:lineRule="auto"/>
      </w:pPr>
      <w:r>
        <w:separator/>
      </w:r>
    </w:p>
  </w:endnote>
  <w:endnote w:type="continuationSeparator" w:id="0">
    <w:p w:rsidR="00543A57" w:rsidRDefault="00543A57" w:rsidP="00857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8306515"/>
      <w:docPartObj>
        <w:docPartGallery w:val="Page Numbers (Bottom of Page)"/>
        <w:docPartUnique/>
      </w:docPartObj>
    </w:sdtPr>
    <w:sdtEndPr>
      <w:rPr>
        <w:noProof/>
      </w:rPr>
    </w:sdtEndPr>
    <w:sdtContent>
      <w:p w:rsidR="004F1B69" w:rsidRDefault="004F1B69">
        <w:pPr>
          <w:pStyle w:val="Footer"/>
        </w:pPr>
        <w:r>
          <w:fldChar w:fldCharType="begin"/>
        </w:r>
        <w:r>
          <w:instrText xml:space="preserve"> PAGE   \* MERGEFORMAT </w:instrText>
        </w:r>
        <w:r>
          <w:fldChar w:fldCharType="separate"/>
        </w:r>
        <w:r>
          <w:rPr>
            <w:noProof/>
          </w:rPr>
          <w:t>2</w:t>
        </w:r>
        <w:r>
          <w:rPr>
            <w:noProof/>
          </w:rPr>
          <w:fldChar w:fldCharType="end"/>
        </w:r>
      </w:p>
    </w:sdtContent>
  </w:sdt>
  <w:p w:rsidR="004F1B69" w:rsidRDefault="004F1B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3A57" w:rsidRDefault="00543A57" w:rsidP="0085727A">
      <w:pPr>
        <w:spacing w:after="0" w:line="240" w:lineRule="auto"/>
      </w:pPr>
      <w:r>
        <w:separator/>
      </w:r>
    </w:p>
  </w:footnote>
  <w:footnote w:type="continuationSeparator" w:id="0">
    <w:p w:rsidR="00543A57" w:rsidRDefault="00543A57" w:rsidP="00857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203F" w:rsidRDefault="00A6203F" w:rsidP="00A6203F">
    <w:pPr>
      <w:spacing w:after="0" w:line="360" w:lineRule="auto"/>
      <w:jc w:val="right"/>
      <w:rPr>
        <w:rFonts w:ascii="Times New Roman" w:hAnsi="Times New Roman" w:cs="Times New Roman"/>
        <w:sz w:val="20"/>
        <w:szCs w:val="10"/>
      </w:rPr>
    </w:pPr>
    <w:r w:rsidRPr="00A6203F">
      <w:rPr>
        <w:rFonts w:ascii="Times New Roman" w:hAnsi="Times New Roman" w:cs="Times New Roman"/>
        <w:b/>
        <w:bCs/>
        <w:color w:val="000000" w:themeColor="text1"/>
        <w:sz w:val="20"/>
        <w:szCs w:val="10"/>
      </w:rPr>
      <w:t>Macro Access Variable Search Engine (MAVS)</w:t>
    </w:r>
  </w:p>
  <w:p w:rsidR="00A6203F" w:rsidRPr="00A6203F" w:rsidRDefault="00A6203F" w:rsidP="00A6203F">
    <w:pPr>
      <w:spacing w:after="0" w:line="360" w:lineRule="auto"/>
      <w:jc w:val="right"/>
      <w:rPr>
        <w:rFonts w:ascii="Times New Roman" w:hAnsi="Times New Roman" w:cs="Times New Roman"/>
        <w:b/>
        <w:bCs/>
        <w:sz w:val="20"/>
        <w:szCs w:val="20"/>
      </w:rPr>
    </w:pPr>
    <w:r>
      <w:rPr>
        <w:rFonts w:ascii="Times New Roman" w:hAnsi="Times New Roman" w:cs="Times New Roman"/>
        <w:b/>
        <w:bCs/>
        <w:sz w:val="20"/>
        <w:szCs w:val="20"/>
      </w:rPr>
      <w:t>BVIMSR, Navi Mumbai.</w:t>
    </w:r>
  </w:p>
  <w:p w:rsidR="00A6203F" w:rsidRPr="00A6203F" w:rsidRDefault="00A6203F" w:rsidP="00A6203F">
    <w:pPr>
      <w:spacing w:line="360" w:lineRule="auto"/>
      <w:ind w:left="720" w:right="-449"/>
      <w:jc w:val="right"/>
      <w:rPr>
        <w:rFonts w:ascii="Times New Roman" w:hAnsi="Times New Roman" w:cs="Times New Roman"/>
        <w:sz w:val="20"/>
        <w:szCs w:val="10"/>
      </w:rPr>
    </w:pPr>
  </w:p>
  <w:p w:rsidR="00610C51" w:rsidRPr="00A6203F" w:rsidRDefault="00610C51" w:rsidP="00A6203F">
    <w:pPr>
      <w:pStyle w:val="Header"/>
      <w:jc w:val="right"/>
      <w:rPr>
        <w:rFonts w:ascii="Times New Roman" w:hAnsi="Times New Roman" w:cs="Times New Roman"/>
        <w:sz w:val="2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name w:val="WW8Num4"/>
    <w:lvl w:ilvl="0">
      <w:start w:val="1"/>
      <w:numFmt w:val="bullet"/>
      <w:lvlText w:val=""/>
      <w:lvlJc w:val="left"/>
      <w:pPr>
        <w:tabs>
          <w:tab w:val="num" w:pos="0"/>
        </w:tabs>
        <w:ind w:left="720" w:hanging="360"/>
      </w:pPr>
      <w:rPr>
        <w:rFonts w:ascii="Symbol" w:hAnsi="Symbol" w:cs="Symbol"/>
      </w:rPr>
    </w:lvl>
  </w:abstractNum>
  <w:abstractNum w:abstractNumId="1" w15:restartNumberingAfterBreak="0">
    <w:nsid w:val="00000002"/>
    <w:multiLevelType w:val="singleLevel"/>
    <w:tmpl w:val="00000002"/>
    <w:name w:val="WW8Num9"/>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0000003"/>
    <w:multiLevelType w:val="multilevel"/>
    <w:tmpl w:val="00000003"/>
    <w:name w:val="WW8Num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44061BB"/>
    <w:multiLevelType w:val="hybridMultilevel"/>
    <w:tmpl w:val="48F2C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C520B6"/>
    <w:multiLevelType w:val="hybridMultilevel"/>
    <w:tmpl w:val="5F524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DDF0078"/>
    <w:multiLevelType w:val="hybridMultilevel"/>
    <w:tmpl w:val="6212A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27A"/>
    <w:rsid w:val="000069FA"/>
    <w:rsid w:val="00033BB2"/>
    <w:rsid w:val="00055836"/>
    <w:rsid w:val="00092CCF"/>
    <w:rsid w:val="00097F52"/>
    <w:rsid w:val="000C003D"/>
    <w:rsid w:val="000E1427"/>
    <w:rsid w:val="00124FD9"/>
    <w:rsid w:val="001372FC"/>
    <w:rsid w:val="00166114"/>
    <w:rsid w:val="00167377"/>
    <w:rsid w:val="00181781"/>
    <w:rsid w:val="00184A13"/>
    <w:rsid w:val="00186CC4"/>
    <w:rsid w:val="001B2E1B"/>
    <w:rsid w:val="002008CD"/>
    <w:rsid w:val="00201269"/>
    <w:rsid w:val="00214102"/>
    <w:rsid w:val="00217854"/>
    <w:rsid w:val="00225E9E"/>
    <w:rsid w:val="00246A10"/>
    <w:rsid w:val="002723AB"/>
    <w:rsid w:val="00272A80"/>
    <w:rsid w:val="00284F91"/>
    <w:rsid w:val="002A5CCD"/>
    <w:rsid w:val="002B6A15"/>
    <w:rsid w:val="002D57CC"/>
    <w:rsid w:val="002E21C8"/>
    <w:rsid w:val="002E2431"/>
    <w:rsid w:val="002E2D53"/>
    <w:rsid w:val="00326453"/>
    <w:rsid w:val="00394252"/>
    <w:rsid w:val="003972E0"/>
    <w:rsid w:val="003A04E2"/>
    <w:rsid w:val="004210D4"/>
    <w:rsid w:val="00425604"/>
    <w:rsid w:val="00440934"/>
    <w:rsid w:val="00447B92"/>
    <w:rsid w:val="00456A06"/>
    <w:rsid w:val="0048317E"/>
    <w:rsid w:val="004A52CE"/>
    <w:rsid w:val="004E69B2"/>
    <w:rsid w:val="004F1B69"/>
    <w:rsid w:val="00524BA2"/>
    <w:rsid w:val="00543A57"/>
    <w:rsid w:val="00552F46"/>
    <w:rsid w:val="00576C8C"/>
    <w:rsid w:val="005937C5"/>
    <w:rsid w:val="005A4F88"/>
    <w:rsid w:val="005E092E"/>
    <w:rsid w:val="00610C51"/>
    <w:rsid w:val="00666AB1"/>
    <w:rsid w:val="00696DE5"/>
    <w:rsid w:val="006A0A8C"/>
    <w:rsid w:val="006A0C31"/>
    <w:rsid w:val="006B0272"/>
    <w:rsid w:val="006E757C"/>
    <w:rsid w:val="007968FF"/>
    <w:rsid w:val="007A63B8"/>
    <w:rsid w:val="007B16DB"/>
    <w:rsid w:val="007C7BBE"/>
    <w:rsid w:val="007D08FC"/>
    <w:rsid w:val="007E0BF3"/>
    <w:rsid w:val="007E45E4"/>
    <w:rsid w:val="007E4E58"/>
    <w:rsid w:val="00821527"/>
    <w:rsid w:val="00833259"/>
    <w:rsid w:val="00856556"/>
    <w:rsid w:val="0085727A"/>
    <w:rsid w:val="00874E4D"/>
    <w:rsid w:val="00891AAB"/>
    <w:rsid w:val="008B6C17"/>
    <w:rsid w:val="008D7A07"/>
    <w:rsid w:val="00952CB1"/>
    <w:rsid w:val="009630B2"/>
    <w:rsid w:val="009667FC"/>
    <w:rsid w:val="00981721"/>
    <w:rsid w:val="009E7A74"/>
    <w:rsid w:val="00A126B1"/>
    <w:rsid w:val="00A2297C"/>
    <w:rsid w:val="00A33530"/>
    <w:rsid w:val="00A34172"/>
    <w:rsid w:val="00A35F53"/>
    <w:rsid w:val="00A51913"/>
    <w:rsid w:val="00A6203F"/>
    <w:rsid w:val="00AC00C7"/>
    <w:rsid w:val="00B17E37"/>
    <w:rsid w:val="00B25179"/>
    <w:rsid w:val="00B345EC"/>
    <w:rsid w:val="00B4269D"/>
    <w:rsid w:val="00B74A49"/>
    <w:rsid w:val="00B965C3"/>
    <w:rsid w:val="00B965F6"/>
    <w:rsid w:val="00BA2DAC"/>
    <w:rsid w:val="00BA4765"/>
    <w:rsid w:val="00BA7177"/>
    <w:rsid w:val="00BA765C"/>
    <w:rsid w:val="00BC4FAE"/>
    <w:rsid w:val="00C20D8F"/>
    <w:rsid w:val="00C2516C"/>
    <w:rsid w:val="00C25B22"/>
    <w:rsid w:val="00C34AF0"/>
    <w:rsid w:val="00C405F6"/>
    <w:rsid w:val="00C60768"/>
    <w:rsid w:val="00C70883"/>
    <w:rsid w:val="00C72E44"/>
    <w:rsid w:val="00C72E84"/>
    <w:rsid w:val="00C76881"/>
    <w:rsid w:val="00C92A88"/>
    <w:rsid w:val="00C96E73"/>
    <w:rsid w:val="00CC7CFA"/>
    <w:rsid w:val="00D6048F"/>
    <w:rsid w:val="00D67BD2"/>
    <w:rsid w:val="00DB77FE"/>
    <w:rsid w:val="00DD4BC7"/>
    <w:rsid w:val="00DE7DCD"/>
    <w:rsid w:val="00DF3219"/>
    <w:rsid w:val="00E04EDA"/>
    <w:rsid w:val="00E320F5"/>
    <w:rsid w:val="00E64F12"/>
    <w:rsid w:val="00E73F78"/>
    <w:rsid w:val="00E87787"/>
    <w:rsid w:val="00E87A3B"/>
    <w:rsid w:val="00EC53AE"/>
    <w:rsid w:val="00EE20F9"/>
    <w:rsid w:val="00F10CB2"/>
    <w:rsid w:val="00F171D9"/>
    <w:rsid w:val="00F63325"/>
    <w:rsid w:val="00F77921"/>
    <w:rsid w:val="00F8224E"/>
    <w:rsid w:val="00F82E93"/>
    <w:rsid w:val="00FD7E23"/>
    <w:rsid w:val="00FE4080"/>
    <w:rsid w:val="00FF6C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397410-875F-41D4-A37E-ABBCD6DA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727A"/>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72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727A"/>
    <w:rPr>
      <w:rFonts w:ascii="Tahoma" w:hAnsi="Tahoma" w:cs="Tahoma"/>
      <w:sz w:val="16"/>
      <w:szCs w:val="16"/>
    </w:rPr>
  </w:style>
  <w:style w:type="table" w:styleId="TableGrid">
    <w:name w:val="Table Grid"/>
    <w:basedOn w:val="TableNormal"/>
    <w:uiPriority w:val="59"/>
    <w:rsid w:val="0085727A"/>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8572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727A"/>
  </w:style>
  <w:style w:type="paragraph" w:styleId="Footer">
    <w:name w:val="footer"/>
    <w:basedOn w:val="Normal"/>
    <w:link w:val="FooterChar"/>
    <w:uiPriority w:val="99"/>
    <w:unhideWhenUsed/>
    <w:rsid w:val="008572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727A"/>
  </w:style>
  <w:style w:type="paragraph" w:styleId="NoSpacing">
    <w:name w:val="No Spacing"/>
    <w:uiPriority w:val="1"/>
    <w:qFormat/>
    <w:rsid w:val="00856556"/>
    <w:pPr>
      <w:spacing w:after="0" w:line="240" w:lineRule="auto"/>
    </w:pPr>
  </w:style>
  <w:style w:type="paragraph" w:styleId="HTMLPreformatted">
    <w:name w:val="HTML Preformatted"/>
    <w:basedOn w:val="Normal"/>
    <w:link w:val="HTMLPreformattedChar"/>
    <w:uiPriority w:val="99"/>
    <w:semiHidden/>
    <w:unhideWhenUsed/>
    <w:rsid w:val="00856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56556"/>
    <w:rPr>
      <w:rFonts w:ascii="Courier New" w:eastAsia="Times New Roman" w:hAnsi="Courier New" w:cs="Courier New"/>
      <w:sz w:val="20"/>
      <w:szCs w:val="20"/>
      <w:lang w:eastAsia="en-IN"/>
    </w:rPr>
  </w:style>
  <w:style w:type="paragraph" w:styleId="NormalWeb">
    <w:name w:val="Normal (Web)"/>
    <w:basedOn w:val="Normal"/>
    <w:uiPriority w:val="99"/>
    <w:unhideWhenUsed/>
    <w:rsid w:val="0085655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56556"/>
    <w:rPr>
      <w:color w:val="0000FF"/>
      <w:u w:val="single"/>
    </w:rPr>
  </w:style>
  <w:style w:type="paragraph" w:styleId="ListParagraph">
    <w:name w:val="List Paragraph"/>
    <w:basedOn w:val="Normal"/>
    <w:uiPriority w:val="34"/>
    <w:qFormat/>
    <w:rsid w:val="00874E4D"/>
    <w:pPr>
      <w:ind w:left="720"/>
      <w:contextualSpacing/>
    </w:pPr>
  </w:style>
  <w:style w:type="character" w:styleId="UnresolvedMention">
    <w:name w:val="Unresolved Mention"/>
    <w:basedOn w:val="DefaultParagraphFont"/>
    <w:uiPriority w:val="99"/>
    <w:semiHidden/>
    <w:unhideWhenUsed/>
    <w:rsid w:val="006A0C3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130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Information_retrieva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google.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Average_case_complexity"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tutorials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orst_case_complexity"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www.quora.com"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en.wikipedia.org/wiki/Linear_search"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youtube.com" TargetMode="External"/><Relationship Id="rId4" Type="http://schemas.openxmlformats.org/officeDocument/2006/relationships/settings" Target="settings.xml"/><Relationship Id="rId9" Type="http://schemas.openxmlformats.org/officeDocument/2006/relationships/hyperlink" Target="https://en.wikipedia.org/wiki/List_(computing)"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www.programiz.com" TargetMode="Externa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Sheet1!$B$1</c:f>
              <c:strCache>
                <c:ptCount val="1"/>
                <c:pt idx="0">
                  <c:v>Estimation</c:v>
                </c:pt>
              </c:strCache>
            </c:strRef>
          </c:tx>
          <c:invertIfNegative val="0"/>
          <c:cat>
            <c:strRef>
              <c:f>Sheet1!$A$2:$A$7</c:f>
              <c:strCache>
                <c:ptCount val="6"/>
                <c:pt idx="0">
                  <c:v>Maintainance</c:v>
                </c:pt>
                <c:pt idx="1">
                  <c:v>Testing</c:v>
                </c:pt>
                <c:pt idx="2">
                  <c:v>Coding</c:v>
                </c:pt>
                <c:pt idx="3">
                  <c:v>Design</c:v>
                </c:pt>
                <c:pt idx="4">
                  <c:v>Analyisis</c:v>
                </c:pt>
                <c:pt idx="5">
                  <c:v>Planning</c:v>
                </c:pt>
              </c:strCache>
            </c:strRef>
          </c:cat>
          <c:val>
            <c:numRef>
              <c:f>Sheet1!$B$2:$B$7</c:f>
              <c:numCache>
                <c:formatCode>General</c:formatCode>
                <c:ptCount val="6"/>
                <c:pt idx="0">
                  <c:v>7</c:v>
                </c:pt>
                <c:pt idx="1">
                  <c:v>15</c:v>
                </c:pt>
                <c:pt idx="2">
                  <c:v>60</c:v>
                </c:pt>
                <c:pt idx="3">
                  <c:v>3</c:v>
                </c:pt>
                <c:pt idx="4">
                  <c:v>3</c:v>
                </c:pt>
                <c:pt idx="5">
                  <c:v>2</c:v>
                </c:pt>
              </c:numCache>
            </c:numRef>
          </c:val>
          <c:extLst>
            <c:ext xmlns:c16="http://schemas.microsoft.com/office/drawing/2014/chart" uri="{C3380CC4-5D6E-409C-BE32-E72D297353CC}">
              <c16:uniqueId val="{00000000-410C-43B5-AF95-A0FFE66F08F5}"/>
            </c:ext>
          </c:extLst>
        </c:ser>
        <c:ser>
          <c:idx val="1"/>
          <c:order val="1"/>
          <c:tx>
            <c:strRef>
              <c:f>Sheet1!$C$1</c:f>
              <c:strCache>
                <c:ptCount val="1"/>
                <c:pt idx="0">
                  <c:v>Actual</c:v>
                </c:pt>
              </c:strCache>
            </c:strRef>
          </c:tx>
          <c:invertIfNegative val="0"/>
          <c:cat>
            <c:strRef>
              <c:f>Sheet1!$A$2:$A$7</c:f>
              <c:strCache>
                <c:ptCount val="6"/>
                <c:pt idx="0">
                  <c:v>Maintainance</c:v>
                </c:pt>
                <c:pt idx="1">
                  <c:v>Testing</c:v>
                </c:pt>
                <c:pt idx="2">
                  <c:v>Coding</c:v>
                </c:pt>
                <c:pt idx="3">
                  <c:v>Design</c:v>
                </c:pt>
                <c:pt idx="4">
                  <c:v>Analyisis</c:v>
                </c:pt>
                <c:pt idx="5">
                  <c:v>Planning</c:v>
                </c:pt>
              </c:strCache>
            </c:strRef>
          </c:cat>
          <c:val>
            <c:numRef>
              <c:f>Sheet1!$C$2:$C$7</c:f>
              <c:numCache>
                <c:formatCode>General</c:formatCode>
                <c:ptCount val="6"/>
                <c:pt idx="0">
                  <c:v>10</c:v>
                </c:pt>
                <c:pt idx="1">
                  <c:v>20</c:v>
                </c:pt>
                <c:pt idx="2">
                  <c:v>75</c:v>
                </c:pt>
                <c:pt idx="3">
                  <c:v>5</c:v>
                </c:pt>
                <c:pt idx="4">
                  <c:v>5</c:v>
                </c:pt>
                <c:pt idx="5">
                  <c:v>2</c:v>
                </c:pt>
              </c:numCache>
            </c:numRef>
          </c:val>
          <c:extLst>
            <c:ext xmlns:c16="http://schemas.microsoft.com/office/drawing/2014/chart" uri="{C3380CC4-5D6E-409C-BE32-E72D297353CC}">
              <c16:uniqueId val="{00000001-410C-43B5-AF95-A0FFE66F08F5}"/>
            </c:ext>
          </c:extLst>
        </c:ser>
        <c:dLbls>
          <c:showLegendKey val="0"/>
          <c:showVal val="0"/>
          <c:showCatName val="0"/>
          <c:showSerName val="0"/>
          <c:showPercent val="0"/>
          <c:showBubbleSize val="0"/>
        </c:dLbls>
        <c:gapWidth val="150"/>
        <c:axId val="183792768"/>
        <c:axId val="183795072"/>
      </c:barChart>
      <c:catAx>
        <c:axId val="183792768"/>
        <c:scaling>
          <c:orientation val="minMax"/>
        </c:scaling>
        <c:delete val="0"/>
        <c:axPos val="l"/>
        <c:numFmt formatCode="General" sourceLinked="0"/>
        <c:majorTickMark val="out"/>
        <c:minorTickMark val="none"/>
        <c:tickLblPos val="nextTo"/>
        <c:txPr>
          <a:bodyPr/>
          <a:lstStyle/>
          <a:p>
            <a:pPr>
              <a:defRPr lang="en-IN"/>
            </a:pPr>
            <a:endParaRPr lang="en-US"/>
          </a:p>
        </c:txPr>
        <c:crossAx val="183795072"/>
        <c:crosses val="autoZero"/>
        <c:auto val="1"/>
        <c:lblAlgn val="ctr"/>
        <c:lblOffset val="100"/>
        <c:noMultiLvlLbl val="0"/>
      </c:catAx>
      <c:valAx>
        <c:axId val="183795072"/>
        <c:scaling>
          <c:orientation val="minMax"/>
        </c:scaling>
        <c:delete val="0"/>
        <c:axPos val="b"/>
        <c:majorGridlines/>
        <c:numFmt formatCode="General" sourceLinked="1"/>
        <c:majorTickMark val="out"/>
        <c:minorTickMark val="none"/>
        <c:tickLblPos val="nextTo"/>
        <c:txPr>
          <a:bodyPr/>
          <a:lstStyle/>
          <a:p>
            <a:pPr>
              <a:defRPr lang="en-IN"/>
            </a:pPr>
            <a:endParaRPr lang="en-US"/>
          </a:p>
        </c:txPr>
        <c:crossAx val="183792768"/>
        <c:crosses val="autoZero"/>
        <c:crossBetween val="between"/>
      </c:valAx>
      <c:spPr>
        <a:solidFill>
          <a:schemeClr val="lt1"/>
        </a:solidFill>
        <a:ln w="25400" cap="flat" cmpd="sng" algn="ctr">
          <a:solidFill>
            <a:schemeClr val="dk1"/>
          </a:solidFill>
          <a:prstDash val="solid"/>
        </a:ln>
        <a:effectLst/>
      </c:spPr>
    </c:plotArea>
    <c:legend>
      <c:legendPos val="r"/>
      <c:overlay val="0"/>
      <c:txPr>
        <a:bodyPr/>
        <a:lstStyle/>
        <a:p>
          <a:pPr>
            <a:defRPr lang="en-IN"/>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A6DE6-3232-42FA-BB46-ABD603261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121</Pages>
  <Words>10040</Words>
  <Characters>57233</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67139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Pratham</dc:creator>
  <cp:lastModifiedBy>Sohail Ansari</cp:lastModifiedBy>
  <cp:revision>3</cp:revision>
  <dcterms:created xsi:type="dcterms:W3CDTF">2018-04-03T20:32:00Z</dcterms:created>
  <dcterms:modified xsi:type="dcterms:W3CDTF">2019-04-04T02:17:00Z</dcterms:modified>
</cp:coreProperties>
</file>